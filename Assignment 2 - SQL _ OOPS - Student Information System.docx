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78D3" w:rsidRPr="009478D3" w:rsidRDefault="009478D3" w:rsidP="009478D3">
      <w:pPr>
        <w:jc w:val="center"/>
        <w:rPr>
          <w:rFonts w:ascii="Calibri" w:eastAsia="Calibri" w:hAnsi="Calibri" w:cs="Calibri"/>
          <w:b/>
          <w:sz w:val="36"/>
          <w:szCs w:val="36"/>
        </w:rPr>
      </w:pPr>
      <w:r w:rsidRPr="009478D3">
        <w:rPr>
          <w:rFonts w:ascii="Calibri" w:eastAsia="Calibri" w:hAnsi="Calibri" w:cs="Calibri"/>
          <w:b/>
          <w:sz w:val="36"/>
          <w:szCs w:val="36"/>
        </w:rPr>
        <w:t>Student Information System (SIS)</w:t>
      </w:r>
    </w:p>
    <w:p w:rsidR="009478D3" w:rsidRPr="009478D3" w:rsidRDefault="009478D3" w:rsidP="009478D3">
      <w:pPr>
        <w:ind w:left="1440"/>
        <w:jc w:val="center"/>
        <w:rPr>
          <w:rFonts w:ascii="Calibri" w:eastAsia="Calibri" w:hAnsi="Calibri" w:cs="Calibri"/>
          <w:b/>
          <w:sz w:val="36"/>
          <w:szCs w:val="36"/>
        </w:rPr>
      </w:pPr>
    </w:p>
    <w:p w:rsidR="00054720" w:rsidRDefault="00054720">
      <w:pPr>
        <w:spacing w:line="180" w:lineRule="exact"/>
        <w:rPr>
          <w:sz w:val="18"/>
          <w:szCs w:val="18"/>
        </w:rPr>
      </w:pPr>
    </w:p>
    <w:p w:rsidR="00054720" w:rsidRDefault="0064760D" w:rsidP="009478D3">
      <w:pPr>
        <w:ind w:left="720" w:firstLine="720"/>
        <w:rPr>
          <w:rFonts w:ascii="Calibri" w:eastAsia="Calibri" w:hAnsi="Calibri" w:cs="Calibri"/>
          <w:sz w:val="22"/>
          <w:szCs w:val="22"/>
        </w:rPr>
      </w:pPr>
      <w:r>
        <w:rPr>
          <w:rFonts w:ascii="Calibri" w:eastAsia="Calibri" w:hAnsi="Calibri" w:cs="Calibri"/>
          <w:b/>
          <w:sz w:val="22"/>
          <w:szCs w:val="22"/>
        </w:rPr>
        <w:t>Task 1. Database Design:</w:t>
      </w:r>
    </w:p>
    <w:p w:rsidR="00054720" w:rsidRDefault="00054720">
      <w:pPr>
        <w:spacing w:before="5" w:line="120" w:lineRule="exact"/>
        <w:rPr>
          <w:sz w:val="13"/>
          <w:szCs w:val="13"/>
        </w:rPr>
      </w:pPr>
    </w:p>
    <w:p w:rsidR="00054720" w:rsidRPr="009478D3" w:rsidRDefault="0064760D" w:rsidP="009478D3">
      <w:pPr>
        <w:pStyle w:val="ListParagraph"/>
        <w:numPr>
          <w:ilvl w:val="0"/>
          <w:numId w:val="2"/>
        </w:numPr>
        <w:rPr>
          <w:rFonts w:ascii="Calibri" w:eastAsia="Calibri" w:hAnsi="Calibri" w:cs="Calibri"/>
          <w:sz w:val="22"/>
          <w:szCs w:val="22"/>
        </w:rPr>
      </w:pPr>
      <w:r w:rsidRPr="009478D3">
        <w:rPr>
          <w:rFonts w:ascii="Calibri" w:eastAsia="Calibri" w:hAnsi="Calibri" w:cs="Calibri"/>
          <w:sz w:val="22"/>
          <w:szCs w:val="22"/>
        </w:rPr>
        <w:t>Create the database named "SISDB"</w:t>
      </w:r>
    </w:p>
    <w:p w:rsidR="009478D3" w:rsidRDefault="009478D3" w:rsidP="009478D3">
      <w:pPr>
        <w:autoSpaceDE w:val="0"/>
        <w:autoSpaceDN w:val="0"/>
        <w:adjustRightInd w:val="0"/>
        <w:ind w:left="1080" w:firstLine="720"/>
        <w:rPr>
          <w:rFonts w:ascii="Consolas" w:hAnsi="Consolas" w:cs="Consolas"/>
          <w:color w:val="000000"/>
          <w:sz w:val="19"/>
          <w:szCs w:val="19"/>
          <w:lang w:bidi="hi-IN"/>
        </w:rPr>
      </w:pPr>
      <w:r>
        <w:rPr>
          <w:rFonts w:ascii="Calibri" w:eastAsia="Calibri" w:hAnsi="Calibri" w:cs="Calibri"/>
          <w:sz w:val="22"/>
          <w:szCs w:val="22"/>
        </w:rPr>
        <w:t xml:space="preserve">Ans) </w:t>
      </w:r>
      <w:r>
        <w:rPr>
          <w:rFonts w:ascii="Consolas" w:hAnsi="Consolas" w:cs="Consolas"/>
          <w:color w:val="0000FF"/>
          <w:sz w:val="19"/>
          <w:szCs w:val="19"/>
          <w:lang w:bidi="hi-IN"/>
        </w:rPr>
        <w:t>CREATE</w:t>
      </w:r>
      <w:r>
        <w:rPr>
          <w:rFonts w:ascii="Consolas" w:hAnsi="Consolas" w:cs="Consolas"/>
          <w:color w:val="000000"/>
          <w:sz w:val="19"/>
          <w:szCs w:val="19"/>
          <w:lang w:bidi="hi-IN"/>
        </w:rPr>
        <w:t xml:space="preserve"> </w:t>
      </w:r>
      <w:r>
        <w:rPr>
          <w:rFonts w:ascii="Consolas" w:hAnsi="Consolas" w:cs="Consolas"/>
          <w:color w:val="0000FF"/>
          <w:sz w:val="19"/>
          <w:szCs w:val="19"/>
          <w:lang w:bidi="hi-IN"/>
        </w:rPr>
        <w:t>DATABASE</w:t>
      </w:r>
      <w:r>
        <w:rPr>
          <w:rFonts w:ascii="Consolas" w:hAnsi="Consolas" w:cs="Consolas"/>
          <w:color w:val="000000"/>
          <w:sz w:val="19"/>
          <w:szCs w:val="19"/>
          <w:lang w:bidi="hi-IN"/>
        </w:rPr>
        <w:t xml:space="preserve"> SISDB</w:t>
      </w:r>
      <w:r>
        <w:rPr>
          <w:rFonts w:ascii="Consolas" w:hAnsi="Consolas" w:cs="Consolas"/>
          <w:color w:val="808080"/>
          <w:sz w:val="19"/>
          <w:szCs w:val="19"/>
          <w:lang w:bidi="hi-IN"/>
        </w:rPr>
        <w:t>;</w:t>
      </w:r>
    </w:p>
    <w:p w:rsidR="009478D3" w:rsidRDefault="009478D3" w:rsidP="009478D3">
      <w:pPr>
        <w:autoSpaceDE w:val="0"/>
        <w:autoSpaceDN w:val="0"/>
        <w:adjustRightInd w:val="0"/>
        <w:rPr>
          <w:rFonts w:ascii="Consolas" w:hAnsi="Consolas" w:cs="Consolas"/>
          <w:color w:val="000000"/>
          <w:sz w:val="19"/>
          <w:szCs w:val="19"/>
          <w:lang w:bidi="hi-IN"/>
        </w:rPr>
      </w:pPr>
    </w:p>
    <w:p w:rsidR="009478D3" w:rsidRDefault="009478D3" w:rsidP="009478D3">
      <w:pPr>
        <w:pStyle w:val="ListParagraph"/>
        <w:ind w:left="2160"/>
        <w:rPr>
          <w:rFonts w:ascii="Calibri" w:eastAsia="Calibri" w:hAnsi="Calibri" w:cs="Calibri"/>
          <w:sz w:val="22"/>
          <w:szCs w:val="22"/>
        </w:rPr>
      </w:pPr>
      <w:r>
        <w:rPr>
          <w:rFonts w:ascii="Consolas" w:hAnsi="Consolas" w:cs="Consolas"/>
          <w:color w:val="0000FF"/>
          <w:sz w:val="19"/>
          <w:szCs w:val="19"/>
          <w:lang w:bidi="hi-IN"/>
        </w:rPr>
        <w:t>USE</w:t>
      </w:r>
      <w:r>
        <w:rPr>
          <w:rFonts w:ascii="Consolas" w:hAnsi="Consolas" w:cs="Consolas"/>
          <w:color w:val="000000"/>
          <w:sz w:val="19"/>
          <w:szCs w:val="19"/>
          <w:lang w:bidi="hi-IN"/>
        </w:rPr>
        <w:t xml:space="preserve"> SISDB</w:t>
      </w:r>
      <w:r>
        <w:rPr>
          <w:rFonts w:ascii="Consolas" w:hAnsi="Consolas" w:cs="Consolas"/>
          <w:color w:val="808080"/>
          <w:sz w:val="19"/>
          <w:szCs w:val="19"/>
          <w:lang w:bidi="hi-IN"/>
        </w:rPr>
        <w:t>;</w:t>
      </w:r>
    </w:p>
    <w:p w:rsidR="009478D3" w:rsidRPr="009478D3" w:rsidRDefault="009478D3" w:rsidP="009478D3">
      <w:pPr>
        <w:pStyle w:val="ListParagraph"/>
        <w:ind w:left="2160"/>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4210050" cy="26098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4210050" cy="2609850"/>
                    </a:xfrm>
                    <a:prstGeom prst="rect">
                      <a:avLst/>
                    </a:prstGeom>
                    <a:noFill/>
                    <a:ln w="9525">
                      <a:noFill/>
                      <a:miter lim="800000"/>
                      <a:headEnd/>
                      <a:tailEnd/>
                    </a:ln>
                  </pic:spPr>
                </pic:pic>
              </a:graphicData>
            </a:graphic>
          </wp:inline>
        </w:drawing>
      </w:r>
    </w:p>
    <w:p w:rsidR="00054720" w:rsidRDefault="00054720">
      <w:pPr>
        <w:spacing w:before="5" w:line="120" w:lineRule="exact"/>
        <w:rPr>
          <w:sz w:val="13"/>
          <w:szCs w:val="13"/>
        </w:rPr>
      </w:pPr>
    </w:p>
    <w:p w:rsidR="00054720" w:rsidRDefault="0064760D">
      <w:pPr>
        <w:spacing w:line="259" w:lineRule="auto"/>
        <w:ind w:left="2160" w:right="908" w:hanging="360"/>
        <w:rPr>
          <w:rFonts w:ascii="Calibri" w:eastAsia="Calibri" w:hAnsi="Calibri" w:cs="Calibri"/>
          <w:sz w:val="22"/>
          <w:szCs w:val="22"/>
        </w:rPr>
      </w:pPr>
      <w:r>
        <w:rPr>
          <w:rFonts w:ascii="Calibri" w:eastAsia="Calibri" w:hAnsi="Calibri" w:cs="Calibri"/>
          <w:sz w:val="22"/>
          <w:szCs w:val="22"/>
        </w:rPr>
        <w:t>2.    Define the schema for the Students, Courses, Enrollments, Teacher, and Payments tables based on the provided schema. Write SQL scripts to create the mentioned tables with appropriate data types, constraints, and relationships.</w:t>
      </w:r>
    </w:p>
    <w:p w:rsidR="00054720" w:rsidRDefault="0064760D">
      <w:pPr>
        <w:spacing w:before="1" w:line="259" w:lineRule="auto"/>
        <w:ind w:left="2520" w:right="8028"/>
        <w:rPr>
          <w:rFonts w:ascii="Calibri" w:eastAsia="Calibri" w:hAnsi="Calibri" w:cs="Calibri"/>
          <w:sz w:val="22"/>
          <w:szCs w:val="22"/>
        </w:rPr>
      </w:pPr>
      <w:r>
        <w:rPr>
          <w:rFonts w:ascii="Calibri" w:eastAsia="Calibri" w:hAnsi="Calibri" w:cs="Calibri"/>
          <w:sz w:val="22"/>
          <w:szCs w:val="22"/>
        </w:rPr>
        <w:t>a.    Students b.    Courses</w:t>
      </w:r>
    </w:p>
    <w:p w:rsidR="00054720" w:rsidRDefault="0064760D">
      <w:pPr>
        <w:spacing w:before="4" w:line="259" w:lineRule="auto"/>
        <w:ind w:left="2520" w:right="7740"/>
        <w:rPr>
          <w:rFonts w:ascii="Calibri" w:eastAsia="Calibri" w:hAnsi="Calibri" w:cs="Calibri"/>
          <w:sz w:val="22"/>
          <w:szCs w:val="22"/>
        </w:rPr>
      </w:pPr>
      <w:r>
        <w:rPr>
          <w:rFonts w:ascii="Calibri" w:eastAsia="Calibri" w:hAnsi="Calibri" w:cs="Calibri"/>
          <w:sz w:val="22"/>
          <w:szCs w:val="22"/>
        </w:rPr>
        <w:t>c.    Enrollments d.    Teacher</w:t>
      </w:r>
    </w:p>
    <w:p w:rsidR="00054720" w:rsidRDefault="0064760D">
      <w:pPr>
        <w:spacing w:before="1"/>
        <w:ind w:left="2520"/>
        <w:rPr>
          <w:rFonts w:ascii="Calibri" w:eastAsia="Calibri" w:hAnsi="Calibri" w:cs="Calibri"/>
          <w:sz w:val="22"/>
          <w:szCs w:val="22"/>
        </w:rPr>
      </w:pPr>
      <w:r>
        <w:rPr>
          <w:rFonts w:ascii="Calibri" w:eastAsia="Calibri" w:hAnsi="Calibri" w:cs="Calibri"/>
          <w:sz w:val="22"/>
          <w:szCs w:val="22"/>
        </w:rPr>
        <w:t>e.    Payments</w:t>
      </w:r>
    </w:p>
    <w:p w:rsidR="009478D3" w:rsidRDefault="009478D3" w:rsidP="009478D3">
      <w:pPr>
        <w:spacing w:before="1"/>
        <w:rPr>
          <w:rFonts w:ascii="Calibri" w:eastAsia="Calibri" w:hAnsi="Calibri" w:cs="Calibri"/>
          <w:sz w:val="22"/>
          <w:szCs w:val="22"/>
        </w:rPr>
      </w:pP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t xml:space="preserve">Ans) </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8000"/>
          <w:sz w:val="19"/>
          <w:szCs w:val="19"/>
          <w:lang w:bidi="hi-IN"/>
        </w:rPr>
        <w:t>-- Create Students Table</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FF"/>
          <w:sz w:val="19"/>
          <w:szCs w:val="19"/>
          <w:lang w:bidi="hi-IN"/>
        </w:rPr>
        <w:t>CREATE</w:t>
      </w:r>
      <w:r>
        <w:rPr>
          <w:rFonts w:ascii="Consolas" w:hAnsi="Consolas" w:cs="Consolas"/>
          <w:color w:val="000000"/>
          <w:sz w:val="19"/>
          <w:szCs w:val="19"/>
          <w:lang w:bidi="hi-IN"/>
        </w:rPr>
        <w:t xml:space="preserve"> </w:t>
      </w:r>
      <w:r>
        <w:rPr>
          <w:rFonts w:ascii="Consolas" w:hAnsi="Consolas" w:cs="Consolas"/>
          <w:color w:val="0000FF"/>
          <w:sz w:val="19"/>
          <w:szCs w:val="19"/>
          <w:lang w:bidi="hi-IN"/>
        </w:rPr>
        <w:t>TABLE</w:t>
      </w:r>
      <w:r>
        <w:rPr>
          <w:rFonts w:ascii="Consolas" w:hAnsi="Consolas" w:cs="Consolas"/>
          <w:color w:val="000000"/>
          <w:sz w:val="19"/>
          <w:szCs w:val="19"/>
          <w:lang w:bidi="hi-IN"/>
        </w:rPr>
        <w:t xml:space="preserve"> Students</w:t>
      </w:r>
      <w:r>
        <w:rPr>
          <w:rFonts w:ascii="Consolas" w:hAnsi="Consolas" w:cs="Consolas"/>
          <w:color w:val="0000FF"/>
          <w:sz w:val="19"/>
          <w:szCs w:val="19"/>
          <w:lang w:bidi="hi-IN"/>
        </w:rPr>
        <w:t xml:space="preserve"> </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00"/>
          <w:sz w:val="19"/>
          <w:szCs w:val="19"/>
          <w:lang w:bidi="hi-IN"/>
        </w:rPr>
        <w:t xml:space="preserve">    student_id </w:t>
      </w:r>
      <w:r>
        <w:rPr>
          <w:rFonts w:ascii="Consolas" w:hAnsi="Consolas" w:cs="Consolas"/>
          <w:color w:val="0000FF"/>
          <w:sz w:val="19"/>
          <w:szCs w:val="19"/>
          <w:lang w:bidi="hi-IN"/>
        </w:rPr>
        <w:t>INT</w:t>
      </w:r>
      <w:r>
        <w:rPr>
          <w:rFonts w:ascii="Consolas" w:hAnsi="Consolas" w:cs="Consolas"/>
          <w:color w:val="000000"/>
          <w:sz w:val="19"/>
          <w:szCs w:val="19"/>
          <w:lang w:bidi="hi-IN"/>
        </w:rPr>
        <w:t xml:space="preserve"> </w:t>
      </w:r>
      <w:r>
        <w:rPr>
          <w:rFonts w:ascii="Consolas" w:hAnsi="Consolas" w:cs="Consolas"/>
          <w:color w:val="0000FF"/>
          <w:sz w:val="19"/>
          <w:szCs w:val="19"/>
          <w:lang w:bidi="hi-IN"/>
        </w:rPr>
        <w:t>PRIMARY</w:t>
      </w:r>
      <w:r>
        <w:rPr>
          <w:rFonts w:ascii="Consolas" w:hAnsi="Consolas" w:cs="Consolas"/>
          <w:color w:val="000000"/>
          <w:sz w:val="19"/>
          <w:szCs w:val="19"/>
          <w:lang w:bidi="hi-IN"/>
        </w:rPr>
        <w:t xml:space="preserve"> </w:t>
      </w:r>
      <w:r>
        <w:rPr>
          <w:rFonts w:ascii="Consolas" w:hAnsi="Consolas" w:cs="Consolas"/>
          <w:color w:val="0000FF"/>
          <w:sz w:val="19"/>
          <w:szCs w:val="19"/>
          <w:lang w:bidi="hi-IN"/>
        </w:rPr>
        <w:t>KEY</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00"/>
          <w:sz w:val="19"/>
          <w:szCs w:val="19"/>
          <w:lang w:bidi="hi-IN"/>
        </w:rPr>
        <w:t xml:space="preserve">    first_name </w:t>
      </w:r>
      <w:r>
        <w:rPr>
          <w:rFonts w:ascii="Consolas" w:hAnsi="Consolas" w:cs="Consolas"/>
          <w:color w:val="0000FF"/>
          <w:sz w:val="19"/>
          <w:szCs w:val="19"/>
          <w:lang w:bidi="hi-IN"/>
        </w:rPr>
        <w:t>VARCHAR</w:t>
      </w:r>
      <w:r>
        <w:rPr>
          <w:rFonts w:ascii="Consolas" w:hAnsi="Consolas" w:cs="Consolas"/>
          <w:color w:val="808080"/>
          <w:sz w:val="19"/>
          <w:szCs w:val="19"/>
          <w:lang w:bidi="hi-IN"/>
        </w:rPr>
        <w:t>(</w:t>
      </w:r>
      <w:r>
        <w:rPr>
          <w:rFonts w:ascii="Consolas" w:hAnsi="Consolas" w:cs="Consolas"/>
          <w:color w:val="000000"/>
          <w:sz w:val="19"/>
          <w:szCs w:val="19"/>
          <w:lang w:bidi="hi-IN"/>
        </w:rPr>
        <w:t>255</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00"/>
          <w:sz w:val="19"/>
          <w:szCs w:val="19"/>
          <w:lang w:bidi="hi-IN"/>
        </w:rPr>
        <w:t xml:space="preserve">    last_name </w:t>
      </w:r>
      <w:r>
        <w:rPr>
          <w:rFonts w:ascii="Consolas" w:hAnsi="Consolas" w:cs="Consolas"/>
          <w:color w:val="0000FF"/>
          <w:sz w:val="19"/>
          <w:szCs w:val="19"/>
          <w:lang w:bidi="hi-IN"/>
        </w:rPr>
        <w:t>VARCHAR</w:t>
      </w:r>
      <w:r>
        <w:rPr>
          <w:rFonts w:ascii="Consolas" w:hAnsi="Consolas" w:cs="Consolas"/>
          <w:color w:val="808080"/>
          <w:sz w:val="19"/>
          <w:szCs w:val="19"/>
          <w:lang w:bidi="hi-IN"/>
        </w:rPr>
        <w:t>(</w:t>
      </w:r>
      <w:r>
        <w:rPr>
          <w:rFonts w:ascii="Consolas" w:hAnsi="Consolas" w:cs="Consolas"/>
          <w:color w:val="000000"/>
          <w:sz w:val="19"/>
          <w:szCs w:val="19"/>
          <w:lang w:bidi="hi-IN"/>
        </w:rPr>
        <w:t>255</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00"/>
          <w:sz w:val="19"/>
          <w:szCs w:val="19"/>
          <w:lang w:bidi="hi-IN"/>
        </w:rPr>
        <w:t xml:space="preserve">    date_of_birth </w:t>
      </w:r>
      <w:r>
        <w:rPr>
          <w:rFonts w:ascii="Consolas" w:hAnsi="Consolas" w:cs="Consolas"/>
          <w:color w:val="0000FF"/>
          <w:sz w:val="19"/>
          <w:szCs w:val="19"/>
          <w:lang w:bidi="hi-IN"/>
        </w:rPr>
        <w:t>DATE</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00"/>
          <w:sz w:val="19"/>
          <w:szCs w:val="19"/>
          <w:lang w:bidi="hi-IN"/>
        </w:rPr>
        <w:t xml:space="preserve">    email </w:t>
      </w:r>
      <w:r>
        <w:rPr>
          <w:rFonts w:ascii="Consolas" w:hAnsi="Consolas" w:cs="Consolas"/>
          <w:color w:val="0000FF"/>
          <w:sz w:val="19"/>
          <w:szCs w:val="19"/>
          <w:lang w:bidi="hi-IN"/>
        </w:rPr>
        <w:t>VARCHAR</w:t>
      </w:r>
      <w:r>
        <w:rPr>
          <w:rFonts w:ascii="Consolas" w:hAnsi="Consolas" w:cs="Consolas"/>
          <w:color w:val="808080"/>
          <w:sz w:val="19"/>
          <w:szCs w:val="19"/>
          <w:lang w:bidi="hi-IN"/>
        </w:rPr>
        <w:t>(</w:t>
      </w:r>
      <w:r>
        <w:rPr>
          <w:rFonts w:ascii="Consolas" w:hAnsi="Consolas" w:cs="Consolas"/>
          <w:color w:val="000000"/>
          <w:sz w:val="19"/>
          <w:szCs w:val="19"/>
          <w:lang w:bidi="hi-IN"/>
        </w:rPr>
        <w:t>255</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00"/>
          <w:sz w:val="19"/>
          <w:szCs w:val="19"/>
          <w:lang w:bidi="hi-IN"/>
        </w:rPr>
        <w:t xml:space="preserve">    phone_number </w:t>
      </w:r>
      <w:r>
        <w:rPr>
          <w:rFonts w:ascii="Consolas" w:hAnsi="Consolas" w:cs="Consolas"/>
          <w:color w:val="0000FF"/>
          <w:sz w:val="19"/>
          <w:szCs w:val="19"/>
          <w:lang w:bidi="hi-IN"/>
        </w:rPr>
        <w:t>VARCHAR</w:t>
      </w:r>
      <w:r>
        <w:rPr>
          <w:rFonts w:ascii="Consolas" w:hAnsi="Consolas" w:cs="Consolas"/>
          <w:color w:val="808080"/>
          <w:sz w:val="19"/>
          <w:szCs w:val="19"/>
          <w:lang w:bidi="hi-IN"/>
        </w:rPr>
        <w:t>(</w:t>
      </w:r>
      <w:r>
        <w:rPr>
          <w:rFonts w:ascii="Consolas" w:hAnsi="Consolas" w:cs="Consolas"/>
          <w:color w:val="000000"/>
          <w:sz w:val="19"/>
          <w:szCs w:val="19"/>
          <w:lang w:bidi="hi-IN"/>
        </w:rPr>
        <w:t>15</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8000"/>
          <w:sz w:val="19"/>
          <w:szCs w:val="19"/>
          <w:lang w:bidi="hi-IN"/>
        </w:rPr>
        <w:t>-- Create Teacher Table</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FF"/>
          <w:sz w:val="19"/>
          <w:szCs w:val="19"/>
          <w:lang w:bidi="hi-IN"/>
        </w:rPr>
        <w:t>CREATE</w:t>
      </w:r>
      <w:r>
        <w:rPr>
          <w:rFonts w:ascii="Consolas" w:hAnsi="Consolas" w:cs="Consolas"/>
          <w:color w:val="000000"/>
          <w:sz w:val="19"/>
          <w:szCs w:val="19"/>
          <w:lang w:bidi="hi-IN"/>
        </w:rPr>
        <w:t xml:space="preserve"> </w:t>
      </w:r>
      <w:r>
        <w:rPr>
          <w:rFonts w:ascii="Consolas" w:hAnsi="Consolas" w:cs="Consolas"/>
          <w:color w:val="0000FF"/>
          <w:sz w:val="19"/>
          <w:szCs w:val="19"/>
          <w:lang w:bidi="hi-IN"/>
        </w:rPr>
        <w:t>TABLE</w:t>
      </w:r>
      <w:r>
        <w:rPr>
          <w:rFonts w:ascii="Consolas" w:hAnsi="Consolas" w:cs="Consolas"/>
          <w:color w:val="000000"/>
          <w:sz w:val="19"/>
          <w:szCs w:val="19"/>
          <w:lang w:bidi="hi-IN"/>
        </w:rPr>
        <w:t xml:space="preserve"> Teacher</w:t>
      </w:r>
      <w:r>
        <w:rPr>
          <w:rFonts w:ascii="Consolas" w:hAnsi="Consolas" w:cs="Consolas"/>
          <w:color w:val="0000FF"/>
          <w:sz w:val="19"/>
          <w:szCs w:val="19"/>
          <w:lang w:bidi="hi-IN"/>
        </w:rPr>
        <w:t xml:space="preserve"> </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00"/>
          <w:sz w:val="19"/>
          <w:szCs w:val="19"/>
          <w:lang w:bidi="hi-IN"/>
        </w:rPr>
        <w:t xml:space="preserve">    teacher_id </w:t>
      </w:r>
      <w:r>
        <w:rPr>
          <w:rFonts w:ascii="Consolas" w:hAnsi="Consolas" w:cs="Consolas"/>
          <w:color w:val="0000FF"/>
          <w:sz w:val="19"/>
          <w:szCs w:val="19"/>
          <w:lang w:bidi="hi-IN"/>
        </w:rPr>
        <w:t>INT</w:t>
      </w:r>
      <w:r>
        <w:rPr>
          <w:rFonts w:ascii="Consolas" w:hAnsi="Consolas" w:cs="Consolas"/>
          <w:color w:val="000000"/>
          <w:sz w:val="19"/>
          <w:szCs w:val="19"/>
          <w:lang w:bidi="hi-IN"/>
        </w:rPr>
        <w:t xml:space="preserve"> </w:t>
      </w:r>
      <w:r>
        <w:rPr>
          <w:rFonts w:ascii="Consolas" w:hAnsi="Consolas" w:cs="Consolas"/>
          <w:color w:val="0000FF"/>
          <w:sz w:val="19"/>
          <w:szCs w:val="19"/>
          <w:lang w:bidi="hi-IN"/>
        </w:rPr>
        <w:t>PRIMARY</w:t>
      </w:r>
      <w:r>
        <w:rPr>
          <w:rFonts w:ascii="Consolas" w:hAnsi="Consolas" w:cs="Consolas"/>
          <w:color w:val="000000"/>
          <w:sz w:val="19"/>
          <w:szCs w:val="19"/>
          <w:lang w:bidi="hi-IN"/>
        </w:rPr>
        <w:t xml:space="preserve"> </w:t>
      </w:r>
      <w:r>
        <w:rPr>
          <w:rFonts w:ascii="Consolas" w:hAnsi="Consolas" w:cs="Consolas"/>
          <w:color w:val="0000FF"/>
          <w:sz w:val="19"/>
          <w:szCs w:val="19"/>
          <w:lang w:bidi="hi-IN"/>
        </w:rPr>
        <w:t>KEY</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00"/>
          <w:sz w:val="19"/>
          <w:szCs w:val="19"/>
          <w:lang w:bidi="hi-IN"/>
        </w:rPr>
        <w:t xml:space="preserve">    first_name </w:t>
      </w:r>
      <w:r>
        <w:rPr>
          <w:rFonts w:ascii="Consolas" w:hAnsi="Consolas" w:cs="Consolas"/>
          <w:color w:val="0000FF"/>
          <w:sz w:val="19"/>
          <w:szCs w:val="19"/>
          <w:lang w:bidi="hi-IN"/>
        </w:rPr>
        <w:t>VARCHAR</w:t>
      </w:r>
      <w:r>
        <w:rPr>
          <w:rFonts w:ascii="Consolas" w:hAnsi="Consolas" w:cs="Consolas"/>
          <w:color w:val="808080"/>
          <w:sz w:val="19"/>
          <w:szCs w:val="19"/>
          <w:lang w:bidi="hi-IN"/>
        </w:rPr>
        <w:t>(</w:t>
      </w:r>
      <w:r>
        <w:rPr>
          <w:rFonts w:ascii="Consolas" w:hAnsi="Consolas" w:cs="Consolas"/>
          <w:color w:val="000000"/>
          <w:sz w:val="19"/>
          <w:szCs w:val="19"/>
          <w:lang w:bidi="hi-IN"/>
        </w:rPr>
        <w:t>255</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00"/>
          <w:sz w:val="19"/>
          <w:szCs w:val="19"/>
          <w:lang w:bidi="hi-IN"/>
        </w:rPr>
        <w:t xml:space="preserve">    last_name </w:t>
      </w:r>
      <w:r>
        <w:rPr>
          <w:rFonts w:ascii="Consolas" w:hAnsi="Consolas" w:cs="Consolas"/>
          <w:color w:val="0000FF"/>
          <w:sz w:val="19"/>
          <w:szCs w:val="19"/>
          <w:lang w:bidi="hi-IN"/>
        </w:rPr>
        <w:t>VARCHAR</w:t>
      </w:r>
      <w:r>
        <w:rPr>
          <w:rFonts w:ascii="Consolas" w:hAnsi="Consolas" w:cs="Consolas"/>
          <w:color w:val="808080"/>
          <w:sz w:val="19"/>
          <w:szCs w:val="19"/>
          <w:lang w:bidi="hi-IN"/>
        </w:rPr>
        <w:t>(</w:t>
      </w:r>
      <w:r>
        <w:rPr>
          <w:rFonts w:ascii="Consolas" w:hAnsi="Consolas" w:cs="Consolas"/>
          <w:color w:val="000000"/>
          <w:sz w:val="19"/>
          <w:szCs w:val="19"/>
          <w:lang w:bidi="hi-IN"/>
        </w:rPr>
        <w:t>255</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00"/>
          <w:sz w:val="19"/>
          <w:szCs w:val="19"/>
          <w:lang w:bidi="hi-IN"/>
        </w:rPr>
        <w:t xml:space="preserve">    email </w:t>
      </w:r>
      <w:r>
        <w:rPr>
          <w:rFonts w:ascii="Consolas" w:hAnsi="Consolas" w:cs="Consolas"/>
          <w:color w:val="0000FF"/>
          <w:sz w:val="19"/>
          <w:szCs w:val="19"/>
          <w:lang w:bidi="hi-IN"/>
        </w:rPr>
        <w:t>VARCHAR</w:t>
      </w:r>
      <w:r>
        <w:rPr>
          <w:rFonts w:ascii="Consolas" w:hAnsi="Consolas" w:cs="Consolas"/>
          <w:color w:val="808080"/>
          <w:sz w:val="19"/>
          <w:szCs w:val="19"/>
          <w:lang w:bidi="hi-IN"/>
        </w:rPr>
        <w:t>(</w:t>
      </w:r>
      <w:r>
        <w:rPr>
          <w:rFonts w:ascii="Consolas" w:hAnsi="Consolas" w:cs="Consolas"/>
          <w:color w:val="000000"/>
          <w:sz w:val="19"/>
          <w:szCs w:val="19"/>
          <w:lang w:bidi="hi-IN"/>
        </w:rPr>
        <w:t>255</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8000"/>
          <w:sz w:val="19"/>
          <w:szCs w:val="19"/>
          <w:lang w:bidi="hi-IN"/>
        </w:rPr>
        <w:t>-- Create Courses Table</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FF"/>
          <w:sz w:val="19"/>
          <w:szCs w:val="19"/>
          <w:lang w:bidi="hi-IN"/>
        </w:rPr>
        <w:t>CREATE</w:t>
      </w:r>
      <w:r>
        <w:rPr>
          <w:rFonts w:ascii="Consolas" w:hAnsi="Consolas" w:cs="Consolas"/>
          <w:color w:val="000000"/>
          <w:sz w:val="19"/>
          <w:szCs w:val="19"/>
          <w:lang w:bidi="hi-IN"/>
        </w:rPr>
        <w:t xml:space="preserve"> </w:t>
      </w:r>
      <w:r>
        <w:rPr>
          <w:rFonts w:ascii="Consolas" w:hAnsi="Consolas" w:cs="Consolas"/>
          <w:color w:val="0000FF"/>
          <w:sz w:val="19"/>
          <w:szCs w:val="19"/>
          <w:lang w:bidi="hi-IN"/>
        </w:rPr>
        <w:t>TABLE</w:t>
      </w:r>
      <w:r>
        <w:rPr>
          <w:rFonts w:ascii="Consolas" w:hAnsi="Consolas" w:cs="Consolas"/>
          <w:color w:val="000000"/>
          <w:sz w:val="19"/>
          <w:szCs w:val="19"/>
          <w:lang w:bidi="hi-IN"/>
        </w:rPr>
        <w:t xml:space="preserve"> Courses</w:t>
      </w:r>
      <w:r>
        <w:rPr>
          <w:rFonts w:ascii="Consolas" w:hAnsi="Consolas" w:cs="Consolas"/>
          <w:color w:val="0000FF"/>
          <w:sz w:val="19"/>
          <w:szCs w:val="19"/>
          <w:lang w:bidi="hi-IN"/>
        </w:rPr>
        <w:t xml:space="preserve"> </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00"/>
          <w:sz w:val="19"/>
          <w:szCs w:val="19"/>
          <w:lang w:bidi="hi-IN"/>
        </w:rPr>
        <w:t xml:space="preserve">    course_id </w:t>
      </w:r>
      <w:r>
        <w:rPr>
          <w:rFonts w:ascii="Consolas" w:hAnsi="Consolas" w:cs="Consolas"/>
          <w:color w:val="0000FF"/>
          <w:sz w:val="19"/>
          <w:szCs w:val="19"/>
          <w:lang w:bidi="hi-IN"/>
        </w:rPr>
        <w:t>INT</w:t>
      </w:r>
      <w:r>
        <w:rPr>
          <w:rFonts w:ascii="Consolas" w:hAnsi="Consolas" w:cs="Consolas"/>
          <w:color w:val="000000"/>
          <w:sz w:val="19"/>
          <w:szCs w:val="19"/>
          <w:lang w:bidi="hi-IN"/>
        </w:rPr>
        <w:t xml:space="preserve"> </w:t>
      </w:r>
      <w:r>
        <w:rPr>
          <w:rFonts w:ascii="Consolas" w:hAnsi="Consolas" w:cs="Consolas"/>
          <w:color w:val="0000FF"/>
          <w:sz w:val="19"/>
          <w:szCs w:val="19"/>
          <w:lang w:bidi="hi-IN"/>
        </w:rPr>
        <w:t>PRIMARY</w:t>
      </w:r>
      <w:r>
        <w:rPr>
          <w:rFonts w:ascii="Consolas" w:hAnsi="Consolas" w:cs="Consolas"/>
          <w:color w:val="000000"/>
          <w:sz w:val="19"/>
          <w:szCs w:val="19"/>
          <w:lang w:bidi="hi-IN"/>
        </w:rPr>
        <w:t xml:space="preserve"> </w:t>
      </w:r>
      <w:r>
        <w:rPr>
          <w:rFonts w:ascii="Consolas" w:hAnsi="Consolas" w:cs="Consolas"/>
          <w:color w:val="0000FF"/>
          <w:sz w:val="19"/>
          <w:szCs w:val="19"/>
          <w:lang w:bidi="hi-IN"/>
        </w:rPr>
        <w:t>KEY</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00"/>
          <w:sz w:val="19"/>
          <w:szCs w:val="19"/>
          <w:lang w:bidi="hi-IN"/>
        </w:rPr>
        <w:t xml:space="preserve">    course_name </w:t>
      </w:r>
      <w:r>
        <w:rPr>
          <w:rFonts w:ascii="Consolas" w:hAnsi="Consolas" w:cs="Consolas"/>
          <w:color w:val="0000FF"/>
          <w:sz w:val="19"/>
          <w:szCs w:val="19"/>
          <w:lang w:bidi="hi-IN"/>
        </w:rPr>
        <w:t>VARCHAR</w:t>
      </w:r>
      <w:r>
        <w:rPr>
          <w:rFonts w:ascii="Consolas" w:hAnsi="Consolas" w:cs="Consolas"/>
          <w:color w:val="808080"/>
          <w:sz w:val="19"/>
          <w:szCs w:val="19"/>
          <w:lang w:bidi="hi-IN"/>
        </w:rPr>
        <w:t>(</w:t>
      </w:r>
      <w:r>
        <w:rPr>
          <w:rFonts w:ascii="Consolas" w:hAnsi="Consolas" w:cs="Consolas"/>
          <w:color w:val="000000"/>
          <w:sz w:val="19"/>
          <w:szCs w:val="19"/>
          <w:lang w:bidi="hi-IN"/>
        </w:rPr>
        <w:t>255</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00"/>
          <w:sz w:val="19"/>
          <w:szCs w:val="19"/>
          <w:lang w:bidi="hi-IN"/>
        </w:rPr>
        <w:lastRenderedPageBreak/>
        <w:t xml:space="preserve">    credits </w:t>
      </w:r>
      <w:r>
        <w:rPr>
          <w:rFonts w:ascii="Consolas" w:hAnsi="Consolas" w:cs="Consolas"/>
          <w:color w:val="0000FF"/>
          <w:sz w:val="19"/>
          <w:szCs w:val="19"/>
          <w:lang w:bidi="hi-IN"/>
        </w:rPr>
        <w:t>INT</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00"/>
          <w:sz w:val="19"/>
          <w:szCs w:val="19"/>
          <w:lang w:bidi="hi-IN"/>
        </w:rPr>
        <w:t xml:space="preserve">    teacher_id </w:t>
      </w:r>
      <w:r>
        <w:rPr>
          <w:rFonts w:ascii="Consolas" w:hAnsi="Consolas" w:cs="Consolas"/>
          <w:color w:val="0000FF"/>
          <w:sz w:val="19"/>
          <w:szCs w:val="19"/>
          <w:lang w:bidi="hi-IN"/>
        </w:rPr>
        <w:t>INT</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FOREIGN</w:t>
      </w:r>
      <w:r>
        <w:rPr>
          <w:rFonts w:ascii="Consolas" w:hAnsi="Consolas" w:cs="Consolas"/>
          <w:color w:val="000000"/>
          <w:sz w:val="19"/>
          <w:szCs w:val="19"/>
          <w:lang w:bidi="hi-IN"/>
        </w:rPr>
        <w:t xml:space="preserve"> </w:t>
      </w:r>
      <w:r>
        <w:rPr>
          <w:rFonts w:ascii="Consolas" w:hAnsi="Consolas" w:cs="Consolas"/>
          <w:color w:val="0000FF"/>
          <w:sz w:val="19"/>
          <w:szCs w:val="19"/>
          <w:lang w:bidi="hi-IN"/>
        </w:rPr>
        <w:t xml:space="preserve">KEY </w:t>
      </w:r>
      <w:r>
        <w:rPr>
          <w:rFonts w:ascii="Consolas" w:hAnsi="Consolas" w:cs="Consolas"/>
          <w:color w:val="808080"/>
          <w:sz w:val="19"/>
          <w:szCs w:val="19"/>
          <w:lang w:bidi="hi-IN"/>
        </w:rPr>
        <w:t>(</w:t>
      </w:r>
      <w:r>
        <w:rPr>
          <w:rFonts w:ascii="Consolas" w:hAnsi="Consolas" w:cs="Consolas"/>
          <w:color w:val="000000"/>
          <w:sz w:val="19"/>
          <w:szCs w:val="19"/>
          <w:lang w:bidi="hi-IN"/>
        </w:rPr>
        <w:t>teacher_id</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0000FF"/>
          <w:sz w:val="19"/>
          <w:szCs w:val="19"/>
          <w:lang w:bidi="hi-IN"/>
        </w:rPr>
        <w:t>REFERENCES</w:t>
      </w:r>
      <w:r>
        <w:rPr>
          <w:rFonts w:ascii="Consolas" w:hAnsi="Consolas" w:cs="Consolas"/>
          <w:color w:val="000000"/>
          <w:sz w:val="19"/>
          <w:szCs w:val="19"/>
          <w:lang w:bidi="hi-IN"/>
        </w:rPr>
        <w:t xml:space="preserve"> Teacher</w:t>
      </w:r>
      <w:r>
        <w:rPr>
          <w:rFonts w:ascii="Consolas" w:hAnsi="Consolas" w:cs="Consolas"/>
          <w:color w:val="808080"/>
          <w:sz w:val="19"/>
          <w:szCs w:val="19"/>
          <w:lang w:bidi="hi-IN"/>
        </w:rPr>
        <w:t>(</w:t>
      </w:r>
      <w:r>
        <w:rPr>
          <w:rFonts w:ascii="Consolas" w:hAnsi="Consolas" w:cs="Consolas"/>
          <w:color w:val="000000"/>
          <w:sz w:val="19"/>
          <w:szCs w:val="19"/>
          <w:lang w:bidi="hi-IN"/>
        </w:rPr>
        <w:t>teacher_id</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8000"/>
          <w:sz w:val="19"/>
          <w:szCs w:val="19"/>
          <w:lang w:bidi="hi-IN"/>
        </w:rPr>
        <w:t>-- Create Enrollments Table</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FF"/>
          <w:sz w:val="19"/>
          <w:szCs w:val="19"/>
          <w:lang w:bidi="hi-IN"/>
        </w:rPr>
        <w:t>CREATE</w:t>
      </w:r>
      <w:r>
        <w:rPr>
          <w:rFonts w:ascii="Consolas" w:hAnsi="Consolas" w:cs="Consolas"/>
          <w:color w:val="000000"/>
          <w:sz w:val="19"/>
          <w:szCs w:val="19"/>
          <w:lang w:bidi="hi-IN"/>
        </w:rPr>
        <w:t xml:space="preserve"> </w:t>
      </w:r>
      <w:r>
        <w:rPr>
          <w:rFonts w:ascii="Consolas" w:hAnsi="Consolas" w:cs="Consolas"/>
          <w:color w:val="0000FF"/>
          <w:sz w:val="19"/>
          <w:szCs w:val="19"/>
          <w:lang w:bidi="hi-IN"/>
        </w:rPr>
        <w:t>TABLE</w:t>
      </w:r>
      <w:r>
        <w:rPr>
          <w:rFonts w:ascii="Consolas" w:hAnsi="Consolas" w:cs="Consolas"/>
          <w:color w:val="000000"/>
          <w:sz w:val="19"/>
          <w:szCs w:val="19"/>
          <w:lang w:bidi="hi-IN"/>
        </w:rPr>
        <w:t xml:space="preserve"> Enrollments</w:t>
      </w:r>
      <w:r>
        <w:rPr>
          <w:rFonts w:ascii="Consolas" w:hAnsi="Consolas" w:cs="Consolas"/>
          <w:color w:val="0000FF"/>
          <w:sz w:val="19"/>
          <w:szCs w:val="19"/>
          <w:lang w:bidi="hi-IN"/>
        </w:rPr>
        <w:t xml:space="preserve"> </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00"/>
          <w:sz w:val="19"/>
          <w:szCs w:val="19"/>
          <w:lang w:bidi="hi-IN"/>
        </w:rPr>
        <w:t xml:space="preserve">    enrollment_id </w:t>
      </w:r>
      <w:r>
        <w:rPr>
          <w:rFonts w:ascii="Consolas" w:hAnsi="Consolas" w:cs="Consolas"/>
          <w:color w:val="0000FF"/>
          <w:sz w:val="19"/>
          <w:szCs w:val="19"/>
          <w:lang w:bidi="hi-IN"/>
        </w:rPr>
        <w:t>INT</w:t>
      </w:r>
      <w:r>
        <w:rPr>
          <w:rFonts w:ascii="Consolas" w:hAnsi="Consolas" w:cs="Consolas"/>
          <w:color w:val="000000"/>
          <w:sz w:val="19"/>
          <w:szCs w:val="19"/>
          <w:lang w:bidi="hi-IN"/>
        </w:rPr>
        <w:t xml:space="preserve"> </w:t>
      </w:r>
      <w:r>
        <w:rPr>
          <w:rFonts w:ascii="Consolas" w:hAnsi="Consolas" w:cs="Consolas"/>
          <w:color w:val="0000FF"/>
          <w:sz w:val="19"/>
          <w:szCs w:val="19"/>
          <w:lang w:bidi="hi-IN"/>
        </w:rPr>
        <w:t>PRIMARY</w:t>
      </w:r>
      <w:r>
        <w:rPr>
          <w:rFonts w:ascii="Consolas" w:hAnsi="Consolas" w:cs="Consolas"/>
          <w:color w:val="000000"/>
          <w:sz w:val="19"/>
          <w:szCs w:val="19"/>
          <w:lang w:bidi="hi-IN"/>
        </w:rPr>
        <w:t xml:space="preserve"> </w:t>
      </w:r>
      <w:r>
        <w:rPr>
          <w:rFonts w:ascii="Consolas" w:hAnsi="Consolas" w:cs="Consolas"/>
          <w:color w:val="0000FF"/>
          <w:sz w:val="19"/>
          <w:szCs w:val="19"/>
          <w:lang w:bidi="hi-IN"/>
        </w:rPr>
        <w:t>KEY</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00"/>
          <w:sz w:val="19"/>
          <w:szCs w:val="19"/>
          <w:lang w:bidi="hi-IN"/>
        </w:rPr>
        <w:t xml:space="preserve">    student_id </w:t>
      </w:r>
      <w:r>
        <w:rPr>
          <w:rFonts w:ascii="Consolas" w:hAnsi="Consolas" w:cs="Consolas"/>
          <w:color w:val="0000FF"/>
          <w:sz w:val="19"/>
          <w:szCs w:val="19"/>
          <w:lang w:bidi="hi-IN"/>
        </w:rPr>
        <w:t>INT</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00"/>
          <w:sz w:val="19"/>
          <w:szCs w:val="19"/>
          <w:lang w:bidi="hi-IN"/>
        </w:rPr>
        <w:t xml:space="preserve">    course_id </w:t>
      </w:r>
      <w:r>
        <w:rPr>
          <w:rFonts w:ascii="Consolas" w:hAnsi="Consolas" w:cs="Consolas"/>
          <w:color w:val="0000FF"/>
          <w:sz w:val="19"/>
          <w:szCs w:val="19"/>
          <w:lang w:bidi="hi-IN"/>
        </w:rPr>
        <w:t>INT</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00"/>
          <w:sz w:val="19"/>
          <w:szCs w:val="19"/>
          <w:lang w:bidi="hi-IN"/>
        </w:rPr>
        <w:t xml:space="preserve">    enrollment_date </w:t>
      </w:r>
      <w:r>
        <w:rPr>
          <w:rFonts w:ascii="Consolas" w:hAnsi="Consolas" w:cs="Consolas"/>
          <w:color w:val="0000FF"/>
          <w:sz w:val="19"/>
          <w:szCs w:val="19"/>
          <w:lang w:bidi="hi-IN"/>
        </w:rPr>
        <w:t>DATE</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FOREIGN</w:t>
      </w:r>
      <w:r>
        <w:rPr>
          <w:rFonts w:ascii="Consolas" w:hAnsi="Consolas" w:cs="Consolas"/>
          <w:color w:val="000000"/>
          <w:sz w:val="19"/>
          <w:szCs w:val="19"/>
          <w:lang w:bidi="hi-IN"/>
        </w:rPr>
        <w:t xml:space="preserve"> </w:t>
      </w:r>
      <w:r>
        <w:rPr>
          <w:rFonts w:ascii="Consolas" w:hAnsi="Consolas" w:cs="Consolas"/>
          <w:color w:val="0000FF"/>
          <w:sz w:val="19"/>
          <w:szCs w:val="19"/>
          <w:lang w:bidi="hi-IN"/>
        </w:rPr>
        <w:t xml:space="preserve">KEY </w:t>
      </w:r>
      <w:r>
        <w:rPr>
          <w:rFonts w:ascii="Consolas" w:hAnsi="Consolas" w:cs="Consolas"/>
          <w:color w:val="808080"/>
          <w:sz w:val="19"/>
          <w:szCs w:val="19"/>
          <w:lang w:bidi="hi-IN"/>
        </w:rPr>
        <w:t>(</w:t>
      </w:r>
      <w:r>
        <w:rPr>
          <w:rFonts w:ascii="Consolas" w:hAnsi="Consolas" w:cs="Consolas"/>
          <w:color w:val="000000"/>
          <w:sz w:val="19"/>
          <w:szCs w:val="19"/>
          <w:lang w:bidi="hi-IN"/>
        </w:rPr>
        <w:t>student_id</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0000FF"/>
          <w:sz w:val="19"/>
          <w:szCs w:val="19"/>
          <w:lang w:bidi="hi-IN"/>
        </w:rPr>
        <w:t>REFERENCES</w:t>
      </w:r>
      <w:r>
        <w:rPr>
          <w:rFonts w:ascii="Consolas" w:hAnsi="Consolas" w:cs="Consolas"/>
          <w:color w:val="000000"/>
          <w:sz w:val="19"/>
          <w:szCs w:val="19"/>
          <w:lang w:bidi="hi-IN"/>
        </w:rPr>
        <w:t xml:space="preserve"> Students</w:t>
      </w:r>
      <w:r>
        <w:rPr>
          <w:rFonts w:ascii="Consolas" w:hAnsi="Consolas" w:cs="Consolas"/>
          <w:color w:val="808080"/>
          <w:sz w:val="19"/>
          <w:szCs w:val="19"/>
          <w:lang w:bidi="hi-IN"/>
        </w:rPr>
        <w:t>(</w:t>
      </w:r>
      <w:r>
        <w:rPr>
          <w:rFonts w:ascii="Consolas" w:hAnsi="Consolas" w:cs="Consolas"/>
          <w:color w:val="000000"/>
          <w:sz w:val="19"/>
          <w:szCs w:val="19"/>
          <w:lang w:bidi="hi-IN"/>
        </w:rPr>
        <w:t>student_id</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FOREIGN</w:t>
      </w:r>
      <w:r>
        <w:rPr>
          <w:rFonts w:ascii="Consolas" w:hAnsi="Consolas" w:cs="Consolas"/>
          <w:color w:val="000000"/>
          <w:sz w:val="19"/>
          <w:szCs w:val="19"/>
          <w:lang w:bidi="hi-IN"/>
        </w:rPr>
        <w:t xml:space="preserve"> </w:t>
      </w:r>
      <w:r>
        <w:rPr>
          <w:rFonts w:ascii="Consolas" w:hAnsi="Consolas" w:cs="Consolas"/>
          <w:color w:val="0000FF"/>
          <w:sz w:val="19"/>
          <w:szCs w:val="19"/>
          <w:lang w:bidi="hi-IN"/>
        </w:rPr>
        <w:t xml:space="preserve">KEY </w:t>
      </w:r>
      <w:r>
        <w:rPr>
          <w:rFonts w:ascii="Consolas" w:hAnsi="Consolas" w:cs="Consolas"/>
          <w:color w:val="808080"/>
          <w:sz w:val="19"/>
          <w:szCs w:val="19"/>
          <w:lang w:bidi="hi-IN"/>
        </w:rPr>
        <w:t>(</w:t>
      </w:r>
      <w:r>
        <w:rPr>
          <w:rFonts w:ascii="Consolas" w:hAnsi="Consolas" w:cs="Consolas"/>
          <w:color w:val="000000"/>
          <w:sz w:val="19"/>
          <w:szCs w:val="19"/>
          <w:lang w:bidi="hi-IN"/>
        </w:rPr>
        <w:t>course_id</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0000FF"/>
          <w:sz w:val="19"/>
          <w:szCs w:val="19"/>
          <w:lang w:bidi="hi-IN"/>
        </w:rPr>
        <w:t>REFERENCES</w:t>
      </w:r>
      <w:r>
        <w:rPr>
          <w:rFonts w:ascii="Consolas" w:hAnsi="Consolas" w:cs="Consolas"/>
          <w:color w:val="000000"/>
          <w:sz w:val="19"/>
          <w:szCs w:val="19"/>
          <w:lang w:bidi="hi-IN"/>
        </w:rPr>
        <w:t xml:space="preserve"> Courses</w:t>
      </w:r>
      <w:r>
        <w:rPr>
          <w:rFonts w:ascii="Consolas" w:hAnsi="Consolas" w:cs="Consolas"/>
          <w:color w:val="808080"/>
          <w:sz w:val="19"/>
          <w:szCs w:val="19"/>
          <w:lang w:bidi="hi-IN"/>
        </w:rPr>
        <w:t>(</w:t>
      </w:r>
      <w:r>
        <w:rPr>
          <w:rFonts w:ascii="Consolas" w:hAnsi="Consolas" w:cs="Consolas"/>
          <w:color w:val="000000"/>
          <w:sz w:val="19"/>
          <w:szCs w:val="19"/>
          <w:lang w:bidi="hi-IN"/>
        </w:rPr>
        <w:t>course_id</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p>
    <w:p w:rsidR="00B10016" w:rsidRDefault="00B10016" w:rsidP="00B10016">
      <w:pPr>
        <w:autoSpaceDE w:val="0"/>
        <w:autoSpaceDN w:val="0"/>
        <w:adjustRightInd w:val="0"/>
        <w:ind w:left="2880"/>
        <w:rPr>
          <w:rFonts w:ascii="Consolas" w:hAnsi="Consolas" w:cs="Consolas"/>
          <w:color w:val="000000"/>
          <w:sz w:val="19"/>
          <w:szCs w:val="19"/>
          <w:lang w:bidi="hi-IN"/>
        </w:rPr>
      </w:pP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8000"/>
          <w:sz w:val="19"/>
          <w:szCs w:val="19"/>
          <w:lang w:bidi="hi-IN"/>
        </w:rPr>
        <w:t>-- Create Payments Table</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FF"/>
          <w:sz w:val="19"/>
          <w:szCs w:val="19"/>
          <w:lang w:bidi="hi-IN"/>
        </w:rPr>
        <w:t>CREATE</w:t>
      </w:r>
      <w:r>
        <w:rPr>
          <w:rFonts w:ascii="Consolas" w:hAnsi="Consolas" w:cs="Consolas"/>
          <w:color w:val="000000"/>
          <w:sz w:val="19"/>
          <w:szCs w:val="19"/>
          <w:lang w:bidi="hi-IN"/>
        </w:rPr>
        <w:t xml:space="preserve"> </w:t>
      </w:r>
      <w:r>
        <w:rPr>
          <w:rFonts w:ascii="Consolas" w:hAnsi="Consolas" w:cs="Consolas"/>
          <w:color w:val="0000FF"/>
          <w:sz w:val="19"/>
          <w:szCs w:val="19"/>
          <w:lang w:bidi="hi-IN"/>
        </w:rPr>
        <w:t>TABLE</w:t>
      </w:r>
      <w:r>
        <w:rPr>
          <w:rFonts w:ascii="Consolas" w:hAnsi="Consolas" w:cs="Consolas"/>
          <w:color w:val="000000"/>
          <w:sz w:val="19"/>
          <w:szCs w:val="19"/>
          <w:lang w:bidi="hi-IN"/>
        </w:rPr>
        <w:t xml:space="preserve"> Payments</w:t>
      </w:r>
      <w:r>
        <w:rPr>
          <w:rFonts w:ascii="Consolas" w:hAnsi="Consolas" w:cs="Consolas"/>
          <w:color w:val="0000FF"/>
          <w:sz w:val="19"/>
          <w:szCs w:val="19"/>
          <w:lang w:bidi="hi-IN"/>
        </w:rPr>
        <w:t xml:space="preserve"> </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00"/>
          <w:sz w:val="19"/>
          <w:szCs w:val="19"/>
          <w:lang w:bidi="hi-IN"/>
        </w:rPr>
        <w:t xml:space="preserve">    payment_id </w:t>
      </w:r>
      <w:r>
        <w:rPr>
          <w:rFonts w:ascii="Consolas" w:hAnsi="Consolas" w:cs="Consolas"/>
          <w:color w:val="0000FF"/>
          <w:sz w:val="19"/>
          <w:szCs w:val="19"/>
          <w:lang w:bidi="hi-IN"/>
        </w:rPr>
        <w:t>INT</w:t>
      </w:r>
      <w:r>
        <w:rPr>
          <w:rFonts w:ascii="Consolas" w:hAnsi="Consolas" w:cs="Consolas"/>
          <w:color w:val="000000"/>
          <w:sz w:val="19"/>
          <w:szCs w:val="19"/>
          <w:lang w:bidi="hi-IN"/>
        </w:rPr>
        <w:t xml:space="preserve"> </w:t>
      </w:r>
      <w:r>
        <w:rPr>
          <w:rFonts w:ascii="Consolas" w:hAnsi="Consolas" w:cs="Consolas"/>
          <w:color w:val="0000FF"/>
          <w:sz w:val="19"/>
          <w:szCs w:val="19"/>
          <w:lang w:bidi="hi-IN"/>
        </w:rPr>
        <w:t>PRIMARY</w:t>
      </w:r>
      <w:r>
        <w:rPr>
          <w:rFonts w:ascii="Consolas" w:hAnsi="Consolas" w:cs="Consolas"/>
          <w:color w:val="000000"/>
          <w:sz w:val="19"/>
          <w:szCs w:val="19"/>
          <w:lang w:bidi="hi-IN"/>
        </w:rPr>
        <w:t xml:space="preserve"> </w:t>
      </w:r>
      <w:r>
        <w:rPr>
          <w:rFonts w:ascii="Consolas" w:hAnsi="Consolas" w:cs="Consolas"/>
          <w:color w:val="0000FF"/>
          <w:sz w:val="19"/>
          <w:szCs w:val="19"/>
          <w:lang w:bidi="hi-IN"/>
        </w:rPr>
        <w:t>KEY</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00"/>
          <w:sz w:val="19"/>
          <w:szCs w:val="19"/>
          <w:lang w:bidi="hi-IN"/>
        </w:rPr>
        <w:t xml:space="preserve">    student_id </w:t>
      </w:r>
      <w:r>
        <w:rPr>
          <w:rFonts w:ascii="Consolas" w:hAnsi="Consolas" w:cs="Consolas"/>
          <w:color w:val="0000FF"/>
          <w:sz w:val="19"/>
          <w:szCs w:val="19"/>
          <w:lang w:bidi="hi-IN"/>
        </w:rPr>
        <w:t>INT</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00"/>
          <w:sz w:val="19"/>
          <w:szCs w:val="19"/>
          <w:lang w:bidi="hi-IN"/>
        </w:rPr>
        <w:t xml:space="preserve">    amount </w:t>
      </w:r>
      <w:r>
        <w:rPr>
          <w:rFonts w:ascii="Consolas" w:hAnsi="Consolas" w:cs="Consolas"/>
          <w:color w:val="0000FF"/>
          <w:sz w:val="19"/>
          <w:szCs w:val="19"/>
          <w:lang w:bidi="hi-IN"/>
        </w:rPr>
        <w:t>DECIMAL</w:t>
      </w:r>
      <w:r>
        <w:rPr>
          <w:rFonts w:ascii="Consolas" w:hAnsi="Consolas" w:cs="Consolas"/>
          <w:color w:val="808080"/>
          <w:sz w:val="19"/>
          <w:szCs w:val="19"/>
          <w:lang w:bidi="hi-IN"/>
        </w:rPr>
        <w:t>(</w:t>
      </w:r>
      <w:r>
        <w:rPr>
          <w:rFonts w:ascii="Consolas" w:hAnsi="Consolas" w:cs="Consolas"/>
          <w:color w:val="000000"/>
          <w:sz w:val="19"/>
          <w:szCs w:val="19"/>
          <w:lang w:bidi="hi-IN"/>
        </w:rPr>
        <w:t>10</w:t>
      </w:r>
      <w:r>
        <w:rPr>
          <w:rFonts w:ascii="Consolas" w:hAnsi="Consolas" w:cs="Consolas"/>
          <w:color w:val="808080"/>
          <w:sz w:val="19"/>
          <w:szCs w:val="19"/>
          <w:lang w:bidi="hi-IN"/>
        </w:rPr>
        <w:t>,</w:t>
      </w:r>
      <w:r>
        <w:rPr>
          <w:rFonts w:ascii="Consolas" w:hAnsi="Consolas" w:cs="Consolas"/>
          <w:color w:val="000000"/>
          <w:sz w:val="19"/>
          <w:szCs w:val="19"/>
          <w:lang w:bidi="hi-IN"/>
        </w:rPr>
        <w:t xml:space="preserve"> 2</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00"/>
          <w:sz w:val="19"/>
          <w:szCs w:val="19"/>
          <w:lang w:bidi="hi-IN"/>
        </w:rPr>
        <w:t xml:space="preserve">    payment_date </w:t>
      </w:r>
      <w:r>
        <w:rPr>
          <w:rFonts w:ascii="Consolas" w:hAnsi="Consolas" w:cs="Consolas"/>
          <w:color w:val="0000FF"/>
          <w:sz w:val="19"/>
          <w:szCs w:val="19"/>
          <w:lang w:bidi="hi-IN"/>
        </w:rPr>
        <w:t>DATE</w:t>
      </w:r>
      <w:r>
        <w:rPr>
          <w:rFonts w:ascii="Consolas" w:hAnsi="Consolas" w:cs="Consolas"/>
          <w:color w:val="808080"/>
          <w:sz w:val="19"/>
          <w:szCs w:val="19"/>
          <w:lang w:bidi="hi-IN"/>
        </w:rPr>
        <w:t>,</w:t>
      </w:r>
    </w:p>
    <w:p w:rsidR="00B10016" w:rsidRDefault="00B10016" w:rsidP="00B10016">
      <w:pPr>
        <w:autoSpaceDE w:val="0"/>
        <w:autoSpaceDN w:val="0"/>
        <w:adjustRightInd w:val="0"/>
        <w:ind w:left="2880"/>
        <w:rPr>
          <w:rFonts w:ascii="Consolas" w:hAnsi="Consolas" w:cs="Consolas"/>
          <w:color w:val="000000"/>
          <w:sz w:val="19"/>
          <w:szCs w:val="19"/>
          <w:lang w:bidi="hi-IN"/>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FOREIGN</w:t>
      </w:r>
      <w:r>
        <w:rPr>
          <w:rFonts w:ascii="Consolas" w:hAnsi="Consolas" w:cs="Consolas"/>
          <w:color w:val="000000"/>
          <w:sz w:val="19"/>
          <w:szCs w:val="19"/>
          <w:lang w:bidi="hi-IN"/>
        </w:rPr>
        <w:t xml:space="preserve"> </w:t>
      </w:r>
      <w:r>
        <w:rPr>
          <w:rFonts w:ascii="Consolas" w:hAnsi="Consolas" w:cs="Consolas"/>
          <w:color w:val="0000FF"/>
          <w:sz w:val="19"/>
          <w:szCs w:val="19"/>
          <w:lang w:bidi="hi-IN"/>
        </w:rPr>
        <w:t xml:space="preserve">KEY </w:t>
      </w:r>
      <w:r>
        <w:rPr>
          <w:rFonts w:ascii="Consolas" w:hAnsi="Consolas" w:cs="Consolas"/>
          <w:color w:val="808080"/>
          <w:sz w:val="19"/>
          <w:szCs w:val="19"/>
          <w:lang w:bidi="hi-IN"/>
        </w:rPr>
        <w:t>(</w:t>
      </w:r>
      <w:r>
        <w:rPr>
          <w:rFonts w:ascii="Consolas" w:hAnsi="Consolas" w:cs="Consolas"/>
          <w:color w:val="000000"/>
          <w:sz w:val="19"/>
          <w:szCs w:val="19"/>
          <w:lang w:bidi="hi-IN"/>
        </w:rPr>
        <w:t>student_id</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0000FF"/>
          <w:sz w:val="19"/>
          <w:szCs w:val="19"/>
          <w:lang w:bidi="hi-IN"/>
        </w:rPr>
        <w:t>REFERENCES</w:t>
      </w:r>
      <w:r>
        <w:rPr>
          <w:rFonts w:ascii="Consolas" w:hAnsi="Consolas" w:cs="Consolas"/>
          <w:color w:val="000000"/>
          <w:sz w:val="19"/>
          <w:szCs w:val="19"/>
          <w:lang w:bidi="hi-IN"/>
        </w:rPr>
        <w:t xml:space="preserve"> Students</w:t>
      </w:r>
      <w:r>
        <w:rPr>
          <w:rFonts w:ascii="Consolas" w:hAnsi="Consolas" w:cs="Consolas"/>
          <w:color w:val="808080"/>
          <w:sz w:val="19"/>
          <w:szCs w:val="19"/>
          <w:lang w:bidi="hi-IN"/>
        </w:rPr>
        <w:t>(</w:t>
      </w:r>
      <w:r>
        <w:rPr>
          <w:rFonts w:ascii="Consolas" w:hAnsi="Consolas" w:cs="Consolas"/>
          <w:color w:val="000000"/>
          <w:sz w:val="19"/>
          <w:szCs w:val="19"/>
          <w:lang w:bidi="hi-IN"/>
        </w:rPr>
        <w:t>student_id</w:t>
      </w:r>
      <w:r>
        <w:rPr>
          <w:rFonts w:ascii="Consolas" w:hAnsi="Consolas" w:cs="Consolas"/>
          <w:color w:val="808080"/>
          <w:sz w:val="19"/>
          <w:szCs w:val="19"/>
          <w:lang w:bidi="hi-IN"/>
        </w:rPr>
        <w:t>)</w:t>
      </w:r>
    </w:p>
    <w:p w:rsidR="00B10016" w:rsidRDefault="00B10016" w:rsidP="00B10016">
      <w:pPr>
        <w:spacing w:before="1"/>
        <w:ind w:left="2880"/>
        <w:rPr>
          <w:rFonts w:ascii="Consolas" w:hAnsi="Consolas" w:cs="Consolas"/>
          <w:color w:val="808080"/>
          <w:sz w:val="19"/>
          <w:szCs w:val="19"/>
          <w:lang w:bidi="hi-IN"/>
        </w:rPr>
      </w:pPr>
      <w:r>
        <w:rPr>
          <w:rFonts w:ascii="Consolas" w:hAnsi="Consolas" w:cs="Consolas"/>
          <w:color w:val="808080"/>
          <w:sz w:val="19"/>
          <w:szCs w:val="19"/>
          <w:lang w:bidi="hi-IN"/>
        </w:rPr>
        <w:t>);</w:t>
      </w:r>
    </w:p>
    <w:p w:rsidR="00B10016" w:rsidRDefault="00B10016" w:rsidP="00B10016">
      <w:pPr>
        <w:spacing w:before="1"/>
        <w:ind w:left="2880"/>
        <w:rPr>
          <w:rFonts w:ascii="Calibri" w:eastAsia="Calibri" w:hAnsi="Calibri" w:cs="Calibri"/>
          <w:sz w:val="22"/>
          <w:szCs w:val="22"/>
        </w:rPr>
      </w:pPr>
    </w:p>
    <w:p w:rsidR="00B10016" w:rsidRDefault="00B10016" w:rsidP="00D055B6">
      <w:pPr>
        <w:spacing w:before="1"/>
        <w:ind w:left="426"/>
        <w:jc w:val="center"/>
        <w:rPr>
          <w:rFonts w:ascii="Calibri" w:eastAsia="Calibri" w:hAnsi="Calibri" w:cs="Calibri"/>
          <w:sz w:val="22"/>
          <w:szCs w:val="22"/>
        </w:rPr>
      </w:pPr>
      <w:r>
        <w:rPr>
          <w:rFonts w:ascii="Calibri" w:eastAsia="Calibri" w:hAnsi="Calibri" w:cs="Calibri"/>
          <w:noProof/>
          <w:sz w:val="22"/>
          <w:szCs w:val="22"/>
          <w:lang w:bidi="hi-IN"/>
        </w:rPr>
        <w:drawing>
          <wp:anchor distT="0" distB="0" distL="114300" distR="114300" simplePos="0" relativeHeight="251668480" behindDoc="0" locked="0" layoutInCell="1" allowOverlap="1">
            <wp:simplePos x="0" y="0"/>
            <wp:positionH relativeFrom="margin">
              <wp:posOffset>3695065</wp:posOffset>
            </wp:positionH>
            <wp:positionV relativeFrom="margin">
              <wp:posOffset>3751580</wp:posOffset>
            </wp:positionV>
            <wp:extent cx="3928110" cy="4213860"/>
            <wp:effectExtent l="1905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3928110" cy="4213860"/>
                    </a:xfrm>
                    <a:prstGeom prst="rect">
                      <a:avLst/>
                    </a:prstGeom>
                    <a:noFill/>
                    <a:ln w="9525">
                      <a:noFill/>
                      <a:miter lim="800000"/>
                      <a:headEnd/>
                      <a:tailEnd/>
                    </a:ln>
                  </pic:spPr>
                </pic:pic>
              </a:graphicData>
            </a:graphic>
          </wp:anchor>
        </w:drawing>
      </w:r>
      <w:r>
        <w:rPr>
          <w:rFonts w:ascii="Calibri" w:eastAsia="Calibri" w:hAnsi="Calibri" w:cs="Calibri"/>
          <w:noProof/>
          <w:sz w:val="22"/>
          <w:szCs w:val="22"/>
          <w:lang w:bidi="hi-IN"/>
        </w:rPr>
        <w:drawing>
          <wp:inline distT="0" distB="0" distL="0" distR="0">
            <wp:extent cx="3447085" cy="4709160"/>
            <wp:effectExtent l="19050" t="0" r="9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3448944" cy="4711700"/>
                    </a:xfrm>
                    <a:prstGeom prst="rect">
                      <a:avLst/>
                    </a:prstGeom>
                    <a:noFill/>
                    <a:ln w="9525">
                      <a:noFill/>
                      <a:miter lim="800000"/>
                      <a:headEnd/>
                      <a:tailEnd/>
                    </a:ln>
                  </pic:spPr>
                </pic:pic>
              </a:graphicData>
            </a:graphic>
          </wp:inline>
        </w:drawing>
      </w:r>
    </w:p>
    <w:p w:rsidR="009478D3" w:rsidRDefault="009478D3" w:rsidP="009478D3">
      <w:pPr>
        <w:spacing w:before="1"/>
        <w:rPr>
          <w:rFonts w:ascii="Calibri" w:eastAsia="Calibri" w:hAnsi="Calibri" w:cs="Calibri"/>
          <w:sz w:val="22"/>
          <w:szCs w:val="22"/>
        </w:rPr>
      </w:pPr>
    </w:p>
    <w:p w:rsidR="00B10016" w:rsidRDefault="00B10016" w:rsidP="00B10016">
      <w:pPr>
        <w:spacing w:before="22"/>
        <w:rPr>
          <w:rFonts w:ascii="Calibri" w:eastAsia="Calibri" w:hAnsi="Calibri" w:cs="Calibri"/>
          <w:sz w:val="22"/>
          <w:szCs w:val="22"/>
        </w:rPr>
      </w:pPr>
    </w:p>
    <w:p w:rsidR="00D055B6" w:rsidRDefault="00D055B6" w:rsidP="00B10016">
      <w:pPr>
        <w:spacing w:before="22"/>
        <w:rPr>
          <w:rFonts w:ascii="Calibri" w:eastAsia="Calibri" w:hAnsi="Calibri" w:cs="Calibri"/>
          <w:sz w:val="22"/>
          <w:szCs w:val="22"/>
        </w:rPr>
      </w:pPr>
    </w:p>
    <w:p w:rsidR="00B10016" w:rsidRPr="00B10016" w:rsidRDefault="00B10016" w:rsidP="00B10016">
      <w:pPr>
        <w:spacing w:before="22"/>
        <w:rPr>
          <w:rFonts w:ascii="Calibri" w:eastAsia="Calibri" w:hAnsi="Calibri" w:cs="Calibri"/>
          <w:sz w:val="22"/>
          <w:szCs w:val="22"/>
        </w:rPr>
      </w:pPr>
    </w:p>
    <w:p w:rsidR="00054720" w:rsidRPr="00300C0A" w:rsidRDefault="0064760D" w:rsidP="00300C0A">
      <w:pPr>
        <w:pStyle w:val="ListParagraph"/>
        <w:numPr>
          <w:ilvl w:val="0"/>
          <w:numId w:val="3"/>
        </w:numPr>
        <w:spacing w:before="22"/>
        <w:rPr>
          <w:rFonts w:ascii="Calibri" w:eastAsia="Calibri" w:hAnsi="Calibri" w:cs="Calibri"/>
          <w:sz w:val="22"/>
          <w:szCs w:val="22"/>
        </w:rPr>
      </w:pPr>
      <w:r w:rsidRPr="00300C0A">
        <w:rPr>
          <w:rFonts w:ascii="Calibri" w:eastAsia="Calibri" w:hAnsi="Calibri" w:cs="Calibri"/>
          <w:sz w:val="22"/>
          <w:szCs w:val="22"/>
        </w:rPr>
        <w:lastRenderedPageBreak/>
        <w:t>Create an ERD (Entity Relationship Diagram) for the database.</w:t>
      </w:r>
    </w:p>
    <w:p w:rsidR="00B10016" w:rsidRDefault="00B10016" w:rsidP="00B10016">
      <w:pPr>
        <w:pStyle w:val="ListParagraph"/>
        <w:spacing w:before="22"/>
        <w:ind w:left="2160"/>
        <w:rPr>
          <w:rFonts w:ascii="Calibri" w:eastAsia="Calibri" w:hAnsi="Calibri" w:cs="Calibri"/>
          <w:sz w:val="22"/>
          <w:szCs w:val="22"/>
        </w:rPr>
      </w:pPr>
      <w:r>
        <w:rPr>
          <w:rFonts w:ascii="Calibri" w:eastAsia="Calibri" w:hAnsi="Calibri" w:cs="Calibri"/>
          <w:sz w:val="22"/>
          <w:szCs w:val="22"/>
        </w:rPr>
        <w:t>Ans)</w:t>
      </w:r>
    </w:p>
    <w:p w:rsidR="00300C0A" w:rsidRDefault="00300C0A" w:rsidP="00B10016">
      <w:pPr>
        <w:pStyle w:val="ListParagraph"/>
        <w:spacing w:before="22"/>
        <w:ind w:left="2160"/>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5400000" cy="3311755"/>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400000" cy="3311755"/>
                    </a:xfrm>
                    <a:prstGeom prst="rect">
                      <a:avLst/>
                    </a:prstGeom>
                    <a:noFill/>
                    <a:ln w="9525">
                      <a:noFill/>
                      <a:miter lim="800000"/>
                      <a:headEnd/>
                      <a:tailEnd/>
                    </a:ln>
                  </pic:spPr>
                </pic:pic>
              </a:graphicData>
            </a:graphic>
          </wp:inline>
        </w:drawing>
      </w:r>
    </w:p>
    <w:p w:rsidR="00B10016" w:rsidRPr="00B10016" w:rsidRDefault="00B10016" w:rsidP="00B10016">
      <w:pPr>
        <w:pStyle w:val="ListParagraph"/>
        <w:spacing w:before="22"/>
        <w:ind w:left="2160"/>
        <w:rPr>
          <w:rFonts w:ascii="Calibri" w:eastAsia="Calibri" w:hAnsi="Calibri" w:cs="Calibri"/>
          <w:sz w:val="22"/>
          <w:szCs w:val="22"/>
        </w:rPr>
      </w:pPr>
    </w:p>
    <w:p w:rsidR="00054720" w:rsidRDefault="00054720">
      <w:pPr>
        <w:spacing w:before="5" w:line="120" w:lineRule="exact"/>
        <w:rPr>
          <w:sz w:val="13"/>
          <w:szCs w:val="13"/>
        </w:rPr>
      </w:pPr>
    </w:p>
    <w:p w:rsidR="00054720" w:rsidRPr="00300C0A" w:rsidRDefault="0064760D" w:rsidP="00300C0A">
      <w:pPr>
        <w:pStyle w:val="ListParagraph"/>
        <w:numPr>
          <w:ilvl w:val="0"/>
          <w:numId w:val="3"/>
        </w:numPr>
        <w:rPr>
          <w:rFonts w:ascii="Calibri" w:eastAsia="Calibri" w:hAnsi="Calibri" w:cs="Calibri"/>
          <w:sz w:val="22"/>
          <w:szCs w:val="22"/>
        </w:rPr>
      </w:pPr>
      <w:r w:rsidRPr="00300C0A">
        <w:rPr>
          <w:rFonts w:ascii="Calibri" w:eastAsia="Calibri" w:hAnsi="Calibri" w:cs="Calibri"/>
          <w:sz w:val="22"/>
          <w:szCs w:val="22"/>
        </w:rPr>
        <w:t>Create appropriate Primary Key and Foreign Key constraints for referential integrity.</w:t>
      </w:r>
    </w:p>
    <w:p w:rsidR="00300C0A" w:rsidRPr="00300C0A" w:rsidRDefault="00300C0A" w:rsidP="00300C0A">
      <w:pPr>
        <w:pStyle w:val="ListParagraph"/>
        <w:ind w:left="2160"/>
        <w:rPr>
          <w:rFonts w:ascii="Calibri" w:eastAsia="Calibri" w:hAnsi="Calibri" w:cs="Calibri"/>
          <w:sz w:val="22"/>
          <w:szCs w:val="22"/>
        </w:rPr>
      </w:pPr>
      <w:r>
        <w:rPr>
          <w:rFonts w:ascii="Calibri" w:eastAsia="Calibri" w:hAnsi="Calibri" w:cs="Calibri"/>
          <w:sz w:val="22"/>
          <w:szCs w:val="22"/>
        </w:rPr>
        <w:t>Ans) Already did in question 2.</w:t>
      </w:r>
    </w:p>
    <w:p w:rsidR="00054720" w:rsidRDefault="0064760D">
      <w:pPr>
        <w:spacing w:before="3" w:line="400" w:lineRule="atLeast"/>
        <w:ind w:left="2595" w:right="3644" w:hanging="794"/>
        <w:rPr>
          <w:rFonts w:ascii="Calibri" w:eastAsia="Calibri" w:hAnsi="Calibri" w:cs="Calibri"/>
          <w:sz w:val="22"/>
          <w:szCs w:val="22"/>
        </w:rPr>
      </w:pPr>
      <w:r>
        <w:rPr>
          <w:rFonts w:ascii="Calibri" w:eastAsia="Calibri" w:hAnsi="Calibri" w:cs="Calibri"/>
          <w:sz w:val="22"/>
          <w:szCs w:val="22"/>
        </w:rPr>
        <w:t>5.    Insert at least 10 sample records into each of the following tables. i.    Students</w:t>
      </w:r>
    </w:p>
    <w:p w:rsidR="00054720" w:rsidRDefault="0064760D">
      <w:pPr>
        <w:ind w:left="2508" w:right="8113"/>
        <w:jc w:val="center"/>
        <w:rPr>
          <w:rFonts w:ascii="Calibri" w:eastAsia="Calibri" w:hAnsi="Calibri" w:cs="Calibri"/>
          <w:sz w:val="22"/>
          <w:szCs w:val="22"/>
        </w:rPr>
      </w:pPr>
      <w:r>
        <w:rPr>
          <w:rFonts w:ascii="Calibri" w:eastAsia="Calibri" w:hAnsi="Calibri" w:cs="Calibri"/>
          <w:sz w:val="22"/>
          <w:szCs w:val="22"/>
        </w:rPr>
        <w:t>ii.    Courses</w:t>
      </w:r>
    </w:p>
    <w:p w:rsidR="00054720" w:rsidRDefault="0064760D">
      <w:pPr>
        <w:ind w:left="2494" w:right="7740"/>
        <w:rPr>
          <w:rFonts w:ascii="Calibri" w:eastAsia="Calibri" w:hAnsi="Calibri" w:cs="Calibri"/>
          <w:sz w:val="22"/>
          <w:szCs w:val="22"/>
        </w:rPr>
      </w:pPr>
      <w:r>
        <w:rPr>
          <w:rFonts w:ascii="Calibri" w:eastAsia="Calibri" w:hAnsi="Calibri" w:cs="Calibri"/>
          <w:sz w:val="22"/>
          <w:szCs w:val="22"/>
        </w:rPr>
        <w:t>iii.    Enrollments iv.    Teacher</w:t>
      </w:r>
    </w:p>
    <w:p w:rsidR="00054720" w:rsidRDefault="0064760D">
      <w:pPr>
        <w:ind w:left="2544"/>
        <w:rPr>
          <w:rFonts w:ascii="Calibri" w:eastAsia="Calibri" w:hAnsi="Calibri" w:cs="Calibri"/>
          <w:sz w:val="22"/>
          <w:szCs w:val="22"/>
        </w:rPr>
      </w:pPr>
      <w:r>
        <w:rPr>
          <w:rFonts w:ascii="Calibri" w:eastAsia="Calibri" w:hAnsi="Calibri" w:cs="Calibri"/>
          <w:sz w:val="22"/>
          <w:szCs w:val="22"/>
        </w:rPr>
        <w:t>v.    Payments</w:t>
      </w:r>
    </w:p>
    <w:p w:rsidR="00300C0A" w:rsidRDefault="00300C0A" w:rsidP="00CF1CBD">
      <w:pPr>
        <w:ind w:left="851" w:firstLine="1309"/>
        <w:rPr>
          <w:rFonts w:ascii="Calibri" w:eastAsia="Calibri" w:hAnsi="Calibri" w:cs="Calibri"/>
          <w:sz w:val="22"/>
          <w:szCs w:val="22"/>
        </w:rPr>
      </w:pPr>
      <w:r>
        <w:rPr>
          <w:rFonts w:ascii="Calibri" w:eastAsia="Calibri" w:hAnsi="Calibri" w:cs="Calibri"/>
          <w:sz w:val="22"/>
          <w:szCs w:val="22"/>
        </w:rPr>
        <w:t>Ans)</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008000"/>
          <w:sz w:val="19"/>
          <w:szCs w:val="19"/>
          <w:lang w:bidi="hi-IN"/>
        </w:rPr>
        <w:t>-- Insert 10 Sample Records into Students Table</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0000FF"/>
          <w:sz w:val="19"/>
          <w:szCs w:val="19"/>
          <w:lang w:bidi="hi-IN"/>
        </w:rPr>
        <w:t>INSERT</w:t>
      </w:r>
      <w:r>
        <w:rPr>
          <w:rFonts w:ascii="Consolas" w:hAnsi="Consolas" w:cs="Consolas"/>
          <w:color w:val="000000"/>
          <w:sz w:val="19"/>
          <w:szCs w:val="19"/>
          <w:lang w:bidi="hi-IN"/>
        </w:rPr>
        <w:t xml:space="preserve"> </w:t>
      </w:r>
      <w:r>
        <w:rPr>
          <w:rFonts w:ascii="Consolas" w:hAnsi="Consolas" w:cs="Consolas"/>
          <w:color w:val="0000FF"/>
          <w:sz w:val="19"/>
          <w:szCs w:val="19"/>
          <w:lang w:bidi="hi-IN"/>
        </w:rPr>
        <w:t>INTO</w:t>
      </w:r>
      <w:r>
        <w:rPr>
          <w:rFonts w:ascii="Consolas" w:hAnsi="Consolas" w:cs="Consolas"/>
          <w:color w:val="000000"/>
          <w:sz w:val="19"/>
          <w:szCs w:val="19"/>
          <w:lang w:bidi="hi-IN"/>
        </w:rPr>
        <w:t xml:space="preserve"> Students </w:t>
      </w:r>
      <w:r>
        <w:rPr>
          <w:rFonts w:ascii="Consolas" w:hAnsi="Consolas" w:cs="Consolas"/>
          <w:color w:val="0000FF"/>
          <w:sz w:val="19"/>
          <w:szCs w:val="19"/>
          <w:lang w:bidi="hi-IN"/>
        </w:rPr>
        <w:t>VALUES</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1</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'Alice'</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'Johnson'</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'1995-05-10'</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'alice.j@email.com'</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'123-456-7890'</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2</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'Bob'</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'Smith'</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'1993-08-22'</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'bob.smith@email.com'</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'987-654-3210'</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3</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'Charlie'</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'Brown'</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'1998-03-18'</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'charlie.b@email.com'</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'555-123-7890'</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4</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'Diana'</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'Miller'</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'1994-11-28'</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'diana.m@email.com'</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'789-456-0123'</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5</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'Eva'</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'Williams'</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'1996-06-15'</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'eva.w@email.com'</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'456-789-0123'</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6</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'Frank'</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'Davis'</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'1997-09-30'</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'frank.d@email.com'</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'321-987-6540'</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7</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'Grace'</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'Thomas'</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'1992-12-05'</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'grace.t@email.com'</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'555-555-5555'</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8</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'Henry'</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'Clark'</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'1990-04-20'</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'henry.c@email.com'</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'111-222-3333'</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9</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'Isabel'</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'Wilson'</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'1999-01-25'</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'isabel.w@email.com'</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'999-888-7777'</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10</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'Jack'</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'Moore'</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'1991-07-12'</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'jack.m@email.com'</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'333-444-5555'</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008000"/>
          <w:sz w:val="19"/>
          <w:szCs w:val="19"/>
          <w:lang w:bidi="hi-IN"/>
        </w:rPr>
        <w:t>-- Insert 10 Sample Records into Teacher Table</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0000FF"/>
          <w:sz w:val="19"/>
          <w:szCs w:val="19"/>
          <w:lang w:bidi="hi-IN"/>
        </w:rPr>
        <w:t>INSERT</w:t>
      </w:r>
      <w:r>
        <w:rPr>
          <w:rFonts w:ascii="Consolas" w:hAnsi="Consolas" w:cs="Consolas"/>
          <w:color w:val="000000"/>
          <w:sz w:val="19"/>
          <w:szCs w:val="19"/>
          <w:lang w:bidi="hi-IN"/>
        </w:rPr>
        <w:t xml:space="preserve"> </w:t>
      </w:r>
      <w:r>
        <w:rPr>
          <w:rFonts w:ascii="Consolas" w:hAnsi="Consolas" w:cs="Consolas"/>
          <w:color w:val="0000FF"/>
          <w:sz w:val="19"/>
          <w:szCs w:val="19"/>
          <w:lang w:bidi="hi-IN"/>
        </w:rPr>
        <w:t>INTO</w:t>
      </w:r>
      <w:r>
        <w:rPr>
          <w:rFonts w:ascii="Consolas" w:hAnsi="Consolas" w:cs="Consolas"/>
          <w:color w:val="000000"/>
          <w:sz w:val="19"/>
          <w:szCs w:val="19"/>
          <w:lang w:bidi="hi-IN"/>
        </w:rPr>
        <w:t xml:space="preserve"> Teacher </w:t>
      </w:r>
      <w:r>
        <w:rPr>
          <w:rFonts w:ascii="Consolas" w:hAnsi="Consolas" w:cs="Consolas"/>
          <w:color w:val="0000FF"/>
          <w:sz w:val="19"/>
          <w:szCs w:val="19"/>
          <w:lang w:bidi="hi-IN"/>
        </w:rPr>
        <w:t>VALUES</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1</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'Dr.'</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'Brown'</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'dr.brown@email.com'</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2</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'Prof.'</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'Williams'</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'prof.williams@email.com'</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3</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'Prof.'</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'Davis'</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'prof.davis@email.com'</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4</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'Dr.'</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'Johnson'</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'dr.johnson@email.com'</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5</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'Prof.'</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'Taylor'</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'prof.taylor@email.com'</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6</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'Dr.'</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'Smith'</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'dr.smith@email.com'</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7</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'Prof.'</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'Miller'</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'prof.miller@email.com'</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8</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'Dr.'</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'Moore'</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'dr.moore@email.com'</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9</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'Prof.'</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'Clark'</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'prof.clark@email.com'</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lastRenderedPageBreak/>
        <w:t>(</w:t>
      </w:r>
      <w:r>
        <w:rPr>
          <w:rFonts w:ascii="Consolas" w:hAnsi="Consolas" w:cs="Consolas"/>
          <w:color w:val="000000"/>
          <w:sz w:val="19"/>
          <w:szCs w:val="19"/>
          <w:lang w:bidi="hi-IN"/>
        </w:rPr>
        <w:t>10</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'Dr.'</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'Wilson'</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'dr.wilson@email.com'</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008000"/>
          <w:sz w:val="19"/>
          <w:szCs w:val="19"/>
          <w:lang w:bidi="hi-IN"/>
        </w:rPr>
        <w:t>-- Insert 10 Sample Records into Courses Table</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0000FF"/>
          <w:sz w:val="19"/>
          <w:szCs w:val="19"/>
          <w:lang w:bidi="hi-IN"/>
        </w:rPr>
        <w:t>INSERT</w:t>
      </w:r>
      <w:r>
        <w:rPr>
          <w:rFonts w:ascii="Consolas" w:hAnsi="Consolas" w:cs="Consolas"/>
          <w:color w:val="000000"/>
          <w:sz w:val="19"/>
          <w:szCs w:val="19"/>
          <w:lang w:bidi="hi-IN"/>
        </w:rPr>
        <w:t xml:space="preserve"> </w:t>
      </w:r>
      <w:r>
        <w:rPr>
          <w:rFonts w:ascii="Consolas" w:hAnsi="Consolas" w:cs="Consolas"/>
          <w:color w:val="0000FF"/>
          <w:sz w:val="19"/>
          <w:szCs w:val="19"/>
          <w:lang w:bidi="hi-IN"/>
        </w:rPr>
        <w:t>INTO</w:t>
      </w:r>
      <w:r>
        <w:rPr>
          <w:rFonts w:ascii="Consolas" w:hAnsi="Consolas" w:cs="Consolas"/>
          <w:color w:val="000000"/>
          <w:sz w:val="19"/>
          <w:szCs w:val="19"/>
          <w:lang w:bidi="hi-IN"/>
        </w:rPr>
        <w:t xml:space="preserve"> Courses </w:t>
      </w:r>
      <w:r>
        <w:rPr>
          <w:rFonts w:ascii="Consolas" w:hAnsi="Consolas" w:cs="Consolas"/>
          <w:color w:val="0000FF"/>
          <w:sz w:val="19"/>
          <w:szCs w:val="19"/>
          <w:lang w:bidi="hi-IN"/>
        </w:rPr>
        <w:t>VALUES</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101</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'Mathematics 101'</w:t>
      </w:r>
      <w:r>
        <w:rPr>
          <w:rFonts w:ascii="Consolas" w:hAnsi="Consolas" w:cs="Consolas"/>
          <w:color w:val="808080"/>
          <w:sz w:val="19"/>
          <w:szCs w:val="19"/>
          <w:lang w:bidi="hi-IN"/>
        </w:rPr>
        <w:t>,</w:t>
      </w:r>
      <w:r>
        <w:rPr>
          <w:rFonts w:ascii="Consolas" w:hAnsi="Consolas" w:cs="Consolas"/>
          <w:color w:val="000000"/>
          <w:sz w:val="19"/>
          <w:szCs w:val="19"/>
          <w:lang w:bidi="hi-IN"/>
        </w:rPr>
        <w:t xml:space="preserve"> 4</w:t>
      </w:r>
      <w:r>
        <w:rPr>
          <w:rFonts w:ascii="Consolas" w:hAnsi="Consolas" w:cs="Consolas"/>
          <w:color w:val="808080"/>
          <w:sz w:val="19"/>
          <w:szCs w:val="19"/>
          <w:lang w:bidi="hi-IN"/>
        </w:rPr>
        <w:t>,</w:t>
      </w:r>
      <w:r>
        <w:rPr>
          <w:rFonts w:ascii="Consolas" w:hAnsi="Consolas" w:cs="Consolas"/>
          <w:color w:val="000000"/>
          <w:sz w:val="19"/>
          <w:szCs w:val="19"/>
          <w:lang w:bidi="hi-IN"/>
        </w:rPr>
        <w:t xml:space="preserve"> 3</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102</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'Introduction to Physics'</w:t>
      </w:r>
      <w:r>
        <w:rPr>
          <w:rFonts w:ascii="Consolas" w:hAnsi="Consolas" w:cs="Consolas"/>
          <w:color w:val="808080"/>
          <w:sz w:val="19"/>
          <w:szCs w:val="19"/>
          <w:lang w:bidi="hi-IN"/>
        </w:rPr>
        <w:t>,</w:t>
      </w:r>
      <w:r>
        <w:rPr>
          <w:rFonts w:ascii="Consolas" w:hAnsi="Consolas" w:cs="Consolas"/>
          <w:color w:val="000000"/>
          <w:sz w:val="19"/>
          <w:szCs w:val="19"/>
          <w:lang w:bidi="hi-IN"/>
        </w:rPr>
        <w:t xml:space="preserve"> 3</w:t>
      </w:r>
      <w:r>
        <w:rPr>
          <w:rFonts w:ascii="Consolas" w:hAnsi="Consolas" w:cs="Consolas"/>
          <w:color w:val="808080"/>
          <w:sz w:val="19"/>
          <w:szCs w:val="19"/>
          <w:lang w:bidi="hi-IN"/>
        </w:rPr>
        <w:t>,</w:t>
      </w:r>
      <w:r>
        <w:rPr>
          <w:rFonts w:ascii="Consolas" w:hAnsi="Consolas" w:cs="Consolas"/>
          <w:color w:val="000000"/>
          <w:sz w:val="19"/>
          <w:szCs w:val="19"/>
          <w:lang w:bidi="hi-IN"/>
        </w:rPr>
        <w:t xml:space="preserve"> 2</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103</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'History of Art'</w:t>
      </w:r>
      <w:r>
        <w:rPr>
          <w:rFonts w:ascii="Consolas" w:hAnsi="Consolas" w:cs="Consolas"/>
          <w:color w:val="808080"/>
          <w:sz w:val="19"/>
          <w:szCs w:val="19"/>
          <w:lang w:bidi="hi-IN"/>
        </w:rPr>
        <w:t>,</w:t>
      </w:r>
      <w:r>
        <w:rPr>
          <w:rFonts w:ascii="Consolas" w:hAnsi="Consolas" w:cs="Consolas"/>
          <w:color w:val="000000"/>
          <w:sz w:val="19"/>
          <w:szCs w:val="19"/>
          <w:lang w:bidi="hi-IN"/>
        </w:rPr>
        <w:t xml:space="preserve"> 3</w:t>
      </w:r>
      <w:r>
        <w:rPr>
          <w:rFonts w:ascii="Consolas" w:hAnsi="Consolas" w:cs="Consolas"/>
          <w:color w:val="808080"/>
          <w:sz w:val="19"/>
          <w:szCs w:val="19"/>
          <w:lang w:bidi="hi-IN"/>
        </w:rPr>
        <w:t>,</w:t>
      </w:r>
      <w:r>
        <w:rPr>
          <w:rFonts w:ascii="Consolas" w:hAnsi="Consolas" w:cs="Consolas"/>
          <w:color w:val="000000"/>
          <w:sz w:val="19"/>
          <w:szCs w:val="19"/>
          <w:lang w:bidi="hi-IN"/>
        </w:rPr>
        <w:t xml:space="preserve"> 4</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104</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'Chemistry Basics'</w:t>
      </w:r>
      <w:r>
        <w:rPr>
          <w:rFonts w:ascii="Consolas" w:hAnsi="Consolas" w:cs="Consolas"/>
          <w:color w:val="808080"/>
          <w:sz w:val="19"/>
          <w:szCs w:val="19"/>
          <w:lang w:bidi="hi-IN"/>
        </w:rPr>
        <w:t>,</w:t>
      </w:r>
      <w:r>
        <w:rPr>
          <w:rFonts w:ascii="Consolas" w:hAnsi="Consolas" w:cs="Consolas"/>
          <w:color w:val="000000"/>
          <w:sz w:val="19"/>
          <w:szCs w:val="19"/>
          <w:lang w:bidi="hi-IN"/>
        </w:rPr>
        <w:t xml:space="preserve"> 4</w:t>
      </w:r>
      <w:r>
        <w:rPr>
          <w:rFonts w:ascii="Consolas" w:hAnsi="Consolas" w:cs="Consolas"/>
          <w:color w:val="808080"/>
          <w:sz w:val="19"/>
          <w:szCs w:val="19"/>
          <w:lang w:bidi="hi-IN"/>
        </w:rPr>
        <w:t>,</w:t>
      </w:r>
      <w:r>
        <w:rPr>
          <w:rFonts w:ascii="Consolas" w:hAnsi="Consolas" w:cs="Consolas"/>
          <w:color w:val="000000"/>
          <w:sz w:val="19"/>
          <w:szCs w:val="19"/>
          <w:lang w:bidi="hi-IN"/>
        </w:rPr>
        <w:t xml:space="preserve"> 1</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105</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'English Literature'</w:t>
      </w:r>
      <w:r>
        <w:rPr>
          <w:rFonts w:ascii="Consolas" w:hAnsi="Consolas" w:cs="Consolas"/>
          <w:color w:val="808080"/>
          <w:sz w:val="19"/>
          <w:szCs w:val="19"/>
          <w:lang w:bidi="hi-IN"/>
        </w:rPr>
        <w:t>,</w:t>
      </w:r>
      <w:r>
        <w:rPr>
          <w:rFonts w:ascii="Consolas" w:hAnsi="Consolas" w:cs="Consolas"/>
          <w:color w:val="000000"/>
          <w:sz w:val="19"/>
          <w:szCs w:val="19"/>
          <w:lang w:bidi="hi-IN"/>
        </w:rPr>
        <w:t xml:space="preserve"> 3</w:t>
      </w:r>
      <w:r>
        <w:rPr>
          <w:rFonts w:ascii="Consolas" w:hAnsi="Consolas" w:cs="Consolas"/>
          <w:color w:val="808080"/>
          <w:sz w:val="19"/>
          <w:szCs w:val="19"/>
          <w:lang w:bidi="hi-IN"/>
        </w:rPr>
        <w:t>,</w:t>
      </w:r>
      <w:r>
        <w:rPr>
          <w:rFonts w:ascii="Consolas" w:hAnsi="Consolas" w:cs="Consolas"/>
          <w:color w:val="000000"/>
          <w:sz w:val="19"/>
          <w:szCs w:val="19"/>
          <w:lang w:bidi="hi-IN"/>
        </w:rPr>
        <w:t xml:space="preserve"> 3</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106</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'Computer Programming'</w:t>
      </w:r>
      <w:r>
        <w:rPr>
          <w:rFonts w:ascii="Consolas" w:hAnsi="Consolas" w:cs="Consolas"/>
          <w:color w:val="808080"/>
          <w:sz w:val="19"/>
          <w:szCs w:val="19"/>
          <w:lang w:bidi="hi-IN"/>
        </w:rPr>
        <w:t>,</w:t>
      </w:r>
      <w:r>
        <w:rPr>
          <w:rFonts w:ascii="Consolas" w:hAnsi="Consolas" w:cs="Consolas"/>
          <w:color w:val="000000"/>
          <w:sz w:val="19"/>
          <w:szCs w:val="19"/>
          <w:lang w:bidi="hi-IN"/>
        </w:rPr>
        <w:t xml:space="preserve"> 4</w:t>
      </w:r>
      <w:r>
        <w:rPr>
          <w:rFonts w:ascii="Consolas" w:hAnsi="Consolas" w:cs="Consolas"/>
          <w:color w:val="808080"/>
          <w:sz w:val="19"/>
          <w:szCs w:val="19"/>
          <w:lang w:bidi="hi-IN"/>
        </w:rPr>
        <w:t>,</w:t>
      </w:r>
      <w:r>
        <w:rPr>
          <w:rFonts w:ascii="Consolas" w:hAnsi="Consolas" w:cs="Consolas"/>
          <w:color w:val="000000"/>
          <w:sz w:val="19"/>
          <w:szCs w:val="19"/>
          <w:lang w:bidi="hi-IN"/>
        </w:rPr>
        <w:t xml:space="preserve"> 1</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107</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'Statistics'</w:t>
      </w:r>
      <w:r>
        <w:rPr>
          <w:rFonts w:ascii="Consolas" w:hAnsi="Consolas" w:cs="Consolas"/>
          <w:color w:val="808080"/>
          <w:sz w:val="19"/>
          <w:szCs w:val="19"/>
          <w:lang w:bidi="hi-IN"/>
        </w:rPr>
        <w:t>,</w:t>
      </w:r>
      <w:r>
        <w:rPr>
          <w:rFonts w:ascii="Consolas" w:hAnsi="Consolas" w:cs="Consolas"/>
          <w:color w:val="000000"/>
          <w:sz w:val="19"/>
          <w:szCs w:val="19"/>
          <w:lang w:bidi="hi-IN"/>
        </w:rPr>
        <w:t xml:space="preserve"> 3</w:t>
      </w:r>
      <w:r>
        <w:rPr>
          <w:rFonts w:ascii="Consolas" w:hAnsi="Consolas" w:cs="Consolas"/>
          <w:color w:val="808080"/>
          <w:sz w:val="19"/>
          <w:szCs w:val="19"/>
          <w:lang w:bidi="hi-IN"/>
        </w:rPr>
        <w:t>,</w:t>
      </w:r>
      <w:r>
        <w:rPr>
          <w:rFonts w:ascii="Consolas" w:hAnsi="Consolas" w:cs="Consolas"/>
          <w:color w:val="000000"/>
          <w:sz w:val="19"/>
          <w:szCs w:val="19"/>
          <w:lang w:bidi="hi-IN"/>
        </w:rPr>
        <w:t xml:space="preserve"> 2</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108</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'Psychology 101'</w:t>
      </w:r>
      <w:r>
        <w:rPr>
          <w:rFonts w:ascii="Consolas" w:hAnsi="Consolas" w:cs="Consolas"/>
          <w:color w:val="808080"/>
          <w:sz w:val="19"/>
          <w:szCs w:val="19"/>
          <w:lang w:bidi="hi-IN"/>
        </w:rPr>
        <w:t>,</w:t>
      </w:r>
      <w:r>
        <w:rPr>
          <w:rFonts w:ascii="Consolas" w:hAnsi="Consolas" w:cs="Consolas"/>
          <w:color w:val="000000"/>
          <w:sz w:val="19"/>
          <w:szCs w:val="19"/>
          <w:lang w:bidi="hi-IN"/>
        </w:rPr>
        <w:t xml:space="preserve"> 3</w:t>
      </w:r>
      <w:r>
        <w:rPr>
          <w:rFonts w:ascii="Consolas" w:hAnsi="Consolas" w:cs="Consolas"/>
          <w:color w:val="808080"/>
          <w:sz w:val="19"/>
          <w:szCs w:val="19"/>
          <w:lang w:bidi="hi-IN"/>
        </w:rPr>
        <w:t>,</w:t>
      </w:r>
      <w:r>
        <w:rPr>
          <w:rFonts w:ascii="Consolas" w:hAnsi="Consolas" w:cs="Consolas"/>
          <w:color w:val="000000"/>
          <w:sz w:val="19"/>
          <w:szCs w:val="19"/>
          <w:lang w:bidi="hi-IN"/>
        </w:rPr>
        <w:t xml:space="preserve"> 4</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109</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'Economics Fundamentals'</w:t>
      </w:r>
      <w:r>
        <w:rPr>
          <w:rFonts w:ascii="Consolas" w:hAnsi="Consolas" w:cs="Consolas"/>
          <w:color w:val="808080"/>
          <w:sz w:val="19"/>
          <w:szCs w:val="19"/>
          <w:lang w:bidi="hi-IN"/>
        </w:rPr>
        <w:t>,</w:t>
      </w:r>
      <w:r>
        <w:rPr>
          <w:rFonts w:ascii="Consolas" w:hAnsi="Consolas" w:cs="Consolas"/>
          <w:color w:val="000000"/>
          <w:sz w:val="19"/>
          <w:szCs w:val="19"/>
          <w:lang w:bidi="hi-IN"/>
        </w:rPr>
        <w:t xml:space="preserve"> 4</w:t>
      </w:r>
      <w:r>
        <w:rPr>
          <w:rFonts w:ascii="Consolas" w:hAnsi="Consolas" w:cs="Consolas"/>
          <w:color w:val="808080"/>
          <w:sz w:val="19"/>
          <w:szCs w:val="19"/>
          <w:lang w:bidi="hi-IN"/>
        </w:rPr>
        <w:t>,</w:t>
      </w:r>
      <w:r>
        <w:rPr>
          <w:rFonts w:ascii="Consolas" w:hAnsi="Consolas" w:cs="Consolas"/>
          <w:color w:val="000000"/>
          <w:sz w:val="19"/>
          <w:szCs w:val="19"/>
          <w:lang w:bidi="hi-IN"/>
        </w:rPr>
        <w:t xml:space="preserve"> 2</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110</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'Environmental Science'</w:t>
      </w:r>
      <w:r>
        <w:rPr>
          <w:rFonts w:ascii="Consolas" w:hAnsi="Consolas" w:cs="Consolas"/>
          <w:color w:val="808080"/>
          <w:sz w:val="19"/>
          <w:szCs w:val="19"/>
          <w:lang w:bidi="hi-IN"/>
        </w:rPr>
        <w:t>,</w:t>
      </w:r>
      <w:r>
        <w:rPr>
          <w:rFonts w:ascii="Consolas" w:hAnsi="Consolas" w:cs="Consolas"/>
          <w:color w:val="000000"/>
          <w:sz w:val="19"/>
          <w:szCs w:val="19"/>
          <w:lang w:bidi="hi-IN"/>
        </w:rPr>
        <w:t xml:space="preserve"> 4</w:t>
      </w:r>
      <w:r>
        <w:rPr>
          <w:rFonts w:ascii="Consolas" w:hAnsi="Consolas" w:cs="Consolas"/>
          <w:color w:val="808080"/>
          <w:sz w:val="19"/>
          <w:szCs w:val="19"/>
          <w:lang w:bidi="hi-IN"/>
        </w:rPr>
        <w:t>,</w:t>
      </w:r>
      <w:r>
        <w:rPr>
          <w:rFonts w:ascii="Consolas" w:hAnsi="Consolas" w:cs="Consolas"/>
          <w:color w:val="000000"/>
          <w:sz w:val="19"/>
          <w:szCs w:val="19"/>
          <w:lang w:bidi="hi-IN"/>
        </w:rPr>
        <w:t xml:space="preserve"> 3</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008000"/>
          <w:sz w:val="19"/>
          <w:szCs w:val="19"/>
          <w:lang w:bidi="hi-IN"/>
        </w:rPr>
        <w:t>-- Insert 10 Sample Records into Enrollments Table</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0000FF"/>
          <w:sz w:val="19"/>
          <w:szCs w:val="19"/>
          <w:lang w:bidi="hi-IN"/>
        </w:rPr>
        <w:t>INSERT</w:t>
      </w:r>
      <w:r>
        <w:rPr>
          <w:rFonts w:ascii="Consolas" w:hAnsi="Consolas" w:cs="Consolas"/>
          <w:color w:val="000000"/>
          <w:sz w:val="19"/>
          <w:szCs w:val="19"/>
          <w:lang w:bidi="hi-IN"/>
        </w:rPr>
        <w:t xml:space="preserve"> </w:t>
      </w:r>
      <w:r>
        <w:rPr>
          <w:rFonts w:ascii="Consolas" w:hAnsi="Consolas" w:cs="Consolas"/>
          <w:color w:val="0000FF"/>
          <w:sz w:val="19"/>
          <w:szCs w:val="19"/>
          <w:lang w:bidi="hi-IN"/>
        </w:rPr>
        <w:t>INTO</w:t>
      </w:r>
      <w:r>
        <w:rPr>
          <w:rFonts w:ascii="Consolas" w:hAnsi="Consolas" w:cs="Consolas"/>
          <w:color w:val="000000"/>
          <w:sz w:val="19"/>
          <w:szCs w:val="19"/>
          <w:lang w:bidi="hi-IN"/>
        </w:rPr>
        <w:t xml:space="preserve"> Enrollments </w:t>
      </w:r>
      <w:r>
        <w:rPr>
          <w:rFonts w:ascii="Consolas" w:hAnsi="Consolas" w:cs="Consolas"/>
          <w:color w:val="0000FF"/>
          <w:sz w:val="19"/>
          <w:szCs w:val="19"/>
          <w:lang w:bidi="hi-IN"/>
        </w:rPr>
        <w:t>VALUES</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1</w:t>
      </w:r>
      <w:r>
        <w:rPr>
          <w:rFonts w:ascii="Consolas" w:hAnsi="Consolas" w:cs="Consolas"/>
          <w:color w:val="808080"/>
          <w:sz w:val="19"/>
          <w:szCs w:val="19"/>
          <w:lang w:bidi="hi-IN"/>
        </w:rPr>
        <w:t>,</w:t>
      </w:r>
      <w:r>
        <w:rPr>
          <w:rFonts w:ascii="Consolas" w:hAnsi="Consolas" w:cs="Consolas"/>
          <w:color w:val="000000"/>
          <w:sz w:val="19"/>
          <w:szCs w:val="19"/>
          <w:lang w:bidi="hi-IN"/>
        </w:rPr>
        <w:t xml:space="preserve"> 1</w:t>
      </w:r>
      <w:r>
        <w:rPr>
          <w:rFonts w:ascii="Consolas" w:hAnsi="Consolas" w:cs="Consolas"/>
          <w:color w:val="808080"/>
          <w:sz w:val="19"/>
          <w:szCs w:val="19"/>
          <w:lang w:bidi="hi-IN"/>
        </w:rPr>
        <w:t>,</w:t>
      </w:r>
      <w:r>
        <w:rPr>
          <w:rFonts w:ascii="Consolas" w:hAnsi="Consolas" w:cs="Consolas"/>
          <w:color w:val="000000"/>
          <w:sz w:val="19"/>
          <w:szCs w:val="19"/>
          <w:lang w:bidi="hi-IN"/>
        </w:rPr>
        <w:t xml:space="preserve"> 101</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'2023-01-15'</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2</w:t>
      </w:r>
      <w:r>
        <w:rPr>
          <w:rFonts w:ascii="Consolas" w:hAnsi="Consolas" w:cs="Consolas"/>
          <w:color w:val="808080"/>
          <w:sz w:val="19"/>
          <w:szCs w:val="19"/>
          <w:lang w:bidi="hi-IN"/>
        </w:rPr>
        <w:t>,</w:t>
      </w:r>
      <w:r>
        <w:rPr>
          <w:rFonts w:ascii="Consolas" w:hAnsi="Consolas" w:cs="Consolas"/>
          <w:color w:val="000000"/>
          <w:sz w:val="19"/>
          <w:szCs w:val="19"/>
          <w:lang w:bidi="hi-IN"/>
        </w:rPr>
        <w:t xml:space="preserve"> 2</w:t>
      </w:r>
      <w:r>
        <w:rPr>
          <w:rFonts w:ascii="Consolas" w:hAnsi="Consolas" w:cs="Consolas"/>
          <w:color w:val="808080"/>
          <w:sz w:val="19"/>
          <w:szCs w:val="19"/>
          <w:lang w:bidi="hi-IN"/>
        </w:rPr>
        <w:t>,</w:t>
      </w:r>
      <w:r>
        <w:rPr>
          <w:rFonts w:ascii="Consolas" w:hAnsi="Consolas" w:cs="Consolas"/>
          <w:color w:val="000000"/>
          <w:sz w:val="19"/>
          <w:szCs w:val="19"/>
          <w:lang w:bidi="hi-IN"/>
        </w:rPr>
        <w:t xml:space="preserve"> 102</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'2023-01-20'</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3</w:t>
      </w:r>
      <w:r>
        <w:rPr>
          <w:rFonts w:ascii="Consolas" w:hAnsi="Consolas" w:cs="Consolas"/>
          <w:color w:val="808080"/>
          <w:sz w:val="19"/>
          <w:szCs w:val="19"/>
          <w:lang w:bidi="hi-IN"/>
        </w:rPr>
        <w:t>,</w:t>
      </w:r>
      <w:r>
        <w:rPr>
          <w:rFonts w:ascii="Consolas" w:hAnsi="Consolas" w:cs="Consolas"/>
          <w:color w:val="000000"/>
          <w:sz w:val="19"/>
          <w:szCs w:val="19"/>
          <w:lang w:bidi="hi-IN"/>
        </w:rPr>
        <w:t xml:space="preserve"> 3</w:t>
      </w:r>
      <w:r>
        <w:rPr>
          <w:rFonts w:ascii="Consolas" w:hAnsi="Consolas" w:cs="Consolas"/>
          <w:color w:val="808080"/>
          <w:sz w:val="19"/>
          <w:szCs w:val="19"/>
          <w:lang w:bidi="hi-IN"/>
        </w:rPr>
        <w:t>,</w:t>
      </w:r>
      <w:r>
        <w:rPr>
          <w:rFonts w:ascii="Consolas" w:hAnsi="Consolas" w:cs="Consolas"/>
          <w:color w:val="000000"/>
          <w:sz w:val="19"/>
          <w:szCs w:val="19"/>
          <w:lang w:bidi="hi-IN"/>
        </w:rPr>
        <w:t xml:space="preserve"> 103</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'2023-02-10'</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4</w:t>
      </w:r>
      <w:r>
        <w:rPr>
          <w:rFonts w:ascii="Consolas" w:hAnsi="Consolas" w:cs="Consolas"/>
          <w:color w:val="808080"/>
          <w:sz w:val="19"/>
          <w:szCs w:val="19"/>
          <w:lang w:bidi="hi-IN"/>
        </w:rPr>
        <w:t>,</w:t>
      </w:r>
      <w:r>
        <w:rPr>
          <w:rFonts w:ascii="Consolas" w:hAnsi="Consolas" w:cs="Consolas"/>
          <w:color w:val="000000"/>
          <w:sz w:val="19"/>
          <w:szCs w:val="19"/>
          <w:lang w:bidi="hi-IN"/>
        </w:rPr>
        <w:t xml:space="preserve"> 4</w:t>
      </w:r>
      <w:r>
        <w:rPr>
          <w:rFonts w:ascii="Consolas" w:hAnsi="Consolas" w:cs="Consolas"/>
          <w:color w:val="808080"/>
          <w:sz w:val="19"/>
          <w:szCs w:val="19"/>
          <w:lang w:bidi="hi-IN"/>
        </w:rPr>
        <w:t>,</w:t>
      </w:r>
      <w:r>
        <w:rPr>
          <w:rFonts w:ascii="Consolas" w:hAnsi="Consolas" w:cs="Consolas"/>
          <w:color w:val="000000"/>
          <w:sz w:val="19"/>
          <w:szCs w:val="19"/>
          <w:lang w:bidi="hi-IN"/>
        </w:rPr>
        <w:t xml:space="preserve"> 104</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'2023-02-15'</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5</w:t>
      </w:r>
      <w:r>
        <w:rPr>
          <w:rFonts w:ascii="Consolas" w:hAnsi="Consolas" w:cs="Consolas"/>
          <w:color w:val="808080"/>
          <w:sz w:val="19"/>
          <w:szCs w:val="19"/>
          <w:lang w:bidi="hi-IN"/>
        </w:rPr>
        <w:t>,</w:t>
      </w:r>
      <w:r>
        <w:rPr>
          <w:rFonts w:ascii="Consolas" w:hAnsi="Consolas" w:cs="Consolas"/>
          <w:color w:val="000000"/>
          <w:sz w:val="19"/>
          <w:szCs w:val="19"/>
          <w:lang w:bidi="hi-IN"/>
        </w:rPr>
        <w:t xml:space="preserve"> 5</w:t>
      </w:r>
      <w:r>
        <w:rPr>
          <w:rFonts w:ascii="Consolas" w:hAnsi="Consolas" w:cs="Consolas"/>
          <w:color w:val="808080"/>
          <w:sz w:val="19"/>
          <w:szCs w:val="19"/>
          <w:lang w:bidi="hi-IN"/>
        </w:rPr>
        <w:t>,</w:t>
      </w:r>
      <w:r>
        <w:rPr>
          <w:rFonts w:ascii="Consolas" w:hAnsi="Consolas" w:cs="Consolas"/>
          <w:color w:val="000000"/>
          <w:sz w:val="19"/>
          <w:szCs w:val="19"/>
          <w:lang w:bidi="hi-IN"/>
        </w:rPr>
        <w:t xml:space="preserve"> 105</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'2023-03-01'</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6</w:t>
      </w:r>
      <w:r>
        <w:rPr>
          <w:rFonts w:ascii="Consolas" w:hAnsi="Consolas" w:cs="Consolas"/>
          <w:color w:val="808080"/>
          <w:sz w:val="19"/>
          <w:szCs w:val="19"/>
          <w:lang w:bidi="hi-IN"/>
        </w:rPr>
        <w:t>,</w:t>
      </w:r>
      <w:r>
        <w:rPr>
          <w:rFonts w:ascii="Consolas" w:hAnsi="Consolas" w:cs="Consolas"/>
          <w:color w:val="000000"/>
          <w:sz w:val="19"/>
          <w:szCs w:val="19"/>
          <w:lang w:bidi="hi-IN"/>
        </w:rPr>
        <w:t xml:space="preserve"> 6</w:t>
      </w:r>
      <w:r>
        <w:rPr>
          <w:rFonts w:ascii="Consolas" w:hAnsi="Consolas" w:cs="Consolas"/>
          <w:color w:val="808080"/>
          <w:sz w:val="19"/>
          <w:szCs w:val="19"/>
          <w:lang w:bidi="hi-IN"/>
        </w:rPr>
        <w:t>,</w:t>
      </w:r>
      <w:r>
        <w:rPr>
          <w:rFonts w:ascii="Consolas" w:hAnsi="Consolas" w:cs="Consolas"/>
          <w:color w:val="000000"/>
          <w:sz w:val="19"/>
          <w:szCs w:val="19"/>
          <w:lang w:bidi="hi-IN"/>
        </w:rPr>
        <w:t xml:space="preserve"> 106</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'2023-03-05'</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7</w:t>
      </w:r>
      <w:r>
        <w:rPr>
          <w:rFonts w:ascii="Consolas" w:hAnsi="Consolas" w:cs="Consolas"/>
          <w:color w:val="808080"/>
          <w:sz w:val="19"/>
          <w:szCs w:val="19"/>
          <w:lang w:bidi="hi-IN"/>
        </w:rPr>
        <w:t>,</w:t>
      </w:r>
      <w:r>
        <w:rPr>
          <w:rFonts w:ascii="Consolas" w:hAnsi="Consolas" w:cs="Consolas"/>
          <w:color w:val="000000"/>
          <w:sz w:val="19"/>
          <w:szCs w:val="19"/>
          <w:lang w:bidi="hi-IN"/>
        </w:rPr>
        <w:t xml:space="preserve"> 7</w:t>
      </w:r>
      <w:r>
        <w:rPr>
          <w:rFonts w:ascii="Consolas" w:hAnsi="Consolas" w:cs="Consolas"/>
          <w:color w:val="808080"/>
          <w:sz w:val="19"/>
          <w:szCs w:val="19"/>
          <w:lang w:bidi="hi-IN"/>
        </w:rPr>
        <w:t>,</w:t>
      </w:r>
      <w:r>
        <w:rPr>
          <w:rFonts w:ascii="Consolas" w:hAnsi="Consolas" w:cs="Consolas"/>
          <w:color w:val="000000"/>
          <w:sz w:val="19"/>
          <w:szCs w:val="19"/>
          <w:lang w:bidi="hi-IN"/>
        </w:rPr>
        <w:t xml:space="preserve"> 107</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'2023-03-20'</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8</w:t>
      </w:r>
      <w:r>
        <w:rPr>
          <w:rFonts w:ascii="Consolas" w:hAnsi="Consolas" w:cs="Consolas"/>
          <w:color w:val="808080"/>
          <w:sz w:val="19"/>
          <w:szCs w:val="19"/>
          <w:lang w:bidi="hi-IN"/>
        </w:rPr>
        <w:t>,</w:t>
      </w:r>
      <w:r>
        <w:rPr>
          <w:rFonts w:ascii="Consolas" w:hAnsi="Consolas" w:cs="Consolas"/>
          <w:color w:val="000000"/>
          <w:sz w:val="19"/>
          <w:szCs w:val="19"/>
          <w:lang w:bidi="hi-IN"/>
        </w:rPr>
        <w:t xml:space="preserve"> 8</w:t>
      </w:r>
      <w:r>
        <w:rPr>
          <w:rFonts w:ascii="Consolas" w:hAnsi="Consolas" w:cs="Consolas"/>
          <w:color w:val="808080"/>
          <w:sz w:val="19"/>
          <w:szCs w:val="19"/>
          <w:lang w:bidi="hi-IN"/>
        </w:rPr>
        <w:t>,</w:t>
      </w:r>
      <w:r>
        <w:rPr>
          <w:rFonts w:ascii="Consolas" w:hAnsi="Consolas" w:cs="Consolas"/>
          <w:color w:val="000000"/>
          <w:sz w:val="19"/>
          <w:szCs w:val="19"/>
          <w:lang w:bidi="hi-IN"/>
        </w:rPr>
        <w:t xml:space="preserve"> 108</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'2023-04-01'</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9</w:t>
      </w:r>
      <w:r>
        <w:rPr>
          <w:rFonts w:ascii="Consolas" w:hAnsi="Consolas" w:cs="Consolas"/>
          <w:color w:val="808080"/>
          <w:sz w:val="19"/>
          <w:szCs w:val="19"/>
          <w:lang w:bidi="hi-IN"/>
        </w:rPr>
        <w:t>,</w:t>
      </w:r>
      <w:r>
        <w:rPr>
          <w:rFonts w:ascii="Consolas" w:hAnsi="Consolas" w:cs="Consolas"/>
          <w:color w:val="000000"/>
          <w:sz w:val="19"/>
          <w:szCs w:val="19"/>
          <w:lang w:bidi="hi-IN"/>
        </w:rPr>
        <w:t xml:space="preserve"> 9</w:t>
      </w:r>
      <w:r>
        <w:rPr>
          <w:rFonts w:ascii="Consolas" w:hAnsi="Consolas" w:cs="Consolas"/>
          <w:color w:val="808080"/>
          <w:sz w:val="19"/>
          <w:szCs w:val="19"/>
          <w:lang w:bidi="hi-IN"/>
        </w:rPr>
        <w:t>,</w:t>
      </w:r>
      <w:r>
        <w:rPr>
          <w:rFonts w:ascii="Consolas" w:hAnsi="Consolas" w:cs="Consolas"/>
          <w:color w:val="000000"/>
          <w:sz w:val="19"/>
          <w:szCs w:val="19"/>
          <w:lang w:bidi="hi-IN"/>
        </w:rPr>
        <w:t xml:space="preserve"> 109</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'2023-04-15'</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10</w:t>
      </w:r>
      <w:r>
        <w:rPr>
          <w:rFonts w:ascii="Consolas" w:hAnsi="Consolas" w:cs="Consolas"/>
          <w:color w:val="808080"/>
          <w:sz w:val="19"/>
          <w:szCs w:val="19"/>
          <w:lang w:bidi="hi-IN"/>
        </w:rPr>
        <w:t>,</w:t>
      </w:r>
      <w:r>
        <w:rPr>
          <w:rFonts w:ascii="Consolas" w:hAnsi="Consolas" w:cs="Consolas"/>
          <w:color w:val="000000"/>
          <w:sz w:val="19"/>
          <w:szCs w:val="19"/>
          <w:lang w:bidi="hi-IN"/>
        </w:rPr>
        <w:t xml:space="preserve"> 10</w:t>
      </w:r>
      <w:r>
        <w:rPr>
          <w:rFonts w:ascii="Consolas" w:hAnsi="Consolas" w:cs="Consolas"/>
          <w:color w:val="808080"/>
          <w:sz w:val="19"/>
          <w:szCs w:val="19"/>
          <w:lang w:bidi="hi-IN"/>
        </w:rPr>
        <w:t>,</w:t>
      </w:r>
      <w:r>
        <w:rPr>
          <w:rFonts w:ascii="Consolas" w:hAnsi="Consolas" w:cs="Consolas"/>
          <w:color w:val="000000"/>
          <w:sz w:val="19"/>
          <w:szCs w:val="19"/>
          <w:lang w:bidi="hi-IN"/>
        </w:rPr>
        <w:t xml:space="preserve"> 110</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'2023-05-01'</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008000"/>
          <w:sz w:val="19"/>
          <w:szCs w:val="19"/>
          <w:lang w:bidi="hi-IN"/>
        </w:rPr>
        <w:t>-- Insert 10 Sample Records into Payments Table</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0000FF"/>
          <w:sz w:val="19"/>
          <w:szCs w:val="19"/>
          <w:lang w:bidi="hi-IN"/>
        </w:rPr>
        <w:t>INSERT</w:t>
      </w:r>
      <w:r>
        <w:rPr>
          <w:rFonts w:ascii="Consolas" w:hAnsi="Consolas" w:cs="Consolas"/>
          <w:color w:val="000000"/>
          <w:sz w:val="19"/>
          <w:szCs w:val="19"/>
          <w:lang w:bidi="hi-IN"/>
        </w:rPr>
        <w:t xml:space="preserve"> </w:t>
      </w:r>
      <w:r>
        <w:rPr>
          <w:rFonts w:ascii="Consolas" w:hAnsi="Consolas" w:cs="Consolas"/>
          <w:color w:val="0000FF"/>
          <w:sz w:val="19"/>
          <w:szCs w:val="19"/>
          <w:lang w:bidi="hi-IN"/>
        </w:rPr>
        <w:t>INTO</w:t>
      </w:r>
      <w:r>
        <w:rPr>
          <w:rFonts w:ascii="Consolas" w:hAnsi="Consolas" w:cs="Consolas"/>
          <w:color w:val="000000"/>
          <w:sz w:val="19"/>
          <w:szCs w:val="19"/>
          <w:lang w:bidi="hi-IN"/>
        </w:rPr>
        <w:t xml:space="preserve"> Payments </w:t>
      </w:r>
      <w:r>
        <w:rPr>
          <w:rFonts w:ascii="Consolas" w:hAnsi="Consolas" w:cs="Consolas"/>
          <w:color w:val="0000FF"/>
          <w:sz w:val="19"/>
          <w:szCs w:val="19"/>
          <w:lang w:bidi="hi-IN"/>
        </w:rPr>
        <w:t>VALUES</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1</w:t>
      </w:r>
      <w:r>
        <w:rPr>
          <w:rFonts w:ascii="Consolas" w:hAnsi="Consolas" w:cs="Consolas"/>
          <w:color w:val="808080"/>
          <w:sz w:val="19"/>
          <w:szCs w:val="19"/>
          <w:lang w:bidi="hi-IN"/>
        </w:rPr>
        <w:t>,</w:t>
      </w:r>
      <w:r>
        <w:rPr>
          <w:rFonts w:ascii="Consolas" w:hAnsi="Consolas" w:cs="Consolas"/>
          <w:color w:val="000000"/>
          <w:sz w:val="19"/>
          <w:szCs w:val="19"/>
          <w:lang w:bidi="hi-IN"/>
        </w:rPr>
        <w:t xml:space="preserve"> 1</w:t>
      </w:r>
      <w:r>
        <w:rPr>
          <w:rFonts w:ascii="Consolas" w:hAnsi="Consolas" w:cs="Consolas"/>
          <w:color w:val="808080"/>
          <w:sz w:val="19"/>
          <w:szCs w:val="19"/>
          <w:lang w:bidi="hi-IN"/>
        </w:rPr>
        <w:t>,</w:t>
      </w:r>
      <w:r>
        <w:rPr>
          <w:rFonts w:ascii="Consolas" w:hAnsi="Consolas" w:cs="Consolas"/>
          <w:color w:val="000000"/>
          <w:sz w:val="19"/>
          <w:szCs w:val="19"/>
          <w:lang w:bidi="hi-IN"/>
        </w:rPr>
        <w:t xml:space="preserve"> 250.00</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'2023-02-01'</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2</w:t>
      </w:r>
      <w:r>
        <w:rPr>
          <w:rFonts w:ascii="Consolas" w:hAnsi="Consolas" w:cs="Consolas"/>
          <w:color w:val="808080"/>
          <w:sz w:val="19"/>
          <w:szCs w:val="19"/>
          <w:lang w:bidi="hi-IN"/>
        </w:rPr>
        <w:t>,</w:t>
      </w:r>
      <w:r>
        <w:rPr>
          <w:rFonts w:ascii="Consolas" w:hAnsi="Consolas" w:cs="Consolas"/>
          <w:color w:val="000000"/>
          <w:sz w:val="19"/>
          <w:szCs w:val="19"/>
          <w:lang w:bidi="hi-IN"/>
        </w:rPr>
        <w:t xml:space="preserve"> 2</w:t>
      </w:r>
      <w:r>
        <w:rPr>
          <w:rFonts w:ascii="Consolas" w:hAnsi="Consolas" w:cs="Consolas"/>
          <w:color w:val="808080"/>
          <w:sz w:val="19"/>
          <w:szCs w:val="19"/>
          <w:lang w:bidi="hi-IN"/>
        </w:rPr>
        <w:t>,</w:t>
      </w:r>
      <w:r>
        <w:rPr>
          <w:rFonts w:ascii="Consolas" w:hAnsi="Consolas" w:cs="Consolas"/>
          <w:color w:val="000000"/>
          <w:sz w:val="19"/>
          <w:szCs w:val="19"/>
          <w:lang w:bidi="hi-IN"/>
        </w:rPr>
        <w:t xml:space="preserve"> 300.00</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'2023-02-05'</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3</w:t>
      </w:r>
      <w:r>
        <w:rPr>
          <w:rFonts w:ascii="Consolas" w:hAnsi="Consolas" w:cs="Consolas"/>
          <w:color w:val="808080"/>
          <w:sz w:val="19"/>
          <w:szCs w:val="19"/>
          <w:lang w:bidi="hi-IN"/>
        </w:rPr>
        <w:t>,</w:t>
      </w:r>
      <w:r>
        <w:rPr>
          <w:rFonts w:ascii="Consolas" w:hAnsi="Consolas" w:cs="Consolas"/>
          <w:color w:val="000000"/>
          <w:sz w:val="19"/>
          <w:szCs w:val="19"/>
          <w:lang w:bidi="hi-IN"/>
        </w:rPr>
        <w:t xml:space="preserve"> 3</w:t>
      </w:r>
      <w:r>
        <w:rPr>
          <w:rFonts w:ascii="Consolas" w:hAnsi="Consolas" w:cs="Consolas"/>
          <w:color w:val="808080"/>
          <w:sz w:val="19"/>
          <w:szCs w:val="19"/>
          <w:lang w:bidi="hi-IN"/>
        </w:rPr>
        <w:t>,</w:t>
      </w:r>
      <w:r>
        <w:rPr>
          <w:rFonts w:ascii="Consolas" w:hAnsi="Consolas" w:cs="Consolas"/>
          <w:color w:val="000000"/>
          <w:sz w:val="19"/>
          <w:szCs w:val="19"/>
          <w:lang w:bidi="hi-IN"/>
        </w:rPr>
        <w:t xml:space="preserve"> 150.00</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'2023-03-01'</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4</w:t>
      </w:r>
      <w:r>
        <w:rPr>
          <w:rFonts w:ascii="Consolas" w:hAnsi="Consolas" w:cs="Consolas"/>
          <w:color w:val="808080"/>
          <w:sz w:val="19"/>
          <w:szCs w:val="19"/>
          <w:lang w:bidi="hi-IN"/>
        </w:rPr>
        <w:t>,</w:t>
      </w:r>
      <w:r>
        <w:rPr>
          <w:rFonts w:ascii="Consolas" w:hAnsi="Consolas" w:cs="Consolas"/>
          <w:color w:val="000000"/>
          <w:sz w:val="19"/>
          <w:szCs w:val="19"/>
          <w:lang w:bidi="hi-IN"/>
        </w:rPr>
        <w:t xml:space="preserve"> 4</w:t>
      </w:r>
      <w:r>
        <w:rPr>
          <w:rFonts w:ascii="Consolas" w:hAnsi="Consolas" w:cs="Consolas"/>
          <w:color w:val="808080"/>
          <w:sz w:val="19"/>
          <w:szCs w:val="19"/>
          <w:lang w:bidi="hi-IN"/>
        </w:rPr>
        <w:t>,</w:t>
      </w:r>
      <w:r>
        <w:rPr>
          <w:rFonts w:ascii="Consolas" w:hAnsi="Consolas" w:cs="Consolas"/>
          <w:color w:val="000000"/>
          <w:sz w:val="19"/>
          <w:szCs w:val="19"/>
          <w:lang w:bidi="hi-IN"/>
        </w:rPr>
        <w:t xml:space="preserve"> 400.00</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'2023-03-05'</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5</w:t>
      </w:r>
      <w:r>
        <w:rPr>
          <w:rFonts w:ascii="Consolas" w:hAnsi="Consolas" w:cs="Consolas"/>
          <w:color w:val="808080"/>
          <w:sz w:val="19"/>
          <w:szCs w:val="19"/>
          <w:lang w:bidi="hi-IN"/>
        </w:rPr>
        <w:t>,</w:t>
      </w:r>
      <w:r>
        <w:rPr>
          <w:rFonts w:ascii="Consolas" w:hAnsi="Consolas" w:cs="Consolas"/>
          <w:color w:val="000000"/>
          <w:sz w:val="19"/>
          <w:szCs w:val="19"/>
          <w:lang w:bidi="hi-IN"/>
        </w:rPr>
        <w:t xml:space="preserve"> 5</w:t>
      </w:r>
      <w:r>
        <w:rPr>
          <w:rFonts w:ascii="Consolas" w:hAnsi="Consolas" w:cs="Consolas"/>
          <w:color w:val="808080"/>
          <w:sz w:val="19"/>
          <w:szCs w:val="19"/>
          <w:lang w:bidi="hi-IN"/>
        </w:rPr>
        <w:t>,</w:t>
      </w:r>
      <w:r>
        <w:rPr>
          <w:rFonts w:ascii="Consolas" w:hAnsi="Consolas" w:cs="Consolas"/>
          <w:color w:val="000000"/>
          <w:sz w:val="19"/>
          <w:szCs w:val="19"/>
          <w:lang w:bidi="hi-IN"/>
        </w:rPr>
        <w:t xml:space="preserve"> 200.00</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'2023-04-01'</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6</w:t>
      </w:r>
      <w:r>
        <w:rPr>
          <w:rFonts w:ascii="Consolas" w:hAnsi="Consolas" w:cs="Consolas"/>
          <w:color w:val="808080"/>
          <w:sz w:val="19"/>
          <w:szCs w:val="19"/>
          <w:lang w:bidi="hi-IN"/>
        </w:rPr>
        <w:t>,</w:t>
      </w:r>
      <w:r>
        <w:rPr>
          <w:rFonts w:ascii="Consolas" w:hAnsi="Consolas" w:cs="Consolas"/>
          <w:color w:val="000000"/>
          <w:sz w:val="19"/>
          <w:szCs w:val="19"/>
          <w:lang w:bidi="hi-IN"/>
        </w:rPr>
        <w:t xml:space="preserve"> 6</w:t>
      </w:r>
      <w:r>
        <w:rPr>
          <w:rFonts w:ascii="Consolas" w:hAnsi="Consolas" w:cs="Consolas"/>
          <w:color w:val="808080"/>
          <w:sz w:val="19"/>
          <w:szCs w:val="19"/>
          <w:lang w:bidi="hi-IN"/>
        </w:rPr>
        <w:t>,</w:t>
      </w:r>
      <w:r>
        <w:rPr>
          <w:rFonts w:ascii="Consolas" w:hAnsi="Consolas" w:cs="Consolas"/>
          <w:color w:val="000000"/>
          <w:sz w:val="19"/>
          <w:szCs w:val="19"/>
          <w:lang w:bidi="hi-IN"/>
        </w:rPr>
        <w:t xml:space="preserve"> 350.00</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'2023-04-05'</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7</w:t>
      </w:r>
      <w:r>
        <w:rPr>
          <w:rFonts w:ascii="Consolas" w:hAnsi="Consolas" w:cs="Consolas"/>
          <w:color w:val="808080"/>
          <w:sz w:val="19"/>
          <w:szCs w:val="19"/>
          <w:lang w:bidi="hi-IN"/>
        </w:rPr>
        <w:t>,</w:t>
      </w:r>
      <w:r>
        <w:rPr>
          <w:rFonts w:ascii="Consolas" w:hAnsi="Consolas" w:cs="Consolas"/>
          <w:color w:val="000000"/>
          <w:sz w:val="19"/>
          <w:szCs w:val="19"/>
          <w:lang w:bidi="hi-IN"/>
        </w:rPr>
        <w:t xml:space="preserve"> 7</w:t>
      </w:r>
      <w:r>
        <w:rPr>
          <w:rFonts w:ascii="Consolas" w:hAnsi="Consolas" w:cs="Consolas"/>
          <w:color w:val="808080"/>
          <w:sz w:val="19"/>
          <w:szCs w:val="19"/>
          <w:lang w:bidi="hi-IN"/>
        </w:rPr>
        <w:t>,</w:t>
      </w:r>
      <w:r>
        <w:rPr>
          <w:rFonts w:ascii="Consolas" w:hAnsi="Consolas" w:cs="Consolas"/>
          <w:color w:val="000000"/>
          <w:sz w:val="19"/>
          <w:szCs w:val="19"/>
          <w:lang w:bidi="hi-IN"/>
        </w:rPr>
        <w:t xml:space="preserve"> 180.00</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'2023-05-01'</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8</w:t>
      </w:r>
      <w:r>
        <w:rPr>
          <w:rFonts w:ascii="Consolas" w:hAnsi="Consolas" w:cs="Consolas"/>
          <w:color w:val="808080"/>
          <w:sz w:val="19"/>
          <w:szCs w:val="19"/>
          <w:lang w:bidi="hi-IN"/>
        </w:rPr>
        <w:t>,</w:t>
      </w:r>
      <w:r>
        <w:rPr>
          <w:rFonts w:ascii="Consolas" w:hAnsi="Consolas" w:cs="Consolas"/>
          <w:color w:val="000000"/>
          <w:sz w:val="19"/>
          <w:szCs w:val="19"/>
          <w:lang w:bidi="hi-IN"/>
        </w:rPr>
        <w:t xml:space="preserve"> 8</w:t>
      </w:r>
      <w:r>
        <w:rPr>
          <w:rFonts w:ascii="Consolas" w:hAnsi="Consolas" w:cs="Consolas"/>
          <w:color w:val="808080"/>
          <w:sz w:val="19"/>
          <w:szCs w:val="19"/>
          <w:lang w:bidi="hi-IN"/>
        </w:rPr>
        <w:t>,</w:t>
      </w:r>
      <w:r>
        <w:rPr>
          <w:rFonts w:ascii="Consolas" w:hAnsi="Consolas" w:cs="Consolas"/>
          <w:color w:val="000000"/>
          <w:sz w:val="19"/>
          <w:szCs w:val="19"/>
          <w:lang w:bidi="hi-IN"/>
        </w:rPr>
        <w:t xml:space="preserve"> 420.00</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'2023-05-05'</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9</w:t>
      </w:r>
      <w:r>
        <w:rPr>
          <w:rFonts w:ascii="Consolas" w:hAnsi="Consolas" w:cs="Consolas"/>
          <w:color w:val="808080"/>
          <w:sz w:val="19"/>
          <w:szCs w:val="19"/>
          <w:lang w:bidi="hi-IN"/>
        </w:rPr>
        <w:t>,</w:t>
      </w:r>
      <w:r>
        <w:rPr>
          <w:rFonts w:ascii="Consolas" w:hAnsi="Consolas" w:cs="Consolas"/>
          <w:color w:val="000000"/>
          <w:sz w:val="19"/>
          <w:szCs w:val="19"/>
          <w:lang w:bidi="hi-IN"/>
        </w:rPr>
        <w:t xml:space="preserve"> 9</w:t>
      </w:r>
      <w:r>
        <w:rPr>
          <w:rFonts w:ascii="Consolas" w:hAnsi="Consolas" w:cs="Consolas"/>
          <w:color w:val="808080"/>
          <w:sz w:val="19"/>
          <w:szCs w:val="19"/>
          <w:lang w:bidi="hi-IN"/>
        </w:rPr>
        <w:t>,</w:t>
      </w:r>
      <w:r>
        <w:rPr>
          <w:rFonts w:ascii="Consolas" w:hAnsi="Consolas" w:cs="Consolas"/>
          <w:color w:val="000000"/>
          <w:sz w:val="19"/>
          <w:szCs w:val="19"/>
          <w:lang w:bidi="hi-IN"/>
        </w:rPr>
        <w:t xml:space="preserve"> 300.00</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'2023-06-01'</w:t>
      </w:r>
      <w:r>
        <w:rPr>
          <w:rFonts w:ascii="Consolas" w:hAnsi="Consolas" w:cs="Consolas"/>
          <w:color w:val="808080"/>
          <w:sz w:val="19"/>
          <w:szCs w:val="19"/>
          <w:lang w:bidi="hi-IN"/>
        </w:rPr>
        <w:t>),</w:t>
      </w:r>
    </w:p>
    <w:p w:rsidR="00CF1CBD" w:rsidRDefault="00CF1CBD" w:rsidP="00CF1CBD">
      <w:pPr>
        <w:autoSpaceDE w:val="0"/>
        <w:autoSpaceDN w:val="0"/>
        <w:adjustRightInd w:val="0"/>
        <w:ind w:left="288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10</w:t>
      </w:r>
      <w:r>
        <w:rPr>
          <w:rFonts w:ascii="Consolas" w:hAnsi="Consolas" w:cs="Consolas"/>
          <w:color w:val="808080"/>
          <w:sz w:val="19"/>
          <w:szCs w:val="19"/>
          <w:lang w:bidi="hi-IN"/>
        </w:rPr>
        <w:t>,</w:t>
      </w:r>
      <w:r>
        <w:rPr>
          <w:rFonts w:ascii="Consolas" w:hAnsi="Consolas" w:cs="Consolas"/>
          <w:color w:val="000000"/>
          <w:sz w:val="19"/>
          <w:szCs w:val="19"/>
          <w:lang w:bidi="hi-IN"/>
        </w:rPr>
        <w:t xml:space="preserve"> 10</w:t>
      </w:r>
      <w:r>
        <w:rPr>
          <w:rFonts w:ascii="Consolas" w:hAnsi="Consolas" w:cs="Consolas"/>
          <w:color w:val="808080"/>
          <w:sz w:val="19"/>
          <w:szCs w:val="19"/>
          <w:lang w:bidi="hi-IN"/>
        </w:rPr>
        <w:t>,</w:t>
      </w:r>
      <w:r>
        <w:rPr>
          <w:rFonts w:ascii="Consolas" w:hAnsi="Consolas" w:cs="Consolas"/>
          <w:color w:val="000000"/>
          <w:sz w:val="19"/>
          <w:szCs w:val="19"/>
          <w:lang w:bidi="hi-IN"/>
        </w:rPr>
        <w:t xml:space="preserve"> 280.00</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'2023-06-05'</w:t>
      </w:r>
      <w:r>
        <w:rPr>
          <w:rFonts w:ascii="Consolas" w:hAnsi="Consolas" w:cs="Consolas"/>
          <w:color w:val="808080"/>
          <w:sz w:val="19"/>
          <w:szCs w:val="19"/>
          <w:lang w:bidi="hi-IN"/>
        </w:rPr>
        <w:t>);</w:t>
      </w:r>
    </w:p>
    <w:p w:rsidR="009F3DC8" w:rsidRDefault="009F3DC8" w:rsidP="00CF1CBD">
      <w:pPr>
        <w:ind w:left="2160" w:firstLine="720"/>
        <w:rPr>
          <w:rFonts w:ascii="Calibri" w:eastAsia="Calibri" w:hAnsi="Calibri" w:cs="Calibri"/>
          <w:sz w:val="22"/>
          <w:szCs w:val="22"/>
        </w:rPr>
      </w:pPr>
    </w:p>
    <w:p w:rsidR="00054720" w:rsidRDefault="00054720">
      <w:pPr>
        <w:spacing w:before="9" w:line="260" w:lineRule="exact"/>
        <w:rPr>
          <w:sz w:val="26"/>
          <w:szCs w:val="26"/>
        </w:rPr>
      </w:pPr>
    </w:p>
    <w:p w:rsidR="00CF1CBD" w:rsidRDefault="00CF1CBD">
      <w:pPr>
        <w:spacing w:before="9" w:line="260" w:lineRule="exact"/>
        <w:rPr>
          <w:sz w:val="26"/>
          <w:szCs w:val="26"/>
        </w:rPr>
      </w:pPr>
      <w:r>
        <w:rPr>
          <w:noProof/>
          <w:sz w:val="26"/>
          <w:szCs w:val="26"/>
          <w:lang w:bidi="hi-IN"/>
        </w:rPr>
        <w:drawing>
          <wp:inline distT="0" distB="0" distL="0" distR="0">
            <wp:extent cx="5105400" cy="667512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a:stretch>
                      <a:fillRect/>
                    </a:stretch>
                  </pic:blipFill>
                  <pic:spPr bwMode="auto">
                    <a:xfrm>
                      <a:off x="0" y="0"/>
                      <a:ext cx="5105400" cy="6675120"/>
                    </a:xfrm>
                    <a:prstGeom prst="rect">
                      <a:avLst/>
                    </a:prstGeom>
                    <a:noFill/>
                    <a:ln w="9525">
                      <a:noFill/>
                      <a:miter lim="800000"/>
                      <a:headEnd/>
                      <a:tailEnd/>
                    </a:ln>
                  </pic:spPr>
                </pic:pic>
              </a:graphicData>
            </a:graphic>
          </wp:inline>
        </w:drawing>
      </w:r>
    </w:p>
    <w:p w:rsidR="00CF1CBD" w:rsidRDefault="00CF1CBD">
      <w:pPr>
        <w:ind w:left="1440"/>
        <w:rPr>
          <w:rFonts w:ascii="Calibri" w:eastAsia="Calibri" w:hAnsi="Calibri" w:cs="Calibri"/>
          <w:b/>
          <w:sz w:val="22"/>
          <w:szCs w:val="22"/>
        </w:rPr>
      </w:pPr>
    </w:p>
    <w:p w:rsidR="00CF1CBD" w:rsidRDefault="00CF1CBD">
      <w:pPr>
        <w:ind w:left="1440"/>
        <w:rPr>
          <w:rFonts w:ascii="Calibri" w:eastAsia="Calibri" w:hAnsi="Calibri" w:cs="Calibri"/>
          <w:b/>
          <w:sz w:val="22"/>
          <w:szCs w:val="22"/>
        </w:rPr>
      </w:pPr>
      <w:r>
        <w:rPr>
          <w:rFonts w:ascii="Calibri" w:eastAsia="Calibri" w:hAnsi="Calibri" w:cs="Calibri"/>
          <w:b/>
          <w:noProof/>
          <w:sz w:val="22"/>
          <w:szCs w:val="22"/>
          <w:lang w:bidi="hi-IN"/>
        </w:rPr>
        <w:lastRenderedPageBreak/>
        <w:drawing>
          <wp:inline distT="0" distB="0" distL="0" distR="0">
            <wp:extent cx="6495605" cy="7532017"/>
            <wp:effectExtent l="19050" t="0" r="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srcRect l="10166"/>
                    <a:stretch>
                      <a:fillRect/>
                    </a:stretch>
                  </pic:blipFill>
                  <pic:spPr bwMode="auto">
                    <a:xfrm>
                      <a:off x="0" y="0"/>
                      <a:ext cx="6495605" cy="7532017"/>
                    </a:xfrm>
                    <a:prstGeom prst="rect">
                      <a:avLst/>
                    </a:prstGeom>
                    <a:noFill/>
                    <a:ln w="9525">
                      <a:noFill/>
                      <a:miter lim="800000"/>
                      <a:headEnd/>
                      <a:tailEnd/>
                    </a:ln>
                  </pic:spPr>
                </pic:pic>
              </a:graphicData>
            </a:graphic>
          </wp:inline>
        </w:drawing>
      </w:r>
    </w:p>
    <w:p w:rsidR="00CF1CBD" w:rsidRDefault="00CF1CBD">
      <w:pPr>
        <w:ind w:left="1440"/>
        <w:rPr>
          <w:rFonts w:ascii="Calibri" w:eastAsia="Calibri" w:hAnsi="Calibri" w:cs="Calibri"/>
          <w:b/>
          <w:sz w:val="22"/>
          <w:szCs w:val="22"/>
        </w:rPr>
      </w:pPr>
    </w:p>
    <w:p w:rsidR="00CF1CBD" w:rsidRDefault="00CF1CBD">
      <w:pPr>
        <w:ind w:left="1440"/>
        <w:rPr>
          <w:rFonts w:ascii="Calibri" w:eastAsia="Calibri" w:hAnsi="Calibri" w:cs="Calibri"/>
          <w:b/>
          <w:sz w:val="22"/>
          <w:szCs w:val="22"/>
        </w:rPr>
      </w:pPr>
    </w:p>
    <w:p w:rsidR="00CF1CBD" w:rsidRDefault="00CF1CBD">
      <w:pPr>
        <w:ind w:left="1440"/>
        <w:rPr>
          <w:rFonts w:ascii="Calibri" w:eastAsia="Calibri" w:hAnsi="Calibri" w:cs="Calibri"/>
          <w:b/>
          <w:sz w:val="22"/>
          <w:szCs w:val="22"/>
        </w:rPr>
      </w:pPr>
    </w:p>
    <w:p w:rsidR="00CF1CBD" w:rsidRDefault="00CF1CBD">
      <w:pPr>
        <w:ind w:left="1440"/>
        <w:rPr>
          <w:rFonts w:ascii="Calibri" w:eastAsia="Calibri" w:hAnsi="Calibri" w:cs="Calibri"/>
          <w:b/>
          <w:sz w:val="22"/>
          <w:szCs w:val="22"/>
        </w:rPr>
      </w:pPr>
    </w:p>
    <w:p w:rsidR="00CF1CBD" w:rsidRDefault="00CF1CBD">
      <w:pPr>
        <w:ind w:left="1440"/>
        <w:rPr>
          <w:rFonts w:ascii="Calibri" w:eastAsia="Calibri" w:hAnsi="Calibri" w:cs="Calibri"/>
          <w:b/>
          <w:sz w:val="22"/>
          <w:szCs w:val="22"/>
        </w:rPr>
      </w:pPr>
    </w:p>
    <w:p w:rsidR="00CF1CBD" w:rsidRDefault="00CF1CBD">
      <w:pPr>
        <w:ind w:left="1440"/>
        <w:rPr>
          <w:rFonts w:ascii="Calibri" w:eastAsia="Calibri" w:hAnsi="Calibri" w:cs="Calibri"/>
          <w:b/>
          <w:sz w:val="22"/>
          <w:szCs w:val="22"/>
        </w:rPr>
      </w:pPr>
    </w:p>
    <w:p w:rsidR="00CF1CBD" w:rsidRDefault="00CF1CBD">
      <w:pPr>
        <w:ind w:left="1440"/>
        <w:rPr>
          <w:rFonts w:ascii="Calibri" w:eastAsia="Calibri" w:hAnsi="Calibri" w:cs="Calibri"/>
          <w:b/>
          <w:sz w:val="22"/>
          <w:szCs w:val="22"/>
        </w:rPr>
      </w:pPr>
    </w:p>
    <w:p w:rsidR="00CF1CBD" w:rsidRDefault="00CF1CBD">
      <w:pPr>
        <w:ind w:left="1440"/>
        <w:rPr>
          <w:rFonts w:ascii="Calibri" w:eastAsia="Calibri" w:hAnsi="Calibri" w:cs="Calibri"/>
          <w:b/>
          <w:sz w:val="22"/>
          <w:szCs w:val="22"/>
        </w:rPr>
      </w:pPr>
    </w:p>
    <w:p w:rsidR="00CF1CBD" w:rsidRDefault="00CF1CBD">
      <w:pPr>
        <w:ind w:left="1440"/>
        <w:rPr>
          <w:rFonts w:ascii="Calibri" w:eastAsia="Calibri" w:hAnsi="Calibri" w:cs="Calibri"/>
          <w:b/>
          <w:sz w:val="22"/>
          <w:szCs w:val="2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lastRenderedPageBreak/>
        <w:t>Tasks 2: Select, Where, Between, AND, LIKE:</w:t>
      </w:r>
    </w:p>
    <w:p w:rsidR="00054720" w:rsidRDefault="00054720">
      <w:pPr>
        <w:spacing w:before="5" w:line="120" w:lineRule="exact"/>
        <w:rPr>
          <w:sz w:val="13"/>
          <w:szCs w:val="13"/>
        </w:rPr>
      </w:pPr>
    </w:p>
    <w:p w:rsidR="00054720" w:rsidRDefault="0064760D">
      <w:pPr>
        <w:ind w:left="1800"/>
        <w:rPr>
          <w:rFonts w:ascii="Calibri" w:eastAsia="Calibri" w:hAnsi="Calibri" w:cs="Calibri"/>
          <w:sz w:val="22"/>
          <w:szCs w:val="22"/>
        </w:rPr>
      </w:pPr>
      <w:r>
        <w:rPr>
          <w:rFonts w:ascii="Calibri" w:eastAsia="Calibri" w:hAnsi="Calibri" w:cs="Calibri"/>
          <w:sz w:val="22"/>
          <w:szCs w:val="22"/>
        </w:rPr>
        <w:t>1.    Write an SQL query to insert a new student into the "Students" table with the following details:</w:t>
      </w:r>
    </w:p>
    <w:p w:rsidR="009478D3" w:rsidRDefault="0064760D" w:rsidP="009478D3">
      <w:pPr>
        <w:ind w:left="2520"/>
        <w:rPr>
          <w:rFonts w:ascii="Calibri" w:eastAsia="Calibri" w:hAnsi="Calibri" w:cs="Calibri"/>
          <w:sz w:val="22"/>
          <w:szCs w:val="22"/>
        </w:rPr>
      </w:pPr>
      <w:r>
        <w:rPr>
          <w:rFonts w:ascii="Calibri" w:eastAsia="Calibri" w:hAnsi="Calibri" w:cs="Calibri"/>
          <w:sz w:val="22"/>
          <w:szCs w:val="22"/>
        </w:rPr>
        <w:t>a.    First Name: John</w:t>
      </w:r>
    </w:p>
    <w:p w:rsidR="009478D3" w:rsidRDefault="009478D3" w:rsidP="009478D3">
      <w:pPr>
        <w:spacing w:before="12"/>
        <w:ind w:left="2520"/>
        <w:rPr>
          <w:rFonts w:ascii="Calibri" w:eastAsia="Calibri" w:hAnsi="Calibri" w:cs="Calibri"/>
          <w:sz w:val="22"/>
          <w:szCs w:val="22"/>
        </w:rPr>
      </w:pPr>
      <w:r>
        <w:rPr>
          <w:rFonts w:ascii="Calibri" w:eastAsia="Calibri" w:hAnsi="Calibri" w:cs="Calibri"/>
          <w:sz w:val="22"/>
          <w:szCs w:val="22"/>
        </w:rPr>
        <w:t>b.    Last Name: Doe</w:t>
      </w:r>
    </w:p>
    <w:p w:rsidR="009478D3" w:rsidRDefault="009478D3" w:rsidP="009478D3">
      <w:pPr>
        <w:ind w:left="2520"/>
        <w:rPr>
          <w:rFonts w:ascii="Calibri" w:eastAsia="Calibri" w:hAnsi="Calibri" w:cs="Calibri"/>
          <w:sz w:val="22"/>
          <w:szCs w:val="22"/>
        </w:rPr>
      </w:pPr>
      <w:r>
        <w:rPr>
          <w:rFonts w:ascii="Calibri" w:eastAsia="Calibri" w:hAnsi="Calibri" w:cs="Calibri"/>
          <w:sz w:val="22"/>
          <w:szCs w:val="22"/>
        </w:rPr>
        <w:t>c.    Date of Birth: 1995-08-15</w:t>
      </w:r>
    </w:p>
    <w:p w:rsidR="009478D3" w:rsidRDefault="009478D3" w:rsidP="00D055B6">
      <w:pPr>
        <w:ind w:left="2520" w:right="258"/>
        <w:rPr>
          <w:rFonts w:ascii="Calibri" w:eastAsia="Calibri" w:hAnsi="Calibri" w:cs="Calibri"/>
          <w:sz w:val="22"/>
          <w:szCs w:val="22"/>
        </w:rPr>
      </w:pPr>
      <w:r>
        <w:rPr>
          <w:rFonts w:ascii="Calibri" w:eastAsia="Calibri" w:hAnsi="Calibri" w:cs="Calibri"/>
          <w:sz w:val="22"/>
          <w:szCs w:val="22"/>
        </w:rPr>
        <w:t>d.    Email: john.doe@example.com e.    Phone Number: 1234567890</w:t>
      </w:r>
    </w:p>
    <w:p w:rsidR="0013771D" w:rsidRDefault="0013771D" w:rsidP="0013771D">
      <w:pPr>
        <w:autoSpaceDE w:val="0"/>
        <w:autoSpaceDN w:val="0"/>
        <w:adjustRightInd w:val="0"/>
        <w:rPr>
          <w:rFonts w:ascii="Consolas" w:hAnsi="Consolas" w:cs="Consolas"/>
          <w:color w:val="000000"/>
          <w:sz w:val="19"/>
          <w:szCs w:val="19"/>
          <w:lang w:bidi="hi-IN"/>
        </w:rPr>
      </w:pPr>
      <w:r>
        <w:rPr>
          <w:rFonts w:ascii="Calibri" w:eastAsia="Calibri" w:hAnsi="Calibri" w:cs="Calibri"/>
          <w:sz w:val="22"/>
          <w:szCs w:val="22"/>
        </w:rPr>
        <w:tab/>
      </w:r>
      <w:r>
        <w:rPr>
          <w:rFonts w:ascii="Calibri" w:eastAsia="Calibri" w:hAnsi="Calibri" w:cs="Calibri"/>
          <w:sz w:val="22"/>
          <w:szCs w:val="22"/>
        </w:rPr>
        <w:tab/>
        <w:t xml:space="preserve">Ans)  </w:t>
      </w:r>
      <w:r>
        <w:rPr>
          <w:rFonts w:ascii="Consolas" w:hAnsi="Consolas" w:cs="Consolas"/>
          <w:color w:val="0000FF"/>
          <w:sz w:val="19"/>
          <w:szCs w:val="19"/>
          <w:lang w:bidi="hi-IN"/>
        </w:rPr>
        <w:t>INSERT</w:t>
      </w:r>
      <w:r>
        <w:rPr>
          <w:rFonts w:ascii="Consolas" w:hAnsi="Consolas" w:cs="Consolas"/>
          <w:color w:val="000000"/>
          <w:sz w:val="19"/>
          <w:szCs w:val="19"/>
          <w:lang w:bidi="hi-IN"/>
        </w:rPr>
        <w:t xml:space="preserve"> </w:t>
      </w:r>
      <w:r>
        <w:rPr>
          <w:rFonts w:ascii="Consolas" w:hAnsi="Consolas" w:cs="Consolas"/>
          <w:color w:val="0000FF"/>
          <w:sz w:val="19"/>
          <w:szCs w:val="19"/>
          <w:lang w:bidi="hi-IN"/>
        </w:rPr>
        <w:t>INTO</w:t>
      </w:r>
      <w:r>
        <w:rPr>
          <w:rFonts w:ascii="Consolas" w:hAnsi="Consolas" w:cs="Consolas"/>
          <w:color w:val="000000"/>
          <w:sz w:val="19"/>
          <w:szCs w:val="19"/>
          <w:lang w:bidi="hi-IN"/>
        </w:rPr>
        <w:t xml:space="preserve"> Students</w:t>
      </w:r>
      <w:r>
        <w:rPr>
          <w:rFonts w:ascii="Consolas" w:hAnsi="Consolas" w:cs="Consolas"/>
          <w:color w:val="0000FF"/>
          <w:sz w:val="19"/>
          <w:szCs w:val="19"/>
          <w:lang w:bidi="hi-IN"/>
        </w:rPr>
        <w:t xml:space="preserve"> </w:t>
      </w:r>
      <w:r>
        <w:rPr>
          <w:rFonts w:ascii="Consolas" w:hAnsi="Consolas" w:cs="Consolas"/>
          <w:color w:val="808080"/>
          <w:sz w:val="19"/>
          <w:szCs w:val="19"/>
          <w:lang w:bidi="hi-IN"/>
        </w:rPr>
        <w:t>(</w:t>
      </w:r>
      <w:r>
        <w:rPr>
          <w:rFonts w:ascii="Consolas" w:hAnsi="Consolas" w:cs="Consolas"/>
          <w:color w:val="000000"/>
          <w:sz w:val="19"/>
          <w:szCs w:val="19"/>
          <w:lang w:bidi="hi-IN"/>
        </w:rPr>
        <w:t>student_id</w:t>
      </w:r>
      <w:r>
        <w:rPr>
          <w:rFonts w:ascii="Consolas" w:hAnsi="Consolas" w:cs="Consolas"/>
          <w:color w:val="808080"/>
          <w:sz w:val="19"/>
          <w:szCs w:val="19"/>
          <w:lang w:bidi="hi-IN"/>
        </w:rPr>
        <w:t>,</w:t>
      </w:r>
      <w:r>
        <w:rPr>
          <w:rFonts w:ascii="Consolas" w:hAnsi="Consolas" w:cs="Consolas"/>
          <w:color w:val="000000"/>
          <w:sz w:val="19"/>
          <w:szCs w:val="19"/>
          <w:lang w:bidi="hi-IN"/>
        </w:rPr>
        <w:t xml:space="preserve"> first_name</w:t>
      </w:r>
      <w:r>
        <w:rPr>
          <w:rFonts w:ascii="Consolas" w:hAnsi="Consolas" w:cs="Consolas"/>
          <w:color w:val="808080"/>
          <w:sz w:val="19"/>
          <w:szCs w:val="19"/>
          <w:lang w:bidi="hi-IN"/>
        </w:rPr>
        <w:t>,</w:t>
      </w:r>
      <w:r>
        <w:rPr>
          <w:rFonts w:ascii="Consolas" w:hAnsi="Consolas" w:cs="Consolas"/>
          <w:color w:val="000000"/>
          <w:sz w:val="19"/>
          <w:szCs w:val="19"/>
          <w:lang w:bidi="hi-IN"/>
        </w:rPr>
        <w:t xml:space="preserve"> last_name</w:t>
      </w:r>
      <w:r>
        <w:rPr>
          <w:rFonts w:ascii="Consolas" w:hAnsi="Consolas" w:cs="Consolas"/>
          <w:color w:val="808080"/>
          <w:sz w:val="19"/>
          <w:szCs w:val="19"/>
          <w:lang w:bidi="hi-IN"/>
        </w:rPr>
        <w:t>,</w:t>
      </w:r>
      <w:r>
        <w:rPr>
          <w:rFonts w:ascii="Consolas" w:hAnsi="Consolas" w:cs="Consolas"/>
          <w:color w:val="000000"/>
          <w:sz w:val="19"/>
          <w:szCs w:val="19"/>
          <w:lang w:bidi="hi-IN"/>
        </w:rPr>
        <w:t xml:space="preserve"> date_of_birth</w:t>
      </w:r>
      <w:r>
        <w:rPr>
          <w:rFonts w:ascii="Consolas" w:hAnsi="Consolas" w:cs="Consolas"/>
          <w:color w:val="808080"/>
          <w:sz w:val="19"/>
          <w:szCs w:val="19"/>
          <w:lang w:bidi="hi-IN"/>
        </w:rPr>
        <w:t>,</w:t>
      </w:r>
      <w:r>
        <w:rPr>
          <w:rFonts w:ascii="Consolas" w:hAnsi="Consolas" w:cs="Consolas"/>
          <w:color w:val="000000"/>
          <w:sz w:val="19"/>
          <w:szCs w:val="19"/>
          <w:lang w:bidi="hi-IN"/>
        </w:rPr>
        <w:t xml:space="preserve"> email</w:t>
      </w:r>
      <w:r>
        <w:rPr>
          <w:rFonts w:ascii="Consolas" w:hAnsi="Consolas" w:cs="Consolas"/>
          <w:color w:val="808080"/>
          <w:sz w:val="19"/>
          <w:szCs w:val="19"/>
          <w:lang w:bidi="hi-IN"/>
        </w:rPr>
        <w:t>,</w:t>
      </w:r>
      <w:r>
        <w:rPr>
          <w:rFonts w:ascii="Consolas" w:hAnsi="Consolas" w:cs="Consolas"/>
          <w:color w:val="000000"/>
          <w:sz w:val="19"/>
          <w:szCs w:val="19"/>
          <w:lang w:bidi="hi-IN"/>
        </w:rPr>
        <w:t xml:space="preserve"> phone_number</w:t>
      </w:r>
      <w:r>
        <w:rPr>
          <w:rFonts w:ascii="Consolas" w:hAnsi="Consolas" w:cs="Consolas"/>
          <w:color w:val="808080"/>
          <w:sz w:val="19"/>
          <w:szCs w:val="19"/>
          <w:lang w:bidi="hi-IN"/>
        </w:rPr>
        <w:t>)</w:t>
      </w:r>
    </w:p>
    <w:p w:rsidR="0013771D" w:rsidRDefault="0013771D" w:rsidP="0013771D">
      <w:pPr>
        <w:ind w:left="1440"/>
        <w:rPr>
          <w:rFonts w:ascii="Calibri" w:eastAsia="Calibri" w:hAnsi="Calibri" w:cs="Calibri"/>
          <w:sz w:val="22"/>
          <w:szCs w:val="22"/>
        </w:rPr>
      </w:pPr>
      <w:r>
        <w:rPr>
          <w:rFonts w:ascii="Consolas" w:hAnsi="Consolas" w:cs="Consolas"/>
          <w:color w:val="0000FF"/>
          <w:sz w:val="19"/>
          <w:szCs w:val="19"/>
          <w:lang w:bidi="hi-IN"/>
        </w:rPr>
        <w:t xml:space="preserve">VALUES </w:t>
      </w:r>
      <w:r>
        <w:rPr>
          <w:rFonts w:ascii="Consolas" w:hAnsi="Consolas" w:cs="Consolas"/>
          <w:color w:val="808080"/>
          <w:sz w:val="19"/>
          <w:szCs w:val="19"/>
          <w:lang w:bidi="hi-IN"/>
        </w:rPr>
        <w:t>(</w:t>
      </w:r>
      <w:r>
        <w:rPr>
          <w:rFonts w:ascii="Consolas" w:hAnsi="Consolas" w:cs="Consolas"/>
          <w:color w:val="000000"/>
          <w:sz w:val="19"/>
          <w:szCs w:val="19"/>
          <w:lang w:bidi="hi-IN"/>
        </w:rPr>
        <w:t>11</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'John'</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'Doe'</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'1995-08-15'</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'john.doe@example.com'</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'1234567890'</w:t>
      </w:r>
      <w:r>
        <w:rPr>
          <w:rFonts w:ascii="Consolas" w:hAnsi="Consolas" w:cs="Consolas"/>
          <w:color w:val="808080"/>
          <w:sz w:val="19"/>
          <w:szCs w:val="19"/>
          <w:lang w:bidi="hi-IN"/>
        </w:rPr>
        <w:t>);</w:t>
      </w:r>
    </w:p>
    <w:p w:rsidR="009478D3" w:rsidRDefault="0013771D" w:rsidP="00D055B6">
      <w:pPr>
        <w:ind w:left="1418" w:hanging="1418"/>
        <w:jc w:val="center"/>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5185410" cy="1543817"/>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srcRect/>
                    <a:stretch>
                      <a:fillRect/>
                    </a:stretch>
                  </pic:blipFill>
                  <pic:spPr bwMode="auto">
                    <a:xfrm>
                      <a:off x="0" y="0"/>
                      <a:ext cx="5194648" cy="1546567"/>
                    </a:xfrm>
                    <a:prstGeom prst="rect">
                      <a:avLst/>
                    </a:prstGeom>
                    <a:noFill/>
                    <a:ln w="9525">
                      <a:noFill/>
                      <a:miter lim="800000"/>
                      <a:headEnd/>
                      <a:tailEnd/>
                    </a:ln>
                  </pic:spPr>
                </pic:pic>
              </a:graphicData>
            </a:graphic>
          </wp:inline>
        </w:drawing>
      </w:r>
    </w:p>
    <w:p w:rsidR="0013771D" w:rsidRDefault="0013771D" w:rsidP="0013771D">
      <w:pPr>
        <w:jc w:val="right"/>
        <w:rPr>
          <w:rFonts w:ascii="Calibri" w:eastAsia="Calibri" w:hAnsi="Calibri" w:cs="Calibri"/>
          <w:sz w:val="22"/>
          <w:szCs w:val="22"/>
        </w:rPr>
      </w:pPr>
    </w:p>
    <w:p w:rsidR="0013771D" w:rsidRDefault="0013771D" w:rsidP="0013771D">
      <w:pPr>
        <w:spacing w:line="260" w:lineRule="exact"/>
        <w:ind w:left="1800"/>
        <w:rPr>
          <w:rFonts w:ascii="Calibri" w:eastAsia="Calibri" w:hAnsi="Calibri" w:cs="Calibri"/>
          <w:sz w:val="22"/>
          <w:szCs w:val="22"/>
        </w:rPr>
      </w:pPr>
      <w:r>
        <w:rPr>
          <w:rFonts w:ascii="Calibri" w:eastAsia="Calibri" w:hAnsi="Calibri" w:cs="Calibri"/>
          <w:sz w:val="22"/>
          <w:szCs w:val="22"/>
        </w:rPr>
        <w:t>2.    Write an SQL query to enroll a student in a course. Choose an existing student and course and</w:t>
      </w:r>
    </w:p>
    <w:p w:rsidR="0013771D" w:rsidRDefault="0013771D" w:rsidP="0013771D">
      <w:pPr>
        <w:ind w:left="2160"/>
        <w:rPr>
          <w:rFonts w:ascii="Calibri" w:eastAsia="Calibri" w:hAnsi="Calibri" w:cs="Calibri"/>
          <w:sz w:val="22"/>
          <w:szCs w:val="22"/>
        </w:rPr>
      </w:pPr>
      <w:r>
        <w:rPr>
          <w:rFonts w:ascii="Calibri" w:eastAsia="Calibri" w:hAnsi="Calibri" w:cs="Calibri"/>
          <w:sz w:val="22"/>
          <w:szCs w:val="22"/>
        </w:rPr>
        <w:t>insert a record into the "Enrollments" table with the enrollment date.</w:t>
      </w:r>
    </w:p>
    <w:p w:rsidR="0013771D" w:rsidRDefault="0013771D" w:rsidP="0013771D">
      <w:pPr>
        <w:autoSpaceDE w:val="0"/>
        <w:autoSpaceDN w:val="0"/>
        <w:adjustRightInd w:val="0"/>
        <w:rPr>
          <w:rFonts w:ascii="Consolas" w:hAnsi="Consolas" w:cs="Consolas"/>
          <w:color w:val="000000"/>
          <w:sz w:val="19"/>
          <w:szCs w:val="19"/>
          <w:lang w:bidi="hi-IN"/>
        </w:rPr>
      </w:pP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t>Ans)</w:t>
      </w:r>
      <w:r w:rsidRPr="0013771D">
        <w:rPr>
          <w:rFonts w:ascii="Consolas" w:hAnsi="Consolas" w:cs="Consolas"/>
          <w:color w:val="0000FF"/>
          <w:sz w:val="19"/>
          <w:szCs w:val="19"/>
          <w:lang w:bidi="hi-IN"/>
        </w:rPr>
        <w:t xml:space="preserve"> </w:t>
      </w:r>
      <w:r>
        <w:rPr>
          <w:rFonts w:ascii="Consolas" w:hAnsi="Consolas" w:cs="Consolas"/>
          <w:color w:val="0000FF"/>
          <w:sz w:val="19"/>
          <w:szCs w:val="19"/>
          <w:lang w:bidi="hi-IN"/>
        </w:rPr>
        <w:t>INSERT</w:t>
      </w:r>
      <w:r>
        <w:rPr>
          <w:rFonts w:ascii="Consolas" w:hAnsi="Consolas" w:cs="Consolas"/>
          <w:color w:val="000000"/>
          <w:sz w:val="19"/>
          <w:szCs w:val="19"/>
          <w:lang w:bidi="hi-IN"/>
        </w:rPr>
        <w:t xml:space="preserve"> </w:t>
      </w:r>
      <w:r>
        <w:rPr>
          <w:rFonts w:ascii="Consolas" w:hAnsi="Consolas" w:cs="Consolas"/>
          <w:color w:val="0000FF"/>
          <w:sz w:val="19"/>
          <w:szCs w:val="19"/>
          <w:lang w:bidi="hi-IN"/>
        </w:rPr>
        <w:t>INTO</w:t>
      </w:r>
      <w:r>
        <w:rPr>
          <w:rFonts w:ascii="Consolas" w:hAnsi="Consolas" w:cs="Consolas"/>
          <w:color w:val="000000"/>
          <w:sz w:val="19"/>
          <w:szCs w:val="19"/>
          <w:lang w:bidi="hi-IN"/>
        </w:rPr>
        <w:t xml:space="preserve"> Enrollments</w:t>
      </w:r>
      <w:r>
        <w:rPr>
          <w:rFonts w:ascii="Consolas" w:hAnsi="Consolas" w:cs="Consolas"/>
          <w:color w:val="0000FF"/>
          <w:sz w:val="19"/>
          <w:szCs w:val="19"/>
          <w:lang w:bidi="hi-IN"/>
        </w:rPr>
        <w:t xml:space="preserve"> </w:t>
      </w:r>
      <w:r>
        <w:rPr>
          <w:rFonts w:ascii="Consolas" w:hAnsi="Consolas" w:cs="Consolas"/>
          <w:color w:val="808080"/>
          <w:sz w:val="19"/>
          <w:szCs w:val="19"/>
          <w:lang w:bidi="hi-IN"/>
        </w:rPr>
        <w:t>(</w:t>
      </w:r>
      <w:r>
        <w:rPr>
          <w:rFonts w:ascii="Consolas" w:hAnsi="Consolas" w:cs="Consolas"/>
          <w:color w:val="000000"/>
          <w:sz w:val="19"/>
          <w:szCs w:val="19"/>
          <w:lang w:bidi="hi-IN"/>
        </w:rPr>
        <w:t>enrollment_id</w:t>
      </w:r>
      <w:r>
        <w:rPr>
          <w:rFonts w:ascii="Consolas" w:hAnsi="Consolas" w:cs="Consolas"/>
          <w:color w:val="808080"/>
          <w:sz w:val="19"/>
          <w:szCs w:val="19"/>
          <w:lang w:bidi="hi-IN"/>
        </w:rPr>
        <w:t>,</w:t>
      </w:r>
      <w:r>
        <w:rPr>
          <w:rFonts w:ascii="Consolas" w:hAnsi="Consolas" w:cs="Consolas"/>
          <w:color w:val="000000"/>
          <w:sz w:val="19"/>
          <w:szCs w:val="19"/>
          <w:lang w:bidi="hi-IN"/>
        </w:rPr>
        <w:t xml:space="preserve"> student_id</w:t>
      </w:r>
      <w:r>
        <w:rPr>
          <w:rFonts w:ascii="Consolas" w:hAnsi="Consolas" w:cs="Consolas"/>
          <w:color w:val="808080"/>
          <w:sz w:val="19"/>
          <w:szCs w:val="19"/>
          <w:lang w:bidi="hi-IN"/>
        </w:rPr>
        <w:t>,</w:t>
      </w:r>
      <w:r>
        <w:rPr>
          <w:rFonts w:ascii="Consolas" w:hAnsi="Consolas" w:cs="Consolas"/>
          <w:color w:val="000000"/>
          <w:sz w:val="19"/>
          <w:szCs w:val="19"/>
          <w:lang w:bidi="hi-IN"/>
        </w:rPr>
        <w:t xml:space="preserve"> course_id</w:t>
      </w:r>
      <w:r>
        <w:rPr>
          <w:rFonts w:ascii="Consolas" w:hAnsi="Consolas" w:cs="Consolas"/>
          <w:color w:val="808080"/>
          <w:sz w:val="19"/>
          <w:szCs w:val="19"/>
          <w:lang w:bidi="hi-IN"/>
        </w:rPr>
        <w:t>,</w:t>
      </w:r>
      <w:r>
        <w:rPr>
          <w:rFonts w:ascii="Consolas" w:hAnsi="Consolas" w:cs="Consolas"/>
          <w:color w:val="000000"/>
          <w:sz w:val="19"/>
          <w:szCs w:val="19"/>
          <w:lang w:bidi="hi-IN"/>
        </w:rPr>
        <w:t xml:space="preserve"> enrollment_date</w:t>
      </w:r>
      <w:r>
        <w:rPr>
          <w:rFonts w:ascii="Consolas" w:hAnsi="Consolas" w:cs="Consolas"/>
          <w:color w:val="808080"/>
          <w:sz w:val="19"/>
          <w:szCs w:val="19"/>
          <w:lang w:bidi="hi-IN"/>
        </w:rPr>
        <w:t>)</w:t>
      </w:r>
    </w:p>
    <w:p w:rsidR="0013771D" w:rsidRDefault="0013771D" w:rsidP="0013771D">
      <w:pPr>
        <w:ind w:left="2160"/>
        <w:rPr>
          <w:rFonts w:ascii="Calibri" w:eastAsia="Calibri" w:hAnsi="Calibri" w:cs="Calibri"/>
          <w:sz w:val="22"/>
          <w:szCs w:val="22"/>
        </w:rPr>
      </w:pPr>
      <w:r>
        <w:rPr>
          <w:rFonts w:ascii="Consolas" w:hAnsi="Consolas" w:cs="Consolas"/>
          <w:color w:val="0000FF"/>
          <w:sz w:val="19"/>
          <w:szCs w:val="19"/>
          <w:lang w:bidi="hi-IN"/>
        </w:rPr>
        <w:t xml:space="preserve">     VALUES </w:t>
      </w:r>
      <w:r>
        <w:rPr>
          <w:rFonts w:ascii="Consolas" w:hAnsi="Consolas" w:cs="Consolas"/>
          <w:color w:val="808080"/>
          <w:sz w:val="19"/>
          <w:szCs w:val="19"/>
          <w:lang w:bidi="hi-IN"/>
        </w:rPr>
        <w:t>(</w:t>
      </w:r>
      <w:r>
        <w:rPr>
          <w:rFonts w:ascii="Consolas" w:hAnsi="Consolas" w:cs="Consolas"/>
          <w:color w:val="000000"/>
          <w:sz w:val="19"/>
          <w:szCs w:val="19"/>
          <w:lang w:bidi="hi-IN"/>
        </w:rPr>
        <w:t>11</w:t>
      </w:r>
      <w:r>
        <w:rPr>
          <w:rFonts w:ascii="Consolas" w:hAnsi="Consolas" w:cs="Consolas"/>
          <w:color w:val="808080"/>
          <w:sz w:val="19"/>
          <w:szCs w:val="19"/>
          <w:lang w:bidi="hi-IN"/>
        </w:rPr>
        <w:t>,</w:t>
      </w:r>
      <w:r>
        <w:rPr>
          <w:rFonts w:ascii="Consolas" w:hAnsi="Consolas" w:cs="Consolas"/>
          <w:color w:val="000000"/>
          <w:sz w:val="19"/>
          <w:szCs w:val="19"/>
          <w:lang w:bidi="hi-IN"/>
        </w:rPr>
        <w:t>1</w:t>
      </w:r>
      <w:r>
        <w:rPr>
          <w:rFonts w:ascii="Consolas" w:hAnsi="Consolas" w:cs="Consolas"/>
          <w:color w:val="808080"/>
          <w:sz w:val="19"/>
          <w:szCs w:val="19"/>
          <w:lang w:bidi="hi-IN"/>
        </w:rPr>
        <w:t>,</w:t>
      </w:r>
      <w:r>
        <w:rPr>
          <w:rFonts w:ascii="Consolas" w:hAnsi="Consolas" w:cs="Consolas"/>
          <w:color w:val="000000"/>
          <w:sz w:val="19"/>
          <w:szCs w:val="19"/>
          <w:lang w:bidi="hi-IN"/>
        </w:rPr>
        <w:t xml:space="preserve"> 101</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'2023-07-01'</w:t>
      </w:r>
      <w:r>
        <w:rPr>
          <w:rFonts w:ascii="Consolas" w:hAnsi="Consolas" w:cs="Consolas"/>
          <w:color w:val="808080"/>
          <w:sz w:val="19"/>
          <w:szCs w:val="19"/>
          <w:lang w:bidi="hi-IN"/>
        </w:rPr>
        <w:t>);</w:t>
      </w:r>
    </w:p>
    <w:p w:rsidR="0013771D" w:rsidRDefault="0013771D" w:rsidP="0013771D">
      <w:pPr>
        <w:jc w:val="center"/>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4400550" cy="1304874"/>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srcRect/>
                    <a:stretch>
                      <a:fillRect/>
                    </a:stretch>
                  </pic:blipFill>
                  <pic:spPr bwMode="auto">
                    <a:xfrm>
                      <a:off x="0" y="0"/>
                      <a:ext cx="4402492" cy="1305450"/>
                    </a:xfrm>
                    <a:prstGeom prst="rect">
                      <a:avLst/>
                    </a:prstGeom>
                    <a:noFill/>
                    <a:ln w="9525">
                      <a:noFill/>
                      <a:miter lim="800000"/>
                      <a:headEnd/>
                      <a:tailEnd/>
                    </a:ln>
                  </pic:spPr>
                </pic:pic>
              </a:graphicData>
            </a:graphic>
          </wp:inline>
        </w:drawing>
      </w:r>
    </w:p>
    <w:p w:rsidR="0013771D" w:rsidRDefault="0013771D" w:rsidP="0013771D">
      <w:pPr>
        <w:rPr>
          <w:rFonts w:ascii="Calibri" w:eastAsia="Calibri" w:hAnsi="Calibri" w:cs="Calibri"/>
          <w:sz w:val="22"/>
          <w:szCs w:val="22"/>
        </w:rPr>
      </w:pPr>
    </w:p>
    <w:p w:rsidR="009478D3" w:rsidRDefault="009478D3" w:rsidP="009478D3">
      <w:pPr>
        <w:rPr>
          <w:rFonts w:ascii="Calibri" w:eastAsia="Calibri" w:hAnsi="Calibri" w:cs="Calibri"/>
          <w:sz w:val="22"/>
          <w:szCs w:val="22"/>
        </w:rPr>
      </w:pPr>
    </w:p>
    <w:p w:rsidR="00054720" w:rsidRPr="009478D3" w:rsidRDefault="00054720" w:rsidP="009478D3">
      <w:pPr>
        <w:rPr>
          <w:rFonts w:ascii="Calibri" w:eastAsia="Calibri" w:hAnsi="Calibri" w:cs="Calibri"/>
          <w:sz w:val="22"/>
          <w:szCs w:val="22"/>
        </w:rPr>
        <w:sectPr w:rsidR="00054720" w:rsidRPr="009478D3" w:rsidSect="00D055B6">
          <w:headerReference w:type="default" r:id="rId16"/>
          <w:footerReference w:type="default" r:id="rId17"/>
          <w:pgSz w:w="12240" w:h="15840" w:code="1"/>
          <w:pgMar w:top="1280" w:right="500" w:bottom="280" w:left="0" w:header="0" w:footer="0" w:gutter="0"/>
          <w:pgBorders w:offsetFrom="page">
            <w:top w:val="single" w:sz="4" w:space="24" w:color="auto"/>
            <w:left w:val="single" w:sz="4" w:space="24" w:color="auto"/>
            <w:bottom w:val="single" w:sz="4" w:space="24" w:color="auto"/>
            <w:right w:val="single" w:sz="4" w:space="24" w:color="auto"/>
          </w:pgBorders>
          <w:cols w:space="720"/>
          <w:docGrid w:linePitch="272"/>
        </w:sectPr>
      </w:pPr>
    </w:p>
    <w:p w:rsidR="00054720" w:rsidRDefault="00054720">
      <w:pPr>
        <w:spacing w:before="4" w:line="140" w:lineRule="exact"/>
        <w:rPr>
          <w:sz w:val="14"/>
          <w:szCs w:val="14"/>
        </w:rPr>
      </w:pPr>
    </w:p>
    <w:p w:rsidR="00054720" w:rsidRDefault="0064760D" w:rsidP="0013771D">
      <w:pPr>
        <w:pStyle w:val="ListParagraph"/>
        <w:numPr>
          <w:ilvl w:val="0"/>
          <w:numId w:val="4"/>
        </w:numPr>
        <w:ind w:right="1138"/>
        <w:rPr>
          <w:rFonts w:ascii="Calibri" w:eastAsia="Calibri" w:hAnsi="Calibri" w:cs="Calibri"/>
          <w:sz w:val="22"/>
          <w:szCs w:val="22"/>
        </w:rPr>
      </w:pPr>
      <w:r w:rsidRPr="0013771D">
        <w:rPr>
          <w:rFonts w:ascii="Calibri" w:eastAsia="Calibri" w:hAnsi="Calibri" w:cs="Calibri"/>
          <w:sz w:val="22"/>
          <w:szCs w:val="22"/>
        </w:rPr>
        <w:t>Update the email address of a specific teacher in the "Teacher" table. Choose any teacher and modify their email address.</w:t>
      </w:r>
    </w:p>
    <w:p w:rsidR="0013771D" w:rsidRDefault="0013771D" w:rsidP="0013771D">
      <w:pPr>
        <w:autoSpaceDE w:val="0"/>
        <w:autoSpaceDN w:val="0"/>
        <w:adjustRightInd w:val="0"/>
        <w:ind w:left="1080" w:firstLine="720"/>
        <w:rPr>
          <w:rFonts w:ascii="Consolas" w:hAnsi="Consolas" w:cs="Consolas"/>
          <w:color w:val="000000"/>
          <w:sz w:val="19"/>
          <w:szCs w:val="19"/>
          <w:lang w:bidi="hi-IN"/>
        </w:rPr>
      </w:pPr>
      <w:r>
        <w:rPr>
          <w:rFonts w:ascii="Calibri" w:eastAsia="Calibri" w:hAnsi="Calibri" w:cs="Calibri"/>
          <w:sz w:val="22"/>
          <w:szCs w:val="22"/>
        </w:rPr>
        <w:t>Ans)</w:t>
      </w:r>
      <w:r w:rsidRPr="0013771D">
        <w:rPr>
          <w:rFonts w:ascii="Consolas" w:hAnsi="Consolas" w:cs="Consolas"/>
          <w:color w:val="FF00FF"/>
          <w:sz w:val="19"/>
          <w:szCs w:val="19"/>
          <w:lang w:bidi="hi-IN"/>
        </w:rPr>
        <w:t xml:space="preserve"> </w:t>
      </w:r>
      <w:r>
        <w:rPr>
          <w:rFonts w:ascii="Consolas" w:hAnsi="Consolas" w:cs="Consolas"/>
          <w:color w:val="FF00FF"/>
          <w:sz w:val="19"/>
          <w:szCs w:val="19"/>
          <w:lang w:bidi="hi-IN"/>
        </w:rPr>
        <w:t>UPDATE</w:t>
      </w:r>
      <w:r>
        <w:rPr>
          <w:rFonts w:ascii="Consolas" w:hAnsi="Consolas" w:cs="Consolas"/>
          <w:color w:val="000000"/>
          <w:sz w:val="19"/>
          <w:szCs w:val="19"/>
          <w:lang w:bidi="hi-IN"/>
        </w:rPr>
        <w:t xml:space="preserve"> Teacher </w:t>
      </w:r>
      <w:r>
        <w:rPr>
          <w:rFonts w:ascii="Consolas" w:hAnsi="Consolas" w:cs="Consolas"/>
          <w:color w:val="0000FF"/>
          <w:sz w:val="19"/>
          <w:szCs w:val="19"/>
          <w:lang w:bidi="hi-IN"/>
        </w:rPr>
        <w:t>SET</w:t>
      </w:r>
      <w:r>
        <w:rPr>
          <w:rFonts w:ascii="Consolas" w:hAnsi="Consolas" w:cs="Consolas"/>
          <w:color w:val="000000"/>
          <w:sz w:val="19"/>
          <w:szCs w:val="19"/>
          <w:lang w:bidi="hi-IN"/>
        </w:rPr>
        <w:t xml:space="preserve"> email </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00"/>
          <w:sz w:val="19"/>
          <w:szCs w:val="19"/>
          <w:lang w:bidi="hi-IN"/>
        </w:rPr>
        <w:t>'new.email@example.com'</w:t>
      </w:r>
    </w:p>
    <w:p w:rsidR="0013771D" w:rsidRDefault="0013771D" w:rsidP="0013771D">
      <w:pPr>
        <w:pStyle w:val="ListParagraph"/>
        <w:ind w:left="2160" w:right="1138"/>
        <w:rPr>
          <w:rFonts w:ascii="Calibri" w:eastAsia="Calibri" w:hAnsi="Calibri" w:cs="Calibri"/>
          <w:sz w:val="22"/>
          <w:szCs w:val="22"/>
        </w:rPr>
      </w:pPr>
      <w:r>
        <w:rPr>
          <w:rFonts w:ascii="Consolas" w:hAnsi="Consolas" w:cs="Consolas"/>
          <w:color w:val="0000FF"/>
          <w:sz w:val="19"/>
          <w:szCs w:val="19"/>
          <w:lang w:bidi="hi-IN"/>
        </w:rPr>
        <w:t>WHERE</w:t>
      </w:r>
      <w:r>
        <w:rPr>
          <w:rFonts w:ascii="Consolas" w:hAnsi="Consolas" w:cs="Consolas"/>
          <w:color w:val="000000"/>
          <w:sz w:val="19"/>
          <w:szCs w:val="19"/>
          <w:lang w:bidi="hi-IN"/>
        </w:rPr>
        <w:t xml:space="preserve"> teacher_id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1</w:t>
      </w:r>
      <w:r>
        <w:rPr>
          <w:rFonts w:ascii="Consolas" w:hAnsi="Consolas" w:cs="Consolas"/>
          <w:color w:val="808080"/>
          <w:sz w:val="19"/>
          <w:szCs w:val="19"/>
          <w:lang w:bidi="hi-IN"/>
        </w:rPr>
        <w:t>;</w:t>
      </w:r>
    </w:p>
    <w:p w:rsidR="0013771D" w:rsidRPr="0013771D" w:rsidRDefault="0013771D" w:rsidP="00D055B6">
      <w:pPr>
        <w:pStyle w:val="ListParagraph"/>
        <w:ind w:left="2160" w:right="400"/>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5017770" cy="143284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srcRect/>
                    <a:stretch>
                      <a:fillRect/>
                    </a:stretch>
                  </pic:blipFill>
                  <pic:spPr bwMode="auto">
                    <a:xfrm>
                      <a:off x="0" y="0"/>
                      <a:ext cx="5023939" cy="1434607"/>
                    </a:xfrm>
                    <a:prstGeom prst="rect">
                      <a:avLst/>
                    </a:prstGeom>
                    <a:noFill/>
                    <a:ln w="9525">
                      <a:noFill/>
                      <a:miter lim="800000"/>
                      <a:headEnd/>
                      <a:tailEnd/>
                    </a:ln>
                  </pic:spPr>
                </pic:pic>
              </a:graphicData>
            </a:graphic>
          </wp:inline>
        </w:drawing>
      </w:r>
    </w:p>
    <w:p w:rsidR="0013771D" w:rsidRPr="0013771D" w:rsidRDefault="0013771D" w:rsidP="0013771D">
      <w:pPr>
        <w:pStyle w:val="ListParagraph"/>
        <w:ind w:left="2160" w:right="1138"/>
        <w:rPr>
          <w:rFonts w:ascii="Calibri" w:eastAsia="Calibri" w:hAnsi="Calibri" w:cs="Calibri"/>
          <w:sz w:val="22"/>
          <w:szCs w:val="22"/>
        </w:rPr>
      </w:pPr>
    </w:p>
    <w:p w:rsidR="00054720" w:rsidRPr="0013771D" w:rsidRDefault="0064760D" w:rsidP="0013771D">
      <w:pPr>
        <w:pStyle w:val="ListParagraph"/>
        <w:numPr>
          <w:ilvl w:val="0"/>
          <w:numId w:val="4"/>
        </w:numPr>
        <w:ind w:right="1112"/>
        <w:rPr>
          <w:rFonts w:ascii="Calibri" w:eastAsia="Calibri" w:hAnsi="Calibri" w:cs="Calibri"/>
          <w:sz w:val="22"/>
          <w:szCs w:val="22"/>
        </w:rPr>
      </w:pPr>
      <w:r w:rsidRPr="0013771D">
        <w:rPr>
          <w:rFonts w:ascii="Calibri" w:eastAsia="Calibri" w:hAnsi="Calibri" w:cs="Calibri"/>
          <w:sz w:val="22"/>
          <w:szCs w:val="22"/>
        </w:rPr>
        <w:t>Write an SQL query to delete a specific enrollment record from the "Enrollments" table. Select an enrollment record based on the student and course.</w:t>
      </w:r>
    </w:p>
    <w:p w:rsidR="0013771D" w:rsidRDefault="0013771D" w:rsidP="0013771D">
      <w:pPr>
        <w:pStyle w:val="ListParagraph"/>
        <w:ind w:left="2160" w:right="1112"/>
        <w:rPr>
          <w:rFonts w:ascii="Calibri" w:eastAsia="Calibri" w:hAnsi="Calibri" w:cs="Calibri"/>
          <w:sz w:val="22"/>
          <w:szCs w:val="22"/>
        </w:rPr>
      </w:pPr>
      <w:r>
        <w:rPr>
          <w:rFonts w:ascii="Calibri" w:eastAsia="Calibri" w:hAnsi="Calibri" w:cs="Calibri"/>
          <w:sz w:val="22"/>
          <w:szCs w:val="22"/>
        </w:rPr>
        <w:t xml:space="preserve">Ans) </w:t>
      </w:r>
      <w:r>
        <w:rPr>
          <w:rFonts w:ascii="Consolas" w:hAnsi="Consolas" w:cs="Consolas"/>
          <w:color w:val="0000FF"/>
          <w:sz w:val="19"/>
          <w:szCs w:val="19"/>
          <w:lang w:bidi="hi-IN"/>
        </w:rPr>
        <w:t>DELETE</w:t>
      </w:r>
      <w:r>
        <w:rPr>
          <w:rFonts w:ascii="Consolas" w:hAnsi="Consolas" w:cs="Consolas"/>
          <w:color w:val="000000"/>
          <w:sz w:val="19"/>
          <w:szCs w:val="19"/>
          <w:lang w:bidi="hi-IN"/>
        </w:rPr>
        <w:t xml:space="preserve"> </w:t>
      </w:r>
      <w:r>
        <w:rPr>
          <w:rFonts w:ascii="Consolas" w:hAnsi="Consolas" w:cs="Consolas"/>
          <w:color w:val="0000FF"/>
          <w:sz w:val="19"/>
          <w:szCs w:val="19"/>
          <w:lang w:bidi="hi-IN"/>
        </w:rPr>
        <w:t>FROM</w:t>
      </w:r>
      <w:r>
        <w:rPr>
          <w:rFonts w:ascii="Consolas" w:hAnsi="Consolas" w:cs="Consolas"/>
          <w:color w:val="000000"/>
          <w:sz w:val="19"/>
          <w:szCs w:val="19"/>
          <w:lang w:bidi="hi-IN"/>
        </w:rPr>
        <w:t xml:space="preserve"> Enrollments </w:t>
      </w:r>
      <w:r>
        <w:rPr>
          <w:rFonts w:ascii="Consolas" w:hAnsi="Consolas" w:cs="Consolas"/>
          <w:color w:val="0000FF"/>
          <w:sz w:val="19"/>
          <w:szCs w:val="19"/>
          <w:lang w:bidi="hi-IN"/>
        </w:rPr>
        <w:t>WHERE</w:t>
      </w:r>
      <w:r>
        <w:rPr>
          <w:rFonts w:ascii="Consolas" w:hAnsi="Consolas" w:cs="Consolas"/>
          <w:color w:val="000000"/>
          <w:sz w:val="19"/>
          <w:szCs w:val="19"/>
          <w:lang w:bidi="hi-IN"/>
        </w:rPr>
        <w:t xml:space="preserve"> enrollment_id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1</w:t>
      </w:r>
      <w:r>
        <w:rPr>
          <w:rFonts w:ascii="Consolas" w:hAnsi="Consolas" w:cs="Consolas"/>
          <w:color w:val="808080"/>
          <w:sz w:val="19"/>
          <w:szCs w:val="19"/>
          <w:lang w:bidi="hi-IN"/>
        </w:rPr>
        <w:t>;</w:t>
      </w:r>
    </w:p>
    <w:p w:rsidR="0013771D" w:rsidRPr="0013771D" w:rsidRDefault="0013771D" w:rsidP="00D055B6">
      <w:pPr>
        <w:pStyle w:val="ListParagraph"/>
        <w:ind w:left="2160" w:right="400"/>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4362450" cy="190223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srcRect/>
                    <a:stretch>
                      <a:fillRect/>
                    </a:stretch>
                  </pic:blipFill>
                  <pic:spPr bwMode="auto">
                    <a:xfrm>
                      <a:off x="0" y="0"/>
                      <a:ext cx="4359312" cy="1900862"/>
                    </a:xfrm>
                    <a:prstGeom prst="rect">
                      <a:avLst/>
                    </a:prstGeom>
                    <a:noFill/>
                    <a:ln w="9525">
                      <a:noFill/>
                      <a:miter lim="800000"/>
                      <a:headEnd/>
                      <a:tailEnd/>
                    </a:ln>
                  </pic:spPr>
                </pic:pic>
              </a:graphicData>
            </a:graphic>
          </wp:inline>
        </w:drawing>
      </w:r>
      <w:r>
        <w:rPr>
          <w:rFonts w:ascii="Calibri" w:eastAsia="Calibri" w:hAnsi="Calibri" w:cs="Calibri"/>
          <w:sz w:val="22"/>
          <w:szCs w:val="22"/>
        </w:rPr>
        <w:t xml:space="preserve"> </w:t>
      </w:r>
      <w:r>
        <w:rPr>
          <w:rFonts w:ascii="Calibri" w:eastAsia="Calibri" w:hAnsi="Calibri" w:cs="Calibri"/>
          <w:sz w:val="22"/>
          <w:szCs w:val="22"/>
        </w:rPr>
        <w:tab/>
      </w:r>
    </w:p>
    <w:p w:rsidR="00054720" w:rsidRPr="0013771D" w:rsidRDefault="0064760D" w:rsidP="0013771D">
      <w:pPr>
        <w:pStyle w:val="ListParagraph"/>
        <w:numPr>
          <w:ilvl w:val="0"/>
          <w:numId w:val="4"/>
        </w:numPr>
        <w:ind w:right="1438"/>
        <w:rPr>
          <w:rFonts w:ascii="Calibri" w:eastAsia="Calibri" w:hAnsi="Calibri" w:cs="Calibri"/>
          <w:sz w:val="22"/>
          <w:szCs w:val="22"/>
        </w:rPr>
      </w:pPr>
      <w:r w:rsidRPr="0013771D">
        <w:rPr>
          <w:rFonts w:ascii="Calibri" w:eastAsia="Calibri" w:hAnsi="Calibri" w:cs="Calibri"/>
          <w:sz w:val="22"/>
          <w:szCs w:val="22"/>
        </w:rPr>
        <w:t>Update the "Courses" table to assign a specific teacher to a course. Choose any course and teacher from the respective tables.</w:t>
      </w:r>
    </w:p>
    <w:p w:rsidR="0013771D" w:rsidRDefault="0013771D" w:rsidP="0013771D">
      <w:pPr>
        <w:autoSpaceDE w:val="0"/>
        <w:autoSpaceDN w:val="0"/>
        <w:adjustRightInd w:val="0"/>
        <w:ind w:left="2160"/>
        <w:rPr>
          <w:rFonts w:ascii="Consolas" w:hAnsi="Consolas" w:cs="Consolas"/>
          <w:color w:val="000000"/>
          <w:sz w:val="19"/>
          <w:szCs w:val="19"/>
          <w:lang w:bidi="hi-IN"/>
        </w:rPr>
      </w:pPr>
      <w:r>
        <w:rPr>
          <w:rFonts w:ascii="Calibri" w:eastAsia="Calibri" w:hAnsi="Calibri" w:cs="Calibri"/>
          <w:sz w:val="22"/>
          <w:szCs w:val="22"/>
        </w:rPr>
        <w:t xml:space="preserve">Ans) </w:t>
      </w:r>
      <w:r>
        <w:rPr>
          <w:rFonts w:ascii="Consolas" w:hAnsi="Consolas" w:cs="Consolas"/>
          <w:color w:val="FF00FF"/>
          <w:sz w:val="19"/>
          <w:szCs w:val="19"/>
          <w:lang w:bidi="hi-IN"/>
        </w:rPr>
        <w:t>UPDATE</w:t>
      </w:r>
      <w:r>
        <w:rPr>
          <w:rFonts w:ascii="Consolas" w:hAnsi="Consolas" w:cs="Consolas"/>
          <w:color w:val="000000"/>
          <w:sz w:val="19"/>
          <w:szCs w:val="19"/>
          <w:lang w:bidi="hi-IN"/>
        </w:rPr>
        <w:t xml:space="preserve"> Courses </w:t>
      </w:r>
      <w:r>
        <w:rPr>
          <w:rFonts w:ascii="Consolas" w:hAnsi="Consolas" w:cs="Consolas"/>
          <w:color w:val="0000FF"/>
          <w:sz w:val="19"/>
          <w:szCs w:val="19"/>
          <w:lang w:bidi="hi-IN"/>
        </w:rPr>
        <w:t>SET</w:t>
      </w:r>
      <w:r>
        <w:rPr>
          <w:rFonts w:ascii="Consolas" w:hAnsi="Consolas" w:cs="Consolas"/>
          <w:color w:val="000000"/>
          <w:sz w:val="19"/>
          <w:szCs w:val="19"/>
          <w:lang w:bidi="hi-IN"/>
        </w:rPr>
        <w:t xml:space="preserve"> teacher_id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2 </w:t>
      </w:r>
      <w:r>
        <w:rPr>
          <w:rFonts w:ascii="Consolas" w:hAnsi="Consolas" w:cs="Consolas"/>
          <w:color w:val="0000FF"/>
          <w:sz w:val="19"/>
          <w:szCs w:val="19"/>
          <w:lang w:bidi="hi-IN"/>
        </w:rPr>
        <w:t>WHERE</w:t>
      </w:r>
      <w:r>
        <w:rPr>
          <w:rFonts w:ascii="Consolas" w:hAnsi="Consolas" w:cs="Consolas"/>
          <w:color w:val="000000"/>
          <w:sz w:val="19"/>
          <w:szCs w:val="19"/>
          <w:lang w:bidi="hi-IN"/>
        </w:rPr>
        <w:t xml:space="preserve"> course_id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101</w:t>
      </w:r>
      <w:r>
        <w:rPr>
          <w:rFonts w:ascii="Consolas" w:hAnsi="Consolas" w:cs="Consolas"/>
          <w:color w:val="808080"/>
          <w:sz w:val="19"/>
          <w:szCs w:val="19"/>
          <w:lang w:bidi="hi-IN"/>
        </w:rPr>
        <w:t>;</w:t>
      </w:r>
    </w:p>
    <w:p w:rsidR="0013771D" w:rsidRDefault="0013771D" w:rsidP="0013771D">
      <w:pPr>
        <w:pStyle w:val="ListParagraph"/>
        <w:ind w:left="2160" w:right="1438"/>
        <w:rPr>
          <w:rFonts w:ascii="Calibri" w:eastAsia="Calibri" w:hAnsi="Calibri" w:cs="Calibri"/>
          <w:sz w:val="22"/>
          <w:szCs w:val="22"/>
        </w:rPr>
      </w:pPr>
    </w:p>
    <w:p w:rsidR="0013771D" w:rsidRPr="0013771D" w:rsidRDefault="0013771D" w:rsidP="0013771D">
      <w:pPr>
        <w:pStyle w:val="ListParagraph"/>
        <w:ind w:left="2160" w:right="1438"/>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4602480" cy="2308860"/>
            <wp:effectExtent l="1905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srcRect/>
                    <a:stretch>
                      <a:fillRect/>
                    </a:stretch>
                  </pic:blipFill>
                  <pic:spPr bwMode="auto">
                    <a:xfrm>
                      <a:off x="0" y="0"/>
                      <a:ext cx="4602480" cy="2308860"/>
                    </a:xfrm>
                    <a:prstGeom prst="rect">
                      <a:avLst/>
                    </a:prstGeom>
                    <a:noFill/>
                    <a:ln w="9525">
                      <a:noFill/>
                      <a:miter lim="800000"/>
                      <a:headEnd/>
                      <a:tailEnd/>
                    </a:ln>
                  </pic:spPr>
                </pic:pic>
              </a:graphicData>
            </a:graphic>
          </wp:inline>
        </w:drawing>
      </w:r>
    </w:p>
    <w:p w:rsidR="00054720" w:rsidRPr="0013771D" w:rsidRDefault="0064760D" w:rsidP="0013771D">
      <w:pPr>
        <w:pStyle w:val="ListParagraph"/>
        <w:numPr>
          <w:ilvl w:val="0"/>
          <w:numId w:val="4"/>
        </w:numPr>
        <w:ind w:right="1368"/>
        <w:rPr>
          <w:rFonts w:ascii="Calibri" w:eastAsia="Calibri" w:hAnsi="Calibri" w:cs="Calibri"/>
          <w:sz w:val="22"/>
          <w:szCs w:val="22"/>
        </w:rPr>
      </w:pPr>
      <w:r w:rsidRPr="0013771D">
        <w:rPr>
          <w:rFonts w:ascii="Calibri" w:eastAsia="Calibri" w:hAnsi="Calibri" w:cs="Calibri"/>
          <w:sz w:val="22"/>
          <w:szCs w:val="22"/>
        </w:rPr>
        <w:t>Delete a specific student from the "Students" table and remove all their enrollment records from the "Enrollments" table. Be sure to</w:t>
      </w:r>
      <w:r w:rsidR="0013771D" w:rsidRPr="0013771D">
        <w:rPr>
          <w:rFonts w:ascii="Calibri" w:eastAsia="Calibri" w:hAnsi="Calibri" w:cs="Calibri"/>
          <w:sz w:val="22"/>
          <w:szCs w:val="22"/>
        </w:rPr>
        <w:t xml:space="preserve"> maintain referential integrity.</w:t>
      </w:r>
    </w:p>
    <w:p w:rsidR="00DC2D33" w:rsidRDefault="0013771D" w:rsidP="00DC2D33">
      <w:pPr>
        <w:autoSpaceDE w:val="0"/>
        <w:autoSpaceDN w:val="0"/>
        <w:adjustRightInd w:val="0"/>
        <w:ind w:left="2160"/>
        <w:rPr>
          <w:rFonts w:ascii="Consolas" w:hAnsi="Consolas" w:cs="Consolas"/>
          <w:color w:val="000000"/>
          <w:sz w:val="19"/>
          <w:szCs w:val="19"/>
          <w:lang w:bidi="hi-IN"/>
        </w:rPr>
      </w:pPr>
      <w:r>
        <w:rPr>
          <w:rFonts w:ascii="Calibri" w:eastAsia="Calibri" w:hAnsi="Calibri" w:cs="Calibri"/>
          <w:sz w:val="22"/>
          <w:szCs w:val="22"/>
        </w:rPr>
        <w:t xml:space="preserve">Ans) </w:t>
      </w:r>
      <w:r w:rsidR="00DC2D33">
        <w:rPr>
          <w:rFonts w:ascii="Consolas" w:hAnsi="Consolas" w:cs="Consolas"/>
          <w:color w:val="0000FF"/>
          <w:sz w:val="19"/>
          <w:szCs w:val="19"/>
          <w:lang w:bidi="hi-IN"/>
        </w:rPr>
        <w:t>DELETE</w:t>
      </w:r>
      <w:r w:rsidR="00DC2D33">
        <w:rPr>
          <w:rFonts w:ascii="Consolas" w:hAnsi="Consolas" w:cs="Consolas"/>
          <w:color w:val="000000"/>
          <w:sz w:val="19"/>
          <w:szCs w:val="19"/>
          <w:lang w:bidi="hi-IN"/>
        </w:rPr>
        <w:t xml:space="preserve"> </w:t>
      </w:r>
      <w:r w:rsidR="00DC2D33">
        <w:rPr>
          <w:rFonts w:ascii="Consolas" w:hAnsi="Consolas" w:cs="Consolas"/>
          <w:color w:val="0000FF"/>
          <w:sz w:val="19"/>
          <w:szCs w:val="19"/>
          <w:lang w:bidi="hi-IN"/>
        </w:rPr>
        <w:t>FROM</w:t>
      </w:r>
      <w:r w:rsidR="00DC2D33">
        <w:rPr>
          <w:rFonts w:ascii="Consolas" w:hAnsi="Consolas" w:cs="Consolas"/>
          <w:color w:val="000000"/>
          <w:sz w:val="19"/>
          <w:szCs w:val="19"/>
          <w:lang w:bidi="hi-IN"/>
        </w:rPr>
        <w:t xml:space="preserve"> Enrollments </w:t>
      </w:r>
      <w:r w:rsidR="00DC2D33">
        <w:rPr>
          <w:rFonts w:ascii="Consolas" w:hAnsi="Consolas" w:cs="Consolas"/>
          <w:color w:val="0000FF"/>
          <w:sz w:val="19"/>
          <w:szCs w:val="19"/>
          <w:lang w:bidi="hi-IN"/>
        </w:rPr>
        <w:t>WHERE</w:t>
      </w:r>
      <w:r w:rsidR="00DC2D33">
        <w:rPr>
          <w:rFonts w:ascii="Consolas" w:hAnsi="Consolas" w:cs="Consolas"/>
          <w:color w:val="000000"/>
          <w:sz w:val="19"/>
          <w:szCs w:val="19"/>
          <w:lang w:bidi="hi-IN"/>
        </w:rPr>
        <w:t xml:space="preserve"> student_id </w:t>
      </w:r>
      <w:r w:rsidR="00DC2D33">
        <w:rPr>
          <w:rFonts w:ascii="Consolas" w:hAnsi="Consolas" w:cs="Consolas"/>
          <w:color w:val="808080"/>
          <w:sz w:val="19"/>
          <w:szCs w:val="19"/>
          <w:lang w:bidi="hi-IN"/>
        </w:rPr>
        <w:t>=</w:t>
      </w:r>
      <w:r w:rsidR="00DC2D33">
        <w:rPr>
          <w:rFonts w:ascii="Consolas" w:hAnsi="Consolas" w:cs="Consolas"/>
          <w:color w:val="000000"/>
          <w:sz w:val="19"/>
          <w:szCs w:val="19"/>
          <w:lang w:bidi="hi-IN"/>
        </w:rPr>
        <w:t xml:space="preserve"> 1</w:t>
      </w:r>
      <w:r w:rsidR="00DC2D33">
        <w:rPr>
          <w:rFonts w:ascii="Consolas" w:hAnsi="Consolas" w:cs="Consolas"/>
          <w:color w:val="808080"/>
          <w:sz w:val="19"/>
          <w:szCs w:val="19"/>
          <w:lang w:bidi="hi-IN"/>
        </w:rPr>
        <w:t>;</w:t>
      </w:r>
      <w:r w:rsidR="00DC2D33">
        <w:rPr>
          <w:rFonts w:ascii="Consolas" w:hAnsi="Consolas" w:cs="Consolas"/>
          <w:color w:val="000000"/>
          <w:sz w:val="19"/>
          <w:szCs w:val="19"/>
          <w:lang w:bidi="hi-IN"/>
        </w:rPr>
        <w:t xml:space="preserve"> </w:t>
      </w:r>
    </w:p>
    <w:p w:rsidR="00DC2D33" w:rsidRDefault="00DC2D33" w:rsidP="00DC2D33">
      <w:pPr>
        <w:autoSpaceDE w:val="0"/>
        <w:autoSpaceDN w:val="0"/>
        <w:adjustRightInd w:val="0"/>
        <w:ind w:left="2160"/>
        <w:rPr>
          <w:rFonts w:ascii="Consolas" w:hAnsi="Consolas" w:cs="Consolas"/>
          <w:color w:val="000000"/>
          <w:sz w:val="19"/>
          <w:szCs w:val="19"/>
          <w:lang w:bidi="hi-IN"/>
        </w:rPr>
      </w:pPr>
      <w:r>
        <w:rPr>
          <w:rFonts w:ascii="Consolas" w:hAnsi="Consolas" w:cs="Consolas"/>
          <w:color w:val="0000FF"/>
          <w:sz w:val="19"/>
          <w:szCs w:val="19"/>
          <w:lang w:bidi="hi-IN"/>
        </w:rPr>
        <w:t>DELETE</w:t>
      </w:r>
      <w:r>
        <w:rPr>
          <w:rFonts w:ascii="Consolas" w:hAnsi="Consolas" w:cs="Consolas"/>
          <w:color w:val="000000"/>
          <w:sz w:val="19"/>
          <w:szCs w:val="19"/>
          <w:lang w:bidi="hi-IN"/>
        </w:rPr>
        <w:t xml:space="preserve"> </w:t>
      </w:r>
      <w:r>
        <w:rPr>
          <w:rFonts w:ascii="Consolas" w:hAnsi="Consolas" w:cs="Consolas"/>
          <w:color w:val="0000FF"/>
          <w:sz w:val="19"/>
          <w:szCs w:val="19"/>
          <w:lang w:bidi="hi-IN"/>
        </w:rPr>
        <w:t>FROM</w:t>
      </w:r>
      <w:r>
        <w:rPr>
          <w:rFonts w:ascii="Consolas" w:hAnsi="Consolas" w:cs="Consolas"/>
          <w:color w:val="000000"/>
          <w:sz w:val="19"/>
          <w:szCs w:val="19"/>
          <w:lang w:bidi="hi-IN"/>
        </w:rPr>
        <w:t xml:space="preserve"> Payments </w:t>
      </w:r>
      <w:r>
        <w:rPr>
          <w:rFonts w:ascii="Consolas" w:hAnsi="Consolas" w:cs="Consolas"/>
          <w:color w:val="0000FF"/>
          <w:sz w:val="19"/>
          <w:szCs w:val="19"/>
          <w:lang w:bidi="hi-IN"/>
        </w:rPr>
        <w:t>WHERE</w:t>
      </w:r>
      <w:r>
        <w:rPr>
          <w:rFonts w:ascii="Consolas" w:hAnsi="Consolas" w:cs="Consolas"/>
          <w:color w:val="000000"/>
          <w:sz w:val="19"/>
          <w:szCs w:val="19"/>
          <w:lang w:bidi="hi-IN"/>
        </w:rPr>
        <w:t xml:space="preserve"> student_id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1</w:t>
      </w:r>
      <w:r>
        <w:rPr>
          <w:rFonts w:ascii="Consolas" w:hAnsi="Consolas" w:cs="Consolas"/>
          <w:color w:val="808080"/>
          <w:sz w:val="19"/>
          <w:szCs w:val="19"/>
          <w:lang w:bidi="hi-IN"/>
        </w:rPr>
        <w:t>;</w:t>
      </w:r>
    </w:p>
    <w:p w:rsidR="0013771D" w:rsidRDefault="00DC2D33" w:rsidP="00DC2D33">
      <w:pPr>
        <w:pStyle w:val="ListParagraph"/>
        <w:ind w:left="2160" w:right="1368"/>
        <w:rPr>
          <w:rFonts w:ascii="Calibri" w:eastAsia="Calibri" w:hAnsi="Calibri" w:cs="Calibri"/>
          <w:sz w:val="22"/>
          <w:szCs w:val="22"/>
        </w:rPr>
      </w:pPr>
      <w:r>
        <w:rPr>
          <w:rFonts w:ascii="Consolas" w:hAnsi="Consolas" w:cs="Consolas"/>
          <w:color w:val="0000FF"/>
          <w:sz w:val="19"/>
          <w:szCs w:val="19"/>
          <w:lang w:bidi="hi-IN"/>
        </w:rPr>
        <w:t>DELETE</w:t>
      </w:r>
      <w:r>
        <w:rPr>
          <w:rFonts w:ascii="Consolas" w:hAnsi="Consolas" w:cs="Consolas"/>
          <w:color w:val="000000"/>
          <w:sz w:val="19"/>
          <w:szCs w:val="19"/>
          <w:lang w:bidi="hi-IN"/>
        </w:rPr>
        <w:t xml:space="preserve"> </w:t>
      </w:r>
      <w:r>
        <w:rPr>
          <w:rFonts w:ascii="Consolas" w:hAnsi="Consolas" w:cs="Consolas"/>
          <w:color w:val="0000FF"/>
          <w:sz w:val="19"/>
          <w:szCs w:val="19"/>
          <w:lang w:bidi="hi-IN"/>
        </w:rPr>
        <w:t>FROM</w:t>
      </w:r>
      <w:r>
        <w:rPr>
          <w:rFonts w:ascii="Consolas" w:hAnsi="Consolas" w:cs="Consolas"/>
          <w:color w:val="000000"/>
          <w:sz w:val="19"/>
          <w:szCs w:val="19"/>
          <w:lang w:bidi="hi-IN"/>
        </w:rPr>
        <w:t xml:space="preserve"> Students </w:t>
      </w:r>
      <w:r>
        <w:rPr>
          <w:rFonts w:ascii="Consolas" w:hAnsi="Consolas" w:cs="Consolas"/>
          <w:color w:val="0000FF"/>
          <w:sz w:val="19"/>
          <w:szCs w:val="19"/>
          <w:lang w:bidi="hi-IN"/>
        </w:rPr>
        <w:t>WHERE</w:t>
      </w:r>
      <w:r>
        <w:rPr>
          <w:rFonts w:ascii="Consolas" w:hAnsi="Consolas" w:cs="Consolas"/>
          <w:color w:val="000000"/>
          <w:sz w:val="19"/>
          <w:szCs w:val="19"/>
          <w:lang w:bidi="hi-IN"/>
        </w:rPr>
        <w:t xml:space="preserve"> student_id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1</w:t>
      </w:r>
      <w:r>
        <w:rPr>
          <w:rFonts w:ascii="Consolas" w:hAnsi="Consolas" w:cs="Consolas"/>
          <w:color w:val="808080"/>
          <w:sz w:val="19"/>
          <w:szCs w:val="19"/>
          <w:lang w:bidi="hi-IN"/>
        </w:rPr>
        <w:t>;</w:t>
      </w:r>
    </w:p>
    <w:p w:rsidR="0013771D" w:rsidRDefault="00247A08" w:rsidP="00D055B6">
      <w:pPr>
        <w:pStyle w:val="ListParagraph"/>
        <w:ind w:left="2160" w:right="683"/>
        <w:rPr>
          <w:rFonts w:ascii="Calibri" w:eastAsia="Calibri" w:hAnsi="Calibri" w:cs="Calibri"/>
          <w:sz w:val="22"/>
          <w:szCs w:val="22"/>
        </w:rPr>
      </w:pPr>
      <w:r>
        <w:rPr>
          <w:rFonts w:ascii="Calibri" w:eastAsia="Calibri" w:hAnsi="Calibri" w:cs="Calibri"/>
          <w:noProof/>
          <w:sz w:val="22"/>
          <w:szCs w:val="22"/>
          <w:lang w:bidi="hi-IN"/>
        </w:rPr>
        <w:lastRenderedPageBreak/>
        <w:drawing>
          <wp:inline distT="0" distB="0" distL="0" distR="0">
            <wp:extent cx="4095750" cy="2421071"/>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srcRect/>
                    <a:stretch>
                      <a:fillRect/>
                    </a:stretch>
                  </pic:blipFill>
                  <pic:spPr bwMode="auto">
                    <a:xfrm>
                      <a:off x="0" y="0"/>
                      <a:ext cx="4098889" cy="2422926"/>
                    </a:xfrm>
                    <a:prstGeom prst="rect">
                      <a:avLst/>
                    </a:prstGeom>
                    <a:noFill/>
                    <a:ln w="9525">
                      <a:noFill/>
                      <a:miter lim="800000"/>
                      <a:headEnd/>
                      <a:tailEnd/>
                    </a:ln>
                  </pic:spPr>
                </pic:pic>
              </a:graphicData>
            </a:graphic>
          </wp:inline>
        </w:drawing>
      </w:r>
    </w:p>
    <w:p w:rsidR="00DC2D33" w:rsidRPr="0013771D" w:rsidRDefault="00DC2D33" w:rsidP="0013771D">
      <w:pPr>
        <w:pStyle w:val="ListParagraph"/>
        <w:ind w:left="2160" w:right="1368"/>
        <w:rPr>
          <w:rFonts w:ascii="Calibri" w:eastAsia="Calibri" w:hAnsi="Calibri" w:cs="Calibri"/>
          <w:sz w:val="22"/>
          <w:szCs w:val="22"/>
        </w:rPr>
      </w:pPr>
    </w:p>
    <w:p w:rsidR="00054720" w:rsidRDefault="0064760D">
      <w:pPr>
        <w:spacing w:line="260" w:lineRule="exact"/>
        <w:ind w:left="1800"/>
        <w:rPr>
          <w:rFonts w:ascii="Calibri" w:eastAsia="Calibri" w:hAnsi="Calibri" w:cs="Calibri"/>
          <w:sz w:val="22"/>
          <w:szCs w:val="22"/>
        </w:rPr>
      </w:pPr>
      <w:r>
        <w:rPr>
          <w:rFonts w:ascii="Calibri" w:eastAsia="Calibri" w:hAnsi="Calibri" w:cs="Calibri"/>
          <w:sz w:val="22"/>
          <w:szCs w:val="22"/>
        </w:rPr>
        <w:t>7.    Update the payment amount for a specific payment record in the "Payments" table. Choose any</w:t>
      </w:r>
    </w:p>
    <w:p w:rsidR="00054720" w:rsidRDefault="0064760D">
      <w:pPr>
        <w:ind w:left="2160"/>
        <w:rPr>
          <w:rFonts w:ascii="Calibri" w:eastAsia="Calibri" w:hAnsi="Calibri" w:cs="Calibri"/>
          <w:sz w:val="22"/>
          <w:szCs w:val="22"/>
        </w:rPr>
      </w:pPr>
      <w:r>
        <w:rPr>
          <w:rFonts w:ascii="Calibri" w:eastAsia="Calibri" w:hAnsi="Calibri" w:cs="Calibri"/>
          <w:sz w:val="22"/>
          <w:szCs w:val="22"/>
        </w:rPr>
        <w:t>payment record and modify the payment amount.</w:t>
      </w:r>
    </w:p>
    <w:p w:rsidR="00DC2D33" w:rsidRPr="00DC2D33" w:rsidRDefault="00DC2D33" w:rsidP="00DC2D33">
      <w:pPr>
        <w:autoSpaceDE w:val="0"/>
        <w:autoSpaceDN w:val="0"/>
        <w:adjustRightInd w:val="0"/>
        <w:ind w:left="1440" w:firstLine="720"/>
        <w:rPr>
          <w:rFonts w:ascii="Consolas" w:hAnsi="Consolas" w:cs="Consolas"/>
          <w:color w:val="000000"/>
          <w:sz w:val="19"/>
          <w:szCs w:val="19"/>
          <w:lang w:bidi="hi-IN"/>
        </w:rPr>
      </w:pPr>
      <w:r>
        <w:rPr>
          <w:rFonts w:ascii="Calibri" w:eastAsia="Calibri" w:hAnsi="Calibri" w:cs="Calibri"/>
          <w:sz w:val="22"/>
          <w:szCs w:val="22"/>
        </w:rPr>
        <w:t xml:space="preserve">Ans) </w:t>
      </w:r>
      <w:r>
        <w:rPr>
          <w:rFonts w:ascii="Consolas" w:hAnsi="Consolas" w:cs="Consolas"/>
          <w:color w:val="FF00FF"/>
          <w:sz w:val="19"/>
          <w:szCs w:val="19"/>
          <w:lang w:bidi="hi-IN"/>
        </w:rPr>
        <w:t>UPDATE</w:t>
      </w:r>
      <w:r>
        <w:rPr>
          <w:rFonts w:ascii="Consolas" w:hAnsi="Consolas" w:cs="Consolas"/>
          <w:color w:val="000000"/>
          <w:sz w:val="19"/>
          <w:szCs w:val="19"/>
          <w:lang w:bidi="hi-IN"/>
        </w:rPr>
        <w:t xml:space="preserve"> Payments </w:t>
      </w:r>
      <w:r>
        <w:rPr>
          <w:rFonts w:ascii="Consolas" w:hAnsi="Consolas" w:cs="Consolas"/>
          <w:color w:val="0000FF"/>
          <w:sz w:val="19"/>
          <w:szCs w:val="19"/>
          <w:lang w:bidi="hi-IN"/>
        </w:rPr>
        <w:t>SET</w:t>
      </w:r>
      <w:r>
        <w:rPr>
          <w:rFonts w:ascii="Consolas" w:hAnsi="Consolas" w:cs="Consolas"/>
          <w:color w:val="000000"/>
          <w:sz w:val="19"/>
          <w:szCs w:val="19"/>
          <w:lang w:bidi="hi-IN"/>
        </w:rPr>
        <w:t xml:space="preserve"> amount </w:t>
      </w:r>
      <w:r>
        <w:rPr>
          <w:rFonts w:ascii="Consolas" w:hAnsi="Consolas" w:cs="Consolas"/>
          <w:color w:val="808080"/>
          <w:sz w:val="19"/>
          <w:szCs w:val="19"/>
          <w:lang w:bidi="hi-IN"/>
        </w:rPr>
        <w:t>=</w:t>
      </w:r>
      <w:r>
        <w:rPr>
          <w:rFonts w:ascii="Consolas" w:hAnsi="Consolas" w:cs="Consolas"/>
          <w:color w:val="000000"/>
          <w:sz w:val="19"/>
          <w:szCs w:val="19"/>
          <w:lang w:bidi="hi-IN"/>
        </w:rPr>
        <w:t xml:space="preserve"> 650.00 </w:t>
      </w:r>
      <w:r>
        <w:rPr>
          <w:rFonts w:ascii="Consolas" w:hAnsi="Consolas" w:cs="Consolas"/>
          <w:color w:val="0000FF"/>
          <w:sz w:val="19"/>
          <w:szCs w:val="19"/>
          <w:lang w:bidi="hi-IN"/>
        </w:rPr>
        <w:t>WHERE</w:t>
      </w:r>
      <w:r>
        <w:rPr>
          <w:rFonts w:ascii="Consolas" w:hAnsi="Consolas" w:cs="Consolas"/>
          <w:color w:val="000000"/>
          <w:sz w:val="19"/>
          <w:szCs w:val="19"/>
          <w:lang w:bidi="hi-IN"/>
        </w:rPr>
        <w:t xml:space="preserve"> payment_id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5</w:t>
      </w:r>
      <w:r>
        <w:rPr>
          <w:rFonts w:ascii="Consolas" w:hAnsi="Consolas" w:cs="Consolas"/>
          <w:color w:val="808080"/>
          <w:sz w:val="19"/>
          <w:szCs w:val="19"/>
          <w:lang w:bidi="hi-IN"/>
        </w:rPr>
        <w:t>;</w:t>
      </w:r>
    </w:p>
    <w:p w:rsidR="00DC2D33" w:rsidRDefault="00DC2D33">
      <w:pPr>
        <w:ind w:left="2160"/>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4095750" cy="2146738"/>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srcRect/>
                    <a:stretch>
                      <a:fillRect/>
                    </a:stretch>
                  </pic:blipFill>
                  <pic:spPr bwMode="auto">
                    <a:xfrm>
                      <a:off x="0" y="0"/>
                      <a:ext cx="4092060" cy="2144804"/>
                    </a:xfrm>
                    <a:prstGeom prst="rect">
                      <a:avLst/>
                    </a:prstGeom>
                    <a:noFill/>
                    <a:ln w="9525">
                      <a:noFill/>
                      <a:miter lim="800000"/>
                      <a:headEnd/>
                      <a:tailEnd/>
                    </a:ln>
                  </pic:spPr>
                </pic:pic>
              </a:graphicData>
            </a:graphic>
          </wp:inline>
        </w:drawing>
      </w:r>
    </w:p>
    <w:p w:rsidR="00054720" w:rsidRDefault="0064760D">
      <w:pPr>
        <w:ind w:left="1404" w:right="4230"/>
        <w:jc w:val="center"/>
        <w:rPr>
          <w:rFonts w:ascii="Calibri" w:eastAsia="Calibri" w:hAnsi="Calibri" w:cs="Calibri"/>
          <w:sz w:val="22"/>
          <w:szCs w:val="22"/>
        </w:rPr>
      </w:pPr>
      <w:r>
        <w:rPr>
          <w:rFonts w:ascii="Calibri" w:eastAsia="Calibri" w:hAnsi="Calibri" w:cs="Calibri"/>
          <w:b/>
          <w:sz w:val="22"/>
          <w:szCs w:val="22"/>
        </w:rPr>
        <w:t>Task 3. Aggregate functions, Having, Order By, GroupBy and Joins:</w:t>
      </w:r>
    </w:p>
    <w:p w:rsidR="00054720" w:rsidRDefault="00054720">
      <w:pPr>
        <w:spacing w:before="5" w:line="120" w:lineRule="exact"/>
        <w:rPr>
          <w:sz w:val="13"/>
          <w:szCs w:val="13"/>
        </w:rPr>
      </w:pPr>
    </w:p>
    <w:p w:rsidR="00054720" w:rsidRPr="00225B6E" w:rsidRDefault="0064760D" w:rsidP="00225B6E">
      <w:pPr>
        <w:pStyle w:val="ListParagraph"/>
        <w:numPr>
          <w:ilvl w:val="0"/>
          <w:numId w:val="5"/>
        </w:numPr>
        <w:spacing w:line="360" w:lineRule="auto"/>
        <w:ind w:right="995"/>
        <w:rPr>
          <w:rFonts w:ascii="Calibri" w:eastAsia="Calibri" w:hAnsi="Calibri" w:cs="Calibri"/>
          <w:sz w:val="22"/>
          <w:szCs w:val="22"/>
        </w:rPr>
      </w:pPr>
      <w:r w:rsidRPr="00225B6E">
        <w:rPr>
          <w:rFonts w:ascii="Calibri" w:eastAsia="Calibri" w:hAnsi="Calibri" w:cs="Calibri"/>
          <w:sz w:val="22"/>
          <w:szCs w:val="22"/>
        </w:rPr>
        <w:t>Write an SQL query to calculate the total payments made by a specific student. You will need to join the "Payments" table with the "Students" table based on the student's ID.</w:t>
      </w:r>
    </w:p>
    <w:p w:rsidR="00502CBE" w:rsidRDefault="00673C2F" w:rsidP="00502CBE">
      <w:pPr>
        <w:autoSpaceDE w:val="0"/>
        <w:autoSpaceDN w:val="0"/>
        <w:adjustRightInd w:val="0"/>
        <w:ind w:left="2160"/>
        <w:rPr>
          <w:rFonts w:ascii="Consolas" w:hAnsi="Consolas" w:cs="Consolas"/>
          <w:color w:val="000000"/>
          <w:sz w:val="19"/>
          <w:szCs w:val="19"/>
          <w:lang w:bidi="hi-IN"/>
        </w:rPr>
      </w:pPr>
      <w:r>
        <w:rPr>
          <w:rFonts w:ascii="Calibri" w:eastAsia="Calibri" w:hAnsi="Calibri" w:cs="Calibri"/>
          <w:sz w:val="22"/>
          <w:szCs w:val="22"/>
        </w:rPr>
        <w:t xml:space="preserve">Ans) </w:t>
      </w:r>
      <w:r w:rsidR="00502CBE">
        <w:rPr>
          <w:rFonts w:ascii="Consolas" w:hAnsi="Consolas" w:cs="Consolas"/>
          <w:color w:val="0000FF"/>
          <w:sz w:val="19"/>
          <w:szCs w:val="19"/>
          <w:lang w:bidi="hi-IN"/>
        </w:rPr>
        <w:t>SELECT</w:t>
      </w:r>
      <w:r w:rsidR="00502CBE">
        <w:rPr>
          <w:rFonts w:ascii="Consolas" w:hAnsi="Consolas" w:cs="Consolas"/>
          <w:color w:val="000000"/>
          <w:sz w:val="19"/>
          <w:szCs w:val="19"/>
          <w:lang w:bidi="hi-IN"/>
        </w:rPr>
        <w:t xml:space="preserve"> s</w:t>
      </w:r>
      <w:r w:rsidR="00502CBE">
        <w:rPr>
          <w:rFonts w:ascii="Consolas" w:hAnsi="Consolas" w:cs="Consolas"/>
          <w:color w:val="808080"/>
          <w:sz w:val="19"/>
          <w:szCs w:val="19"/>
          <w:lang w:bidi="hi-IN"/>
        </w:rPr>
        <w:t>.</w:t>
      </w:r>
      <w:r w:rsidR="00502CBE">
        <w:rPr>
          <w:rFonts w:ascii="Consolas" w:hAnsi="Consolas" w:cs="Consolas"/>
          <w:color w:val="000000"/>
          <w:sz w:val="19"/>
          <w:szCs w:val="19"/>
          <w:lang w:bidi="hi-IN"/>
        </w:rPr>
        <w:t>student_id</w:t>
      </w:r>
      <w:r w:rsidR="00502CBE">
        <w:rPr>
          <w:rFonts w:ascii="Consolas" w:hAnsi="Consolas" w:cs="Consolas"/>
          <w:color w:val="808080"/>
          <w:sz w:val="19"/>
          <w:szCs w:val="19"/>
          <w:lang w:bidi="hi-IN"/>
        </w:rPr>
        <w:t>,</w:t>
      </w:r>
      <w:r w:rsidR="00502CBE">
        <w:rPr>
          <w:rFonts w:ascii="Consolas" w:hAnsi="Consolas" w:cs="Consolas"/>
          <w:color w:val="000000"/>
          <w:sz w:val="19"/>
          <w:szCs w:val="19"/>
          <w:lang w:bidi="hi-IN"/>
        </w:rPr>
        <w:t xml:space="preserve"> s</w:t>
      </w:r>
      <w:r w:rsidR="00502CBE">
        <w:rPr>
          <w:rFonts w:ascii="Consolas" w:hAnsi="Consolas" w:cs="Consolas"/>
          <w:color w:val="808080"/>
          <w:sz w:val="19"/>
          <w:szCs w:val="19"/>
          <w:lang w:bidi="hi-IN"/>
        </w:rPr>
        <w:t>.</w:t>
      </w:r>
      <w:r w:rsidR="00502CBE">
        <w:rPr>
          <w:rFonts w:ascii="Consolas" w:hAnsi="Consolas" w:cs="Consolas"/>
          <w:color w:val="000000"/>
          <w:sz w:val="19"/>
          <w:szCs w:val="19"/>
          <w:lang w:bidi="hi-IN"/>
        </w:rPr>
        <w:t>first_name</w:t>
      </w:r>
      <w:r w:rsidR="00502CBE">
        <w:rPr>
          <w:rFonts w:ascii="Consolas" w:hAnsi="Consolas" w:cs="Consolas"/>
          <w:color w:val="808080"/>
          <w:sz w:val="19"/>
          <w:szCs w:val="19"/>
          <w:lang w:bidi="hi-IN"/>
        </w:rPr>
        <w:t>,</w:t>
      </w:r>
      <w:r w:rsidR="00502CBE">
        <w:rPr>
          <w:rFonts w:ascii="Consolas" w:hAnsi="Consolas" w:cs="Consolas"/>
          <w:color w:val="000000"/>
          <w:sz w:val="19"/>
          <w:szCs w:val="19"/>
          <w:lang w:bidi="hi-IN"/>
        </w:rPr>
        <w:t xml:space="preserve"> s</w:t>
      </w:r>
      <w:r w:rsidR="00502CBE">
        <w:rPr>
          <w:rFonts w:ascii="Consolas" w:hAnsi="Consolas" w:cs="Consolas"/>
          <w:color w:val="808080"/>
          <w:sz w:val="19"/>
          <w:szCs w:val="19"/>
          <w:lang w:bidi="hi-IN"/>
        </w:rPr>
        <w:t>.</w:t>
      </w:r>
      <w:r w:rsidR="00502CBE">
        <w:rPr>
          <w:rFonts w:ascii="Consolas" w:hAnsi="Consolas" w:cs="Consolas"/>
          <w:color w:val="000000"/>
          <w:sz w:val="19"/>
          <w:szCs w:val="19"/>
          <w:lang w:bidi="hi-IN"/>
        </w:rPr>
        <w:t>last_name</w:t>
      </w:r>
      <w:r w:rsidR="00502CBE">
        <w:rPr>
          <w:rFonts w:ascii="Consolas" w:hAnsi="Consolas" w:cs="Consolas"/>
          <w:color w:val="808080"/>
          <w:sz w:val="19"/>
          <w:szCs w:val="19"/>
          <w:lang w:bidi="hi-IN"/>
        </w:rPr>
        <w:t>,</w:t>
      </w:r>
      <w:r w:rsidR="00502CBE">
        <w:rPr>
          <w:rFonts w:ascii="Consolas" w:hAnsi="Consolas" w:cs="Consolas"/>
          <w:color w:val="000000"/>
          <w:sz w:val="19"/>
          <w:szCs w:val="19"/>
          <w:lang w:bidi="hi-IN"/>
        </w:rPr>
        <w:t xml:space="preserve"> </w:t>
      </w:r>
      <w:r w:rsidR="00502CBE">
        <w:rPr>
          <w:rFonts w:ascii="Consolas" w:hAnsi="Consolas" w:cs="Consolas"/>
          <w:color w:val="FF00FF"/>
          <w:sz w:val="19"/>
          <w:szCs w:val="19"/>
          <w:lang w:bidi="hi-IN"/>
        </w:rPr>
        <w:t>SUM</w:t>
      </w:r>
      <w:r w:rsidR="00502CBE">
        <w:rPr>
          <w:rFonts w:ascii="Consolas" w:hAnsi="Consolas" w:cs="Consolas"/>
          <w:color w:val="808080"/>
          <w:sz w:val="19"/>
          <w:szCs w:val="19"/>
          <w:lang w:bidi="hi-IN"/>
        </w:rPr>
        <w:t>(</w:t>
      </w:r>
      <w:r w:rsidR="00502CBE">
        <w:rPr>
          <w:rFonts w:ascii="Consolas" w:hAnsi="Consolas" w:cs="Consolas"/>
          <w:color w:val="000000"/>
          <w:sz w:val="19"/>
          <w:szCs w:val="19"/>
          <w:lang w:bidi="hi-IN"/>
        </w:rPr>
        <w:t>p</w:t>
      </w:r>
      <w:r w:rsidR="00502CBE">
        <w:rPr>
          <w:rFonts w:ascii="Consolas" w:hAnsi="Consolas" w:cs="Consolas"/>
          <w:color w:val="808080"/>
          <w:sz w:val="19"/>
          <w:szCs w:val="19"/>
          <w:lang w:bidi="hi-IN"/>
        </w:rPr>
        <w:t>.</w:t>
      </w:r>
      <w:r w:rsidR="00502CBE">
        <w:rPr>
          <w:rFonts w:ascii="Consolas" w:hAnsi="Consolas" w:cs="Consolas"/>
          <w:color w:val="000000"/>
          <w:sz w:val="19"/>
          <w:szCs w:val="19"/>
          <w:lang w:bidi="hi-IN"/>
        </w:rPr>
        <w:t>amount</w:t>
      </w:r>
      <w:r w:rsidR="00502CBE">
        <w:rPr>
          <w:rFonts w:ascii="Consolas" w:hAnsi="Consolas" w:cs="Consolas"/>
          <w:color w:val="808080"/>
          <w:sz w:val="19"/>
          <w:szCs w:val="19"/>
          <w:lang w:bidi="hi-IN"/>
        </w:rPr>
        <w:t>)</w:t>
      </w:r>
      <w:r w:rsidR="00502CBE">
        <w:rPr>
          <w:rFonts w:ascii="Consolas" w:hAnsi="Consolas" w:cs="Consolas"/>
          <w:color w:val="000000"/>
          <w:sz w:val="19"/>
          <w:szCs w:val="19"/>
          <w:lang w:bidi="hi-IN"/>
        </w:rPr>
        <w:t xml:space="preserve"> </w:t>
      </w:r>
      <w:r w:rsidR="00502CBE">
        <w:rPr>
          <w:rFonts w:ascii="Consolas" w:hAnsi="Consolas" w:cs="Consolas"/>
          <w:color w:val="0000FF"/>
          <w:sz w:val="19"/>
          <w:szCs w:val="19"/>
          <w:lang w:bidi="hi-IN"/>
        </w:rPr>
        <w:t>AS</w:t>
      </w:r>
      <w:r w:rsidR="00502CBE">
        <w:rPr>
          <w:rFonts w:ascii="Consolas" w:hAnsi="Consolas" w:cs="Consolas"/>
          <w:color w:val="000000"/>
          <w:sz w:val="19"/>
          <w:szCs w:val="19"/>
          <w:lang w:bidi="hi-IN"/>
        </w:rPr>
        <w:t xml:space="preserve"> total_payments</w:t>
      </w:r>
    </w:p>
    <w:p w:rsidR="00502CBE" w:rsidRDefault="00502CBE" w:rsidP="00502CBE">
      <w:pPr>
        <w:autoSpaceDE w:val="0"/>
        <w:autoSpaceDN w:val="0"/>
        <w:adjustRightInd w:val="0"/>
        <w:ind w:left="2160"/>
        <w:rPr>
          <w:rFonts w:ascii="Consolas" w:hAnsi="Consolas" w:cs="Consolas"/>
          <w:color w:val="000000"/>
          <w:sz w:val="19"/>
          <w:szCs w:val="19"/>
          <w:lang w:bidi="hi-IN"/>
        </w:rPr>
      </w:pPr>
      <w:r>
        <w:rPr>
          <w:rFonts w:ascii="Consolas" w:hAnsi="Consolas" w:cs="Consolas"/>
          <w:color w:val="0000FF"/>
          <w:sz w:val="19"/>
          <w:szCs w:val="19"/>
          <w:lang w:bidi="hi-IN"/>
        </w:rPr>
        <w:t>FROM</w:t>
      </w:r>
      <w:r>
        <w:rPr>
          <w:rFonts w:ascii="Consolas" w:hAnsi="Consolas" w:cs="Consolas"/>
          <w:color w:val="000000"/>
          <w:sz w:val="19"/>
          <w:szCs w:val="19"/>
          <w:lang w:bidi="hi-IN"/>
        </w:rPr>
        <w:t xml:space="preserve"> Students s </w:t>
      </w:r>
      <w:r>
        <w:rPr>
          <w:rFonts w:ascii="Consolas" w:hAnsi="Consolas" w:cs="Consolas"/>
          <w:color w:val="808080"/>
          <w:sz w:val="19"/>
          <w:szCs w:val="19"/>
          <w:lang w:bidi="hi-IN"/>
        </w:rPr>
        <w:t>JOIN</w:t>
      </w:r>
      <w:r>
        <w:rPr>
          <w:rFonts w:ascii="Consolas" w:hAnsi="Consolas" w:cs="Consolas"/>
          <w:color w:val="000000"/>
          <w:sz w:val="19"/>
          <w:szCs w:val="19"/>
          <w:lang w:bidi="hi-IN"/>
        </w:rPr>
        <w:t xml:space="preserve"> Payments p </w:t>
      </w:r>
      <w:r>
        <w:rPr>
          <w:rFonts w:ascii="Consolas" w:hAnsi="Consolas" w:cs="Consolas"/>
          <w:color w:val="0000FF"/>
          <w:sz w:val="19"/>
          <w:szCs w:val="19"/>
          <w:lang w:bidi="hi-IN"/>
        </w:rPr>
        <w:t>ON</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 xml:space="preserve">student_id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p</w:t>
      </w:r>
      <w:r>
        <w:rPr>
          <w:rFonts w:ascii="Consolas" w:hAnsi="Consolas" w:cs="Consolas"/>
          <w:color w:val="808080"/>
          <w:sz w:val="19"/>
          <w:szCs w:val="19"/>
          <w:lang w:bidi="hi-IN"/>
        </w:rPr>
        <w:t>.</w:t>
      </w:r>
      <w:r>
        <w:rPr>
          <w:rFonts w:ascii="Consolas" w:hAnsi="Consolas" w:cs="Consolas"/>
          <w:color w:val="000000"/>
          <w:sz w:val="19"/>
          <w:szCs w:val="19"/>
          <w:lang w:bidi="hi-IN"/>
        </w:rPr>
        <w:t>student_id</w:t>
      </w:r>
    </w:p>
    <w:p w:rsidR="00502CBE" w:rsidRDefault="00502CBE" w:rsidP="00502CBE">
      <w:pPr>
        <w:autoSpaceDE w:val="0"/>
        <w:autoSpaceDN w:val="0"/>
        <w:adjustRightInd w:val="0"/>
        <w:ind w:left="2160"/>
        <w:rPr>
          <w:rFonts w:ascii="Consolas" w:hAnsi="Consolas" w:cs="Consolas"/>
          <w:color w:val="000000"/>
          <w:sz w:val="19"/>
          <w:szCs w:val="19"/>
          <w:lang w:bidi="hi-IN"/>
        </w:rPr>
      </w:pPr>
      <w:r>
        <w:rPr>
          <w:rFonts w:ascii="Consolas" w:hAnsi="Consolas" w:cs="Consolas"/>
          <w:color w:val="0000FF"/>
          <w:sz w:val="19"/>
          <w:szCs w:val="19"/>
          <w:lang w:bidi="hi-IN"/>
        </w:rPr>
        <w:t>Group</w:t>
      </w:r>
      <w:r>
        <w:rPr>
          <w:rFonts w:ascii="Consolas" w:hAnsi="Consolas" w:cs="Consolas"/>
          <w:color w:val="000000"/>
          <w:sz w:val="19"/>
          <w:szCs w:val="19"/>
          <w:lang w:bidi="hi-IN"/>
        </w:rPr>
        <w:t xml:space="preserve"> </w:t>
      </w:r>
      <w:r>
        <w:rPr>
          <w:rFonts w:ascii="Consolas" w:hAnsi="Consolas" w:cs="Consolas"/>
          <w:color w:val="0000FF"/>
          <w:sz w:val="19"/>
          <w:szCs w:val="19"/>
          <w:lang w:bidi="hi-IN"/>
        </w:rPr>
        <w:t>By</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student_id</w:t>
      </w:r>
      <w:r>
        <w:rPr>
          <w:rFonts w:ascii="Consolas" w:hAnsi="Consolas" w:cs="Consolas"/>
          <w:color w:val="808080"/>
          <w:sz w:val="19"/>
          <w:szCs w:val="19"/>
          <w:lang w:bidi="hi-IN"/>
        </w:rPr>
        <w:t>,</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first_name</w:t>
      </w:r>
      <w:r>
        <w:rPr>
          <w:rFonts w:ascii="Consolas" w:hAnsi="Consolas" w:cs="Consolas"/>
          <w:color w:val="808080"/>
          <w:sz w:val="19"/>
          <w:szCs w:val="19"/>
          <w:lang w:bidi="hi-IN"/>
        </w:rPr>
        <w:t>,</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last_name</w:t>
      </w:r>
    </w:p>
    <w:p w:rsidR="00225B6E" w:rsidRDefault="00502CBE" w:rsidP="00502CBE">
      <w:pPr>
        <w:pStyle w:val="ListParagraph"/>
        <w:spacing w:line="360" w:lineRule="auto"/>
        <w:ind w:left="2160" w:right="995"/>
        <w:rPr>
          <w:rFonts w:ascii="Calibri" w:eastAsia="Calibri" w:hAnsi="Calibri" w:cs="Calibri"/>
          <w:sz w:val="22"/>
          <w:szCs w:val="22"/>
        </w:rPr>
      </w:pPr>
      <w:r>
        <w:rPr>
          <w:rFonts w:ascii="Consolas" w:hAnsi="Consolas" w:cs="Consolas"/>
          <w:color w:val="0000FF"/>
          <w:sz w:val="19"/>
          <w:szCs w:val="19"/>
          <w:lang w:bidi="hi-IN"/>
        </w:rPr>
        <w:t>Having</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 xml:space="preserve">student_id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5</w:t>
      </w:r>
      <w:r>
        <w:rPr>
          <w:rFonts w:ascii="Consolas" w:hAnsi="Consolas" w:cs="Consolas"/>
          <w:color w:val="808080"/>
          <w:sz w:val="19"/>
          <w:szCs w:val="19"/>
          <w:lang w:bidi="hi-IN"/>
        </w:rPr>
        <w:t>;</w:t>
      </w:r>
    </w:p>
    <w:p w:rsidR="00502CBE" w:rsidRDefault="00502CBE" w:rsidP="00225B6E">
      <w:pPr>
        <w:pStyle w:val="ListParagraph"/>
        <w:spacing w:line="360" w:lineRule="auto"/>
        <w:ind w:left="2160" w:right="995"/>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4255770" cy="1322944"/>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a:srcRect/>
                    <a:stretch>
                      <a:fillRect/>
                    </a:stretch>
                  </pic:blipFill>
                  <pic:spPr bwMode="auto">
                    <a:xfrm>
                      <a:off x="0" y="0"/>
                      <a:ext cx="4262760" cy="1325117"/>
                    </a:xfrm>
                    <a:prstGeom prst="rect">
                      <a:avLst/>
                    </a:prstGeom>
                    <a:noFill/>
                    <a:ln w="9525">
                      <a:noFill/>
                      <a:miter lim="800000"/>
                      <a:headEnd/>
                      <a:tailEnd/>
                    </a:ln>
                  </pic:spPr>
                </pic:pic>
              </a:graphicData>
            </a:graphic>
          </wp:inline>
        </w:drawing>
      </w:r>
    </w:p>
    <w:p w:rsidR="00673C2F" w:rsidRPr="00225B6E" w:rsidRDefault="00673C2F" w:rsidP="00225B6E">
      <w:pPr>
        <w:pStyle w:val="ListParagraph"/>
        <w:spacing w:line="360" w:lineRule="auto"/>
        <w:ind w:left="2160" w:right="995"/>
        <w:rPr>
          <w:rFonts w:ascii="Calibri" w:eastAsia="Calibri" w:hAnsi="Calibri" w:cs="Calibri"/>
          <w:sz w:val="22"/>
          <w:szCs w:val="22"/>
        </w:rPr>
      </w:pPr>
    </w:p>
    <w:p w:rsidR="00054720" w:rsidRPr="00502CBE" w:rsidRDefault="0064760D" w:rsidP="00502CBE">
      <w:pPr>
        <w:pStyle w:val="ListParagraph"/>
        <w:numPr>
          <w:ilvl w:val="0"/>
          <w:numId w:val="5"/>
        </w:numPr>
        <w:spacing w:before="24" w:line="360" w:lineRule="auto"/>
        <w:ind w:right="938"/>
        <w:rPr>
          <w:rFonts w:ascii="Calibri" w:eastAsia="Calibri" w:hAnsi="Calibri" w:cs="Calibri"/>
          <w:sz w:val="22"/>
          <w:szCs w:val="22"/>
        </w:rPr>
      </w:pPr>
      <w:r w:rsidRPr="00502CBE">
        <w:rPr>
          <w:rFonts w:ascii="Calibri" w:eastAsia="Calibri" w:hAnsi="Calibri" w:cs="Calibri"/>
          <w:sz w:val="22"/>
          <w:szCs w:val="22"/>
        </w:rPr>
        <w:t>Write an SQL query to retrieve a list of courses along with the count of students enrolled in each course. Use a JOIN operation between the "Courses" table and the "Enrollments" table.</w:t>
      </w:r>
    </w:p>
    <w:p w:rsidR="00502CBE" w:rsidRDefault="00502CBE" w:rsidP="00502CBE">
      <w:pPr>
        <w:autoSpaceDE w:val="0"/>
        <w:autoSpaceDN w:val="0"/>
        <w:adjustRightInd w:val="0"/>
        <w:ind w:left="2160"/>
        <w:rPr>
          <w:rFonts w:ascii="Consolas" w:hAnsi="Consolas" w:cs="Consolas"/>
          <w:color w:val="000000"/>
          <w:sz w:val="19"/>
          <w:szCs w:val="19"/>
          <w:lang w:bidi="hi-IN"/>
        </w:rPr>
      </w:pPr>
      <w:r>
        <w:rPr>
          <w:rFonts w:ascii="Calibri" w:eastAsia="Calibri" w:hAnsi="Calibri" w:cs="Calibri"/>
          <w:sz w:val="22"/>
          <w:szCs w:val="22"/>
        </w:rPr>
        <w:lastRenderedPageBreak/>
        <w:t xml:space="preserve">Ans) </w:t>
      </w:r>
      <w:r>
        <w:rPr>
          <w:rFonts w:ascii="Consolas" w:hAnsi="Consolas" w:cs="Consolas"/>
          <w:color w:val="0000FF"/>
          <w:sz w:val="19"/>
          <w:szCs w:val="19"/>
          <w:lang w:bidi="hi-IN"/>
        </w:rPr>
        <w:t>SELECT</w:t>
      </w:r>
      <w:r>
        <w:rPr>
          <w:rFonts w:ascii="Consolas" w:hAnsi="Consolas" w:cs="Consolas"/>
          <w:color w:val="000000"/>
          <w:sz w:val="19"/>
          <w:szCs w:val="19"/>
          <w:lang w:bidi="hi-IN"/>
        </w:rPr>
        <w:t xml:space="preserve"> c</w:t>
      </w:r>
      <w:r>
        <w:rPr>
          <w:rFonts w:ascii="Consolas" w:hAnsi="Consolas" w:cs="Consolas"/>
          <w:color w:val="808080"/>
          <w:sz w:val="19"/>
          <w:szCs w:val="19"/>
          <w:lang w:bidi="hi-IN"/>
        </w:rPr>
        <w:t>.</w:t>
      </w:r>
      <w:r>
        <w:rPr>
          <w:rFonts w:ascii="Consolas" w:hAnsi="Consolas" w:cs="Consolas"/>
          <w:color w:val="000000"/>
          <w:sz w:val="19"/>
          <w:szCs w:val="19"/>
          <w:lang w:bidi="hi-IN"/>
        </w:rPr>
        <w:t>course_id</w:t>
      </w:r>
      <w:r>
        <w:rPr>
          <w:rFonts w:ascii="Consolas" w:hAnsi="Consolas" w:cs="Consolas"/>
          <w:color w:val="808080"/>
          <w:sz w:val="19"/>
          <w:szCs w:val="19"/>
          <w:lang w:bidi="hi-IN"/>
        </w:rPr>
        <w:t>,</w:t>
      </w:r>
      <w:r>
        <w:rPr>
          <w:rFonts w:ascii="Consolas" w:hAnsi="Consolas" w:cs="Consolas"/>
          <w:color w:val="000000"/>
          <w:sz w:val="19"/>
          <w:szCs w:val="19"/>
          <w:lang w:bidi="hi-IN"/>
        </w:rPr>
        <w:t xml:space="preserve"> c</w:t>
      </w:r>
      <w:r>
        <w:rPr>
          <w:rFonts w:ascii="Consolas" w:hAnsi="Consolas" w:cs="Consolas"/>
          <w:color w:val="808080"/>
          <w:sz w:val="19"/>
          <w:szCs w:val="19"/>
          <w:lang w:bidi="hi-IN"/>
        </w:rPr>
        <w:t>.</w:t>
      </w:r>
      <w:r>
        <w:rPr>
          <w:rFonts w:ascii="Consolas" w:hAnsi="Consolas" w:cs="Consolas"/>
          <w:color w:val="000000"/>
          <w:sz w:val="19"/>
          <w:szCs w:val="19"/>
          <w:lang w:bidi="hi-IN"/>
        </w:rPr>
        <w:t>course_name</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FF"/>
          <w:sz w:val="19"/>
          <w:szCs w:val="19"/>
          <w:lang w:bidi="hi-IN"/>
        </w:rPr>
        <w:t>COUNT</w:t>
      </w:r>
      <w:r>
        <w:rPr>
          <w:rFonts w:ascii="Consolas" w:hAnsi="Consolas" w:cs="Consolas"/>
          <w:color w:val="808080"/>
          <w:sz w:val="19"/>
          <w:szCs w:val="19"/>
          <w:lang w:bidi="hi-IN"/>
        </w:rPr>
        <w:t>(</w:t>
      </w:r>
      <w:r>
        <w:rPr>
          <w:rFonts w:ascii="Consolas" w:hAnsi="Consolas" w:cs="Consolas"/>
          <w:color w:val="000000"/>
          <w:sz w:val="19"/>
          <w:szCs w:val="19"/>
          <w:lang w:bidi="hi-IN"/>
        </w:rPr>
        <w:t>e</w:t>
      </w:r>
      <w:r>
        <w:rPr>
          <w:rFonts w:ascii="Consolas" w:hAnsi="Consolas" w:cs="Consolas"/>
          <w:color w:val="808080"/>
          <w:sz w:val="19"/>
          <w:szCs w:val="19"/>
          <w:lang w:bidi="hi-IN"/>
        </w:rPr>
        <w:t>.</w:t>
      </w:r>
      <w:r>
        <w:rPr>
          <w:rFonts w:ascii="Consolas" w:hAnsi="Consolas" w:cs="Consolas"/>
          <w:color w:val="000000"/>
          <w:sz w:val="19"/>
          <w:szCs w:val="19"/>
          <w:lang w:bidi="hi-IN"/>
        </w:rPr>
        <w:t>student_id</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0000FF"/>
          <w:sz w:val="19"/>
          <w:szCs w:val="19"/>
          <w:lang w:bidi="hi-IN"/>
        </w:rPr>
        <w:t>AS</w:t>
      </w:r>
      <w:r>
        <w:rPr>
          <w:rFonts w:ascii="Consolas" w:hAnsi="Consolas" w:cs="Consolas"/>
          <w:color w:val="000000"/>
          <w:sz w:val="19"/>
          <w:szCs w:val="19"/>
          <w:lang w:bidi="hi-IN"/>
        </w:rPr>
        <w:t xml:space="preserve"> enrolled_students_count</w:t>
      </w:r>
    </w:p>
    <w:p w:rsidR="00502CBE" w:rsidRDefault="00502CBE" w:rsidP="00502CBE">
      <w:pPr>
        <w:autoSpaceDE w:val="0"/>
        <w:autoSpaceDN w:val="0"/>
        <w:adjustRightInd w:val="0"/>
        <w:ind w:left="2160"/>
        <w:rPr>
          <w:rFonts w:ascii="Consolas" w:hAnsi="Consolas" w:cs="Consolas"/>
          <w:color w:val="000000"/>
          <w:sz w:val="19"/>
          <w:szCs w:val="19"/>
          <w:lang w:bidi="hi-IN"/>
        </w:rPr>
      </w:pPr>
      <w:r>
        <w:rPr>
          <w:rFonts w:ascii="Consolas" w:hAnsi="Consolas" w:cs="Consolas"/>
          <w:color w:val="0000FF"/>
          <w:sz w:val="19"/>
          <w:szCs w:val="19"/>
          <w:lang w:bidi="hi-IN"/>
        </w:rPr>
        <w:t>FROM</w:t>
      </w:r>
      <w:r>
        <w:rPr>
          <w:rFonts w:ascii="Consolas" w:hAnsi="Consolas" w:cs="Consolas"/>
          <w:color w:val="000000"/>
          <w:sz w:val="19"/>
          <w:szCs w:val="19"/>
          <w:lang w:bidi="hi-IN"/>
        </w:rPr>
        <w:t xml:space="preserve"> Courses c </w:t>
      </w:r>
      <w:r>
        <w:rPr>
          <w:rFonts w:ascii="Consolas" w:hAnsi="Consolas" w:cs="Consolas"/>
          <w:color w:val="808080"/>
          <w:sz w:val="19"/>
          <w:szCs w:val="19"/>
          <w:lang w:bidi="hi-IN"/>
        </w:rPr>
        <w:t>LEFT</w:t>
      </w:r>
      <w:r>
        <w:rPr>
          <w:rFonts w:ascii="Consolas" w:hAnsi="Consolas" w:cs="Consolas"/>
          <w:color w:val="000000"/>
          <w:sz w:val="19"/>
          <w:szCs w:val="19"/>
          <w:lang w:bidi="hi-IN"/>
        </w:rPr>
        <w:t xml:space="preserve"> </w:t>
      </w:r>
      <w:r>
        <w:rPr>
          <w:rFonts w:ascii="Consolas" w:hAnsi="Consolas" w:cs="Consolas"/>
          <w:color w:val="808080"/>
          <w:sz w:val="19"/>
          <w:szCs w:val="19"/>
          <w:lang w:bidi="hi-IN"/>
        </w:rPr>
        <w:t>JOIN</w:t>
      </w:r>
      <w:r>
        <w:rPr>
          <w:rFonts w:ascii="Consolas" w:hAnsi="Consolas" w:cs="Consolas"/>
          <w:color w:val="000000"/>
          <w:sz w:val="19"/>
          <w:szCs w:val="19"/>
          <w:lang w:bidi="hi-IN"/>
        </w:rPr>
        <w:t xml:space="preserve"> Enrollments e </w:t>
      </w:r>
      <w:r>
        <w:rPr>
          <w:rFonts w:ascii="Consolas" w:hAnsi="Consolas" w:cs="Consolas"/>
          <w:color w:val="0000FF"/>
          <w:sz w:val="19"/>
          <w:szCs w:val="19"/>
          <w:lang w:bidi="hi-IN"/>
        </w:rPr>
        <w:t>ON</w:t>
      </w:r>
      <w:r>
        <w:rPr>
          <w:rFonts w:ascii="Consolas" w:hAnsi="Consolas" w:cs="Consolas"/>
          <w:color w:val="000000"/>
          <w:sz w:val="19"/>
          <w:szCs w:val="19"/>
          <w:lang w:bidi="hi-IN"/>
        </w:rPr>
        <w:t xml:space="preserve"> c</w:t>
      </w:r>
      <w:r>
        <w:rPr>
          <w:rFonts w:ascii="Consolas" w:hAnsi="Consolas" w:cs="Consolas"/>
          <w:color w:val="808080"/>
          <w:sz w:val="19"/>
          <w:szCs w:val="19"/>
          <w:lang w:bidi="hi-IN"/>
        </w:rPr>
        <w:t>.</w:t>
      </w:r>
      <w:r>
        <w:rPr>
          <w:rFonts w:ascii="Consolas" w:hAnsi="Consolas" w:cs="Consolas"/>
          <w:color w:val="000000"/>
          <w:sz w:val="19"/>
          <w:szCs w:val="19"/>
          <w:lang w:bidi="hi-IN"/>
        </w:rPr>
        <w:t xml:space="preserve">course_id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e</w:t>
      </w:r>
      <w:r>
        <w:rPr>
          <w:rFonts w:ascii="Consolas" w:hAnsi="Consolas" w:cs="Consolas"/>
          <w:color w:val="808080"/>
          <w:sz w:val="19"/>
          <w:szCs w:val="19"/>
          <w:lang w:bidi="hi-IN"/>
        </w:rPr>
        <w:t>.</w:t>
      </w:r>
      <w:r>
        <w:rPr>
          <w:rFonts w:ascii="Consolas" w:hAnsi="Consolas" w:cs="Consolas"/>
          <w:color w:val="000000"/>
          <w:sz w:val="19"/>
          <w:szCs w:val="19"/>
          <w:lang w:bidi="hi-IN"/>
        </w:rPr>
        <w:t>course_id</w:t>
      </w:r>
    </w:p>
    <w:p w:rsidR="00502CBE" w:rsidRDefault="00502CBE" w:rsidP="00502CBE">
      <w:pPr>
        <w:pStyle w:val="ListParagraph"/>
        <w:spacing w:before="24" w:line="360" w:lineRule="auto"/>
        <w:ind w:left="2160" w:right="938"/>
        <w:rPr>
          <w:rFonts w:ascii="Calibri" w:eastAsia="Calibri" w:hAnsi="Calibri" w:cs="Calibri"/>
          <w:sz w:val="22"/>
          <w:szCs w:val="22"/>
        </w:rPr>
      </w:pPr>
      <w:r>
        <w:rPr>
          <w:rFonts w:ascii="Consolas" w:hAnsi="Consolas" w:cs="Consolas"/>
          <w:color w:val="0000FF"/>
          <w:sz w:val="19"/>
          <w:szCs w:val="19"/>
          <w:lang w:bidi="hi-IN"/>
        </w:rPr>
        <w:t>GROUP</w:t>
      </w:r>
      <w:r>
        <w:rPr>
          <w:rFonts w:ascii="Consolas" w:hAnsi="Consolas" w:cs="Consolas"/>
          <w:color w:val="000000"/>
          <w:sz w:val="19"/>
          <w:szCs w:val="19"/>
          <w:lang w:bidi="hi-IN"/>
        </w:rPr>
        <w:t xml:space="preserve"> </w:t>
      </w:r>
      <w:r>
        <w:rPr>
          <w:rFonts w:ascii="Consolas" w:hAnsi="Consolas" w:cs="Consolas"/>
          <w:color w:val="0000FF"/>
          <w:sz w:val="19"/>
          <w:szCs w:val="19"/>
          <w:lang w:bidi="hi-IN"/>
        </w:rPr>
        <w:t>BY</w:t>
      </w:r>
      <w:r>
        <w:rPr>
          <w:rFonts w:ascii="Consolas" w:hAnsi="Consolas" w:cs="Consolas"/>
          <w:color w:val="000000"/>
          <w:sz w:val="19"/>
          <w:szCs w:val="19"/>
          <w:lang w:bidi="hi-IN"/>
        </w:rPr>
        <w:t xml:space="preserve"> c</w:t>
      </w:r>
      <w:r>
        <w:rPr>
          <w:rFonts w:ascii="Consolas" w:hAnsi="Consolas" w:cs="Consolas"/>
          <w:color w:val="808080"/>
          <w:sz w:val="19"/>
          <w:szCs w:val="19"/>
          <w:lang w:bidi="hi-IN"/>
        </w:rPr>
        <w:t>.</w:t>
      </w:r>
      <w:r>
        <w:rPr>
          <w:rFonts w:ascii="Consolas" w:hAnsi="Consolas" w:cs="Consolas"/>
          <w:color w:val="000000"/>
          <w:sz w:val="19"/>
          <w:szCs w:val="19"/>
          <w:lang w:bidi="hi-IN"/>
        </w:rPr>
        <w:t>course_id</w:t>
      </w:r>
      <w:r>
        <w:rPr>
          <w:rFonts w:ascii="Consolas" w:hAnsi="Consolas" w:cs="Consolas"/>
          <w:color w:val="808080"/>
          <w:sz w:val="19"/>
          <w:szCs w:val="19"/>
          <w:lang w:bidi="hi-IN"/>
        </w:rPr>
        <w:t>,</w:t>
      </w:r>
      <w:r>
        <w:rPr>
          <w:rFonts w:ascii="Consolas" w:hAnsi="Consolas" w:cs="Consolas"/>
          <w:color w:val="000000"/>
          <w:sz w:val="19"/>
          <w:szCs w:val="19"/>
          <w:lang w:bidi="hi-IN"/>
        </w:rPr>
        <w:t xml:space="preserve"> c</w:t>
      </w:r>
      <w:r>
        <w:rPr>
          <w:rFonts w:ascii="Consolas" w:hAnsi="Consolas" w:cs="Consolas"/>
          <w:color w:val="808080"/>
          <w:sz w:val="19"/>
          <w:szCs w:val="19"/>
          <w:lang w:bidi="hi-IN"/>
        </w:rPr>
        <w:t>.</w:t>
      </w:r>
      <w:r>
        <w:rPr>
          <w:rFonts w:ascii="Consolas" w:hAnsi="Consolas" w:cs="Consolas"/>
          <w:color w:val="000000"/>
          <w:sz w:val="19"/>
          <w:szCs w:val="19"/>
          <w:lang w:bidi="hi-IN"/>
        </w:rPr>
        <w:t>course_name</w:t>
      </w:r>
      <w:r>
        <w:rPr>
          <w:rFonts w:ascii="Consolas" w:hAnsi="Consolas" w:cs="Consolas"/>
          <w:color w:val="808080"/>
          <w:sz w:val="19"/>
          <w:szCs w:val="19"/>
          <w:lang w:bidi="hi-IN"/>
        </w:rPr>
        <w:t>;</w:t>
      </w:r>
    </w:p>
    <w:p w:rsidR="00502CBE" w:rsidRPr="00502CBE" w:rsidRDefault="00502CBE" w:rsidP="00502CBE">
      <w:pPr>
        <w:pStyle w:val="ListParagraph"/>
        <w:spacing w:before="24" w:line="360" w:lineRule="auto"/>
        <w:ind w:left="2160" w:right="938"/>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4354830" cy="2318718"/>
            <wp:effectExtent l="1905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a:srcRect/>
                    <a:stretch>
                      <a:fillRect/>
                    </a:stretch>
                  </pic:blipFill>
                  <pic:spPr bwMode="auto">
                    <a:xfrm>
                      <a:off x="0" y="0"/>
                      <a:ext cx="4356888" cy="2319814"/>
                    </a:xfrm>
                    <a:prstGeom prst="rect">
                      <a:avLst/>
                    </a:prstGeom>
                    <a:noFill/>
                    <a:ln w="9525">
                      <a:noFill/>
                      <a:miter lim="800000"/>
                      <a:headEnd/>
                      <a:tailEnd/>
                    </a:ln>
                  </pic:spPr>
                </pic:pic>
              </a:graphicData>
            </a:graphic>
          </wp:inline>
        </w:drawing>
      </w:r>
    </w:p>
    <w:p w:rsidR="00054720" w:rsidRPr="00502CBE" w:rsidRDefault="0064760D" w:rsidP="00502CBE">
      <w:pPr>
        <w:pStyle w:val="ListParagraph"/>
        <w:numPr>
          <w:ilvl w:val="0"/>
          <w:numId w:val="5"/>
        </w:numPr>
        <w:spacing w:before="24" w:line="359" w:lineRule="auto"/>
        <w:ind w:right="1220"/>
        <w:rPr>
          <w:rFonts w:ascii="Calibri" w:eastAsia="Calibri" w:hAnsi="Calibri" w:cs="Calibri"/>
          <w:sz w:val="22"/>
          <w:szCs w:val="22"/>
        </w:rPr>
      </w:pPr>
      <w:r w:rsidRPr="00502CBE">
        <w:rPr>
          <w:rFonts w:ascii="Calibri" w:eastAsia="Calibri" w:hAnsi="Calibri" w:cs="Calibri"/>
          <w:sz w:val="22"/>
          <w:szCs w:val="22"/>
        </w:rPr>
        <w:t>Write an SQL query to find the names of students who have not enrolled in any course. Use a LEFT JOIN between the "Students" table and the "Enrollments" table to identify students without enrollments.</w:t>
      </w:r>
    </w:p>
    <w:p w:rsidR="00513FCB" w:rsidRDefault="00502CBE" w:rsidP="00513FCB">
      <w:pPr>
        <w:autoSpaceDE w:val="0"/>
        <w:autoSpaceDN w:val="0"/>
        <w:adjustRightInd w:val="0"/>
        <w:ind w:left="2160"/>
        <w:rPr>
          <w:rFonts w:ascii="Consolas" w:hAnsi="Consolas" w:cs="Consolas"/>
          <w:color w:val="000000"/>
          <w:sz w:val="19"/>
          <w:szCs w:val="19"/>
          <w:lang w:bidi="hi-IN"/>
        </w:rPr>
      </w:pPr>
      <w:r>
        <w:rPr>
          <w:rFonts w:ascii="Calibri" w:eastAsia="Calibri" w:hAnsi="Calibri" w:cs="Calibri"/>
          <w:sz w:val="22"/>
          <w:szCs w:val="22"/>
        </w:rPr>
        <w:t xml:space="preserve">Ans) </w:t>
      </w:r>
      <w:r w:rsidR="00513FCB">
        <w:rPr>
          <w:rFonts w:ascii="Consolas" w:hAnsi="Consolas" w:cs="Consolas"/>
          <w:color w:val="0000FF"/>
          <w:sz w:val="19"/>
          <w:szCs w:val="19"/>
          <w:lang w:bidi="hi-IN"/>
        </w:rPr>
        <w:t>SELECT</w:t>
      </w:r>
      <w:r w:rsidR="00513FCB">
        <w:rPr>
          <w:rFonts w:ascii="Consolas" w:hAnsi="Consolas" w:cs="Consolas"/>
          <w:color w:val="000000"/>
          <w:sz w:val="19"/>
          <w:szCs w:val="19"/>
          <w:lang w:bidi="hi-IN"/>
        </w:rPr>
        <w:t xml:space="preserve"> s</w:t>
      </w:r>
      <w:r w:rsidR="00513FCB">
        <w:rPr>
          <w:rFonts w:ascii="Consolas" w:hAnsi="Consolas" w:cs="Consolas"/>
          <w:color w:val="808080"/>
          <w:sz w:val="19"/>
          <w:szCs w:val="19"/>
          <w:lang w:bidi="hi-IN"/>
        </w:rPr>
        <w:t>.</w:t>
      </w:r>
      <w:r w:rsidR="00513FCB">
        <w:rPr>
          <w:rFonts w:ascii="Consolas" w:hAnsi="Consolas" w:cs="Consolas"/>
          <w:color w:val="000000"/>
          <w:sz w:val="19"/>
          <w:szCs w:val="19"/>
          <w:lang w:bidi="hi-IN"/>
        </w:rPr>
        <w:t>first_name</w:t>
      </w:r>
      <w:r w:rsidR="00513FCB">
        <w:rPr>
          <w:rFonts w:ascii="Consolas" w:hAnsi="Consolas" w:cs="Consolas"/>
          <w:color w:val="808080"/>
          <w:sz w:val="19"/>
          <w:szCs w:val="19"/>
          <w:lang w:bidi="hi-IN"/>
        </w:rPr>
        <w:t>,</w:t>
      </w:r>
      <w:r w:rsidR="00513FCB">
        <w:rPr>
          <w:rFonts w:ascii="Consolas" w:hAnsi="Consolas" w:cs="Consolas"/>
          <w:color w:val="000000"/>
          <w:sz w:val="19"/>
          <w:szCs w:val="19"/>
          <w:lang w:bidi="hi-IN"/>
        </w:rPr>
        <w:t xml:space="preserve"> s</w:t>
      </w:r>
      <w:r w:rsidR="00513FCB">
        <w:rPr>
          <w:rFonts w:ascii="Consolas" w:hAnsi="Consolas" w:cs="Consolas"/>
          <w:color w:val="808080"/>
          <w:sz w:val="19"/>
          <w:szCs w:val="19"/>
          <w:lang w:bidi="hi-IN"/>
        </w:rPr>
        <w:t>.</w:t>
      </w:r>
      <w:r w:rsidR="00513FCB">
        <w:rPr>
          <w:rFonts w:ascii="Consolas" w:hAnsi="Consolas" w:cs="Consolas"/>
          <w:color w:val="000000"/>
          <w:sz w:val="19"/>
          <w:szCs w:val="19"/>
          <w:lang w:bidi="hi-IN"/>
        </w:rPr>
        <w:t>last_name</w:t>
      </w:r>
    </w:p>
    <w:p w:rsidR="00513FCB" w:rsidRDefault="00513FCB" w:rsidP="00513FCB">
      <w:pPr>
        <w:autoSpaceDE w:val="0"/>
        <w:autoSpaceDN w:val="0"/>
        <w:adjustRightInd w:val="0"/>
        <w:ind w:left="2160"/>
        <w:rPr>
          <w:rFonts w:ascii="Consolas" w:hAnsi="Consolas" w:cs="Consolas"/>
          <w:color w:val="000000"/>
          <w:sz w:val="19"/>
          <w:szCs w:val="19"/>
          <w:lang w:bidi="hi-IN"/>
        </w:rPr>
      </w:pPr>
      <w:r>
        <w:rPr>
          <w:rFonts w:ascii="Consolas" w:hAnsi="Consolas" w:cs="Consolas"/>
          <w:color w:val="0000FF"/>
          <w:sz w:val="19"/>
          <w:szCs w:val="19"/>
          <w:lang w:bidi="hi-IN"/>
        </w:rPr>
        <w:t>FROM</w:t>
      </w:r>
      <w:r>
        <w:rPr>
          <w:rFonts w:ascii="Consolas" w:hAnsi="Consolas" w:cs="Consolas"/>
          <w:color w:val="000000"/>
          <w:sz w:val="19"/>
          <w:szCs w:val="19"/>
          <w:lang w:bidi="hi-IN"/>
        </w:rPr>
        <w:t xml:space="preserve"> Students s </w:t>
      </w:r>
      <w:r>
        <w:rPr>
          <w:rFonts w:ascii="Consolas" w:hAnsi="Consolas" w:cs="Consolas"/>
          <w:color w:val="808080"/>
          <w:sz w:val="19"/>
          <w:szCs w:val="19"/>
          <w:lang w:bidi="hi-IN"/>
        </w:rPr>
        <w:t>LEFT</w:t>
      </w:r>
      <w:r>
        <w:rPr>
          <w:rFonts w:ascii="Consolas" w:hAnsi="Consolas" w:cs="Consolas"/>
          <w:color w:val="000000"/>
          <w:sz w:val="19"/>
          <w:szCs w:val="19"/>
          <w:lang w:bidi="hi-IN"/>
        </w:rPr>
        <w:t xml:space="preserve"> </w:t>
      </w:r>
      <w:r>
        <w:rPr>
          <w:rFonts w:ascii="Consolas" w:hAnsi="Consolas" w:cs="Consolas"/>
          <w:color w:val="808080"/>
          <w:sz w:val="19"/>
          <w:szCs w:val="19"/>
          <w:lang w:bidi="hi-IN"/>
        </w:rPr>
        <w:t>JOIN</w:t>
      </w:r>
      <w:r>
        <w:rPr>
          <w:rFonts w:ascii="Consolas" w:hAnsi="Consolas" w:cs="Consolas"/>
          <w:color w:val="000000"/>
          <w:sz w:val="19"/>
          <w:szCs w:val="19"/>
          <w:lang w:bidi="hi-IN"/>
        </w:rPr>
        <w:t xml:space="preserve"> Enrollments e </w:t>
      </w:r>
      <w:r>
        <w:rPr>
          <w:rFonts w:ascii="Consolas" w:hAnsi="Consolas" w:cs="Consolas"/>
          <w:color w:val="0000FF"/>
          <w:sz w:val="19"/>
          <w:szCs w:val="19"/>
          <w:lang w:bidi="hi-IN"/>
        </w:rPr>
        <w:t>ON</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 xml:space="preserve">student_id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e</w:t>
      </w:r>
      <w:r>
        <w:rPr>
          <w:rFonts w:ascii="Consolas" w:hAnsi="Consolas" w:cs="Consolas"/>
          <w:color w:val="808080"/>
          <w:sz w:val="19"/>
          <w:szCs w:val="19"/>
          <w:lang w:bidi="hi-IN"/>
        </w:rPr>
        <w:t>.</w:t>
      </w:r>
      <w:r>
        <w:rPr>
          <w:rFonts w:ascii="Consolas" w:hAnsi="Consolas" w:cs="Consolas"/>
          <w:color w:val="000000"/>
          <w:sz w:val="19"/>
          <w:szCs w:val="19"/>
          <w:lang w:bidi="hi-IN"/>
        </w:rPr>
        <w:t>student_id</w:t>
      </w:r>
    </w:p>
    <w:p w:rsidR="00502CBE" w:rsidRDefault="00513FCB" w:rsidP="00513FCB">
      <w:pPr>
        <w:pStyle w:val="ListParagraph"/>
        <w:spacing w:before="24" w:line="359" w:lineRule="auto"/>
        <w:ind w:left="2160" w:right="1220"/>
        <w:rPr>
          <w:rFonts w:ascii="Calibri" w:eastAsia="Calibri" w:hAnsi="Calibri" w:cs="Calibri"/>
          <w:sz w:val="22"/>
          <w:szCs w:val="22"/>
        </w:rPr>
      </w:pPr>
      <w:r>
        <w:rPr>
          <w:rFonts w:ascii="Consolas" w:hAnsi="Consolas" w:cs="Consolas"/>
          <w:color w:val="0000FF"/>
          <w:sz w:val="19"/>
          <w:szCs w:val="19"/>
          <w:lang w:bidi="hi-IN"/>
        </w:rPr>
        <w:t>WHERE</w:t>
      </w:r>
      <w:r>
        <w:rPr>
          <w:rFonts w:ascii="Consolas" w:hAnsi="Consolas" w:cs="Consolas"/>
          <w:color w:val="000000"/>
          <w:sz w:val="19"/>
          <w:szCs w:val="19"/>
          <w:lang w:bidi="hi-IN"/>
        </w:rPr>
        <w:t xml:space="preserve"> e</w:t>
      </w:r>
      <w:r>
        <w:rPr>
          <w:rFonts w:ascii="Consolas" w:hAnsi="Consolas" w:cs="Consolas"/>
          <w:color w:val="808080"/>
          <w:sz w:val="19"/>
          <w:szCs w:val="19"/>
          <w:lang w:bidi="hi-IN"/>
        </w:rPr>
        <w:t>.</w:t>
      </w:r>
      <w:r>
        <w:rPr>
          <w:rFonts w:ascii="Consolas" w:hAnsi="Consolas" w:cs="Consolas"/>
          <w:color w:val="000000"/>
          <w:sz w:val="19"/>
          <w:szCs w:val="19"/>
          <w:lang w:bidi="hi-IN"/>
        </w:rPr>
        <w:t xml:space="preserve">student_id </w:t>
      </w:r>
      <w:r>
        <w:rPr>
          <w:rFonts w:ascii="Consolas" w:hAnsi="Consolas" w:cs="Consolas"/>
          <w:color w:val="808080"/>
          <w:sz w:val="19"/>
          <w:szCs w:val="19"/>
          <w:lang w:bidi="hi-IN"/>
        </w:rPr>
        <w:t>IS</w:t>
      </w:r>
      <w:r>
        <w:rPr>
          <w:rFonts w:ascii="Consolas" w:hAnsi="Consolas" w:cs="Consolas"/>
          <w:color w:val="000000"/>
          <w:sz w:val="19"/>
          <w:szCs w:val="19"/>
          <w:lang w:bidi="hi-IN"/>
        </w:rPr>
        <w:t xml:space="preserve"> </w:t>
      </w:r>
      <w:r>
        <w:rPr>
          <w:rFonts w:ascii="Consolas" w:hAnsi="Consolas" w:cs="Consolas"/>
          <w:color w:val="808080"/>
          <w:sz w:val="19"/>
          <w:szCs w:val="19"/>
          <w:lang w:bidi="hi-IN"/>
        </w:rPr>
        <w:t>NULL;</w:t>
      </w:r>
    </w:p>
    <w:p w:rsidR="00012DB9" w:rsidRPr="00502CBE" w:rsidRDefault="00513FCB" w:rsidP="00502CBE">
      <w:pPr>
        <w:pStyle w:val="ListParagraph"/>
        <w:spacing w:before="24" w:line="359" w:lineRule="auto"/>
        <w:ind w:left="2160" w:right="1220"/>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4194810" cy="1328357"/>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srcRect/>
                    <a:stretch>
                      <a:fillRect/>
                    </a:stretch>
                  </pic:blipFill>
                  <pic:spPr bwMode="auto">
                    <a:xfrm>
                      <a:off x="0" y="0"/>
                      <a:ext cx="4200919" cy="1330291"/>
                    </a:xfrm>
                    <a:prstGeom prst="rect">
                      <a:avLst/>
                    </a:prstGeom>
                    <a:noFill/>
                    <a:ln w="9525">
                      <a:noFill/>
                      <a:miter lim="800000"/>
                      <a:headEnd/>
                      <a:tailEnd/>
                    </a:ln>
                  </pic:spPr>
                </pic:pic>
              </a:graphicData>
            </a:graphic>
          </wp:inline>
        </w:drawing>
      </w:r>
    </w:p>
    <w:p w:rsidR="00054720" w:rsidRPr="001D5A1E" w:rsidRDefault="0064760D" w:rsidP="001D5A1E">
      <w:pPr>
        <w:pStyle w:val="ListParagraph"/>
        <w:numPr>
          <w:ilvl w:val="0"/>
          <w:numId w:val="5"/>
        </w:numPr>
        <w:spacing w:before="25" w:line="360" w:lineRule="auto"/>
        <w:ind w:right="1451"/>
        <w:rPr>
          <w:rFonts w:ascii="Calibri" w:eastAsia="Calibri" w:hAnsi="Calibri" w:cs="Calibri"/>
          <w:sz w:val="22"/>
          <w:szCs w:val="22"/>
        </w:rPr>
      </w:pPr>
      <w:r w:rsidRPr="001D5A1E">
        <w:rPr>
          <w:rFonts w:ascii="Calibri" w:eastAsia="Calibri" w:hAnsi="Calibri" w:cs="Calibri"/>
          <w:sz w:val="22"/>
          <w:szCs w:val="22"/>
        </w:rPr>
        <w:t>Write an SQL query to retrieve the first name, last name of students, and the names of the courses they are enrolled in. Use JOIN operations between the "Students" table and the "Enrollments" and "Courses" tables.</w:t>
      </w:r>
    </w:p>
    <w:p w:rsidR="001D5A1E" w:rsidRDefault="001D5A1E" w:rsidP="001D5A1E">
      <w:pPr>
        <w:autoSpaceDE w:val="0"/>
        <w:autoSpaceDN w:val="0"/>
        <w:adjustRightInd w:val="0"/>
        <w:ind w:left="2160"/>
        <w:rPr>
          <w:rFonts w:ascii="Consolas" w:hAnsi="Consolas" w:cs="Consolas"/>
          <w:color w:val="000000"/>
          <w:sz w:val="19"/>
          <w:szCs w:val="19"/>
          <w:lang w:bidi="hi-IN"/>
        </w:rPr>
      </w:pPr>
      <w:r>
        <w:rPr>
          <w:rFonts w:ascii="Calibri" w:eastAsia="Calibri" w:hAnsi="Calibri" w:cs="Calibri"/>
          <w:sz w:val="22"/>
          <w:szCs w:val="22"/>
        </w:rPr>
        <w:t>Ans)</w:t>
      </w:r>
      <w:r w:rsidRPr="001D5A1E">
        <w:rPr>
          <w:rFonts w:ascii="Consolas" w:hAnsi="Consolas" w:cs="Consolas"/>
          <w:color w:val="0000FF"/>
          <w:sz w:val="19"/>
          <w:szCs w:val="19"/>
          <w:lang w:bidi="hi-IN"/>
        </w:rPr>
        <w:t xml:space="preserve"> </w:t>
      </w:r>
      <w:r>
        <w:rPr>
          <w:rFonts w:ascii="Consolas" w:hAnsi="Consolas" w:cs="Consolas"/>
          <w:color w:val="0000FF"/>
          <w:sz w:val="19"/>
          <w:szCs w:val="19"/>
          <w:lang w:bidi="hi-IN"/>
        </w:rPr>
        <w:t>SELECT</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first_name</w:t>
      </w:r>
      <w:r>
        <w:rPr>
          <w:rFonts w:ascii="Consolas" w:hAnsi="Consolas" w:cs="Consolas"/>
          <w:color w:val="808080"/>
          <w:sz w:val="19"/>
          <w:szCs w:val="19"/>
          <w:lang w:bidi="hi-IN"/>
        </w:rPr>
        <w:t>,</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last_name</w:t>
      </w:r>
      <w:r>
        <w:rPr>
          <w:rFonts w:ascii="Consolas" w:hAnsi="Consolas" w:cs="Consolas"/>
          <w:color w:val="808080"/>
          <w:sz w:val="19"/>
          <w:szCs w:val="19"/>
          <w:lang w:bidi="hi-IN"/>
        </w:rPr>
        <w:t>,</w:t>
      </w:r>
      <w:r>
        <w:rPr>
          <w:rFonts w:ascii="Consolas" w:hAnsi="Consolas" w:cs="Consolas"/>
          <w:color w:val="000000"/>
          <w:sz w:val="19"/>
          <w:szCs w:val="19"/>
          <w:lang w:bidi="hi-IN"/>
        </w:rPr>
        <w:t xml:space="preserve"> c</w:t>
      </w:r>
      <w:r>
        <w:rPr>
          <w:rFonts w:ascii="Consolas" w:hAnsi="Consolas" w:cs="Consolas"/>
          <w:color w:val="808080"/>
          <w:sz w:val="19"/>
          <w:szCs w:val="19"/>
          <w:lang w:bidi="hi-IN"/>
        </w:rPr>
        <w:t>.</w:t>
      </w:r>
      <w:r>
        <w:rPr>
          <w:rFonts w:ascii="Consolas" w:hAnsi="Consolas" w:cs="Consolas"/>
          <w:color w:val="000000"/>
          <w:sz w:val="19"/>
          <w:szCs w:val="19"/>
          <w:lang w:bidi="hi-IN"/>
        </w:rPr>
        <w:t>course_name</w:t>
      </w:r>
    </w:p>
    <w:p w:rsidR="001D5A1E" w:rsidRDefault="001D5A1E" w:rsidP="001D5A1E">
      <w:pPr>
        <w:autoSpaceDE w:val="0"/>
        <w:autoSpaceDN w:val="0"/>
        <w:adjustRightInd w:val="0"/>
        <w:ind w:left="2160"/>
        <w:rPr>
          <w:rFonts w:ascii="Consolas" w:hAnsi="Consolas" w:cs="Consolas"/>
          <w:color w:val="000000"/>
          <w:sz w:val="19"/>
          <w:szCs w:val="19"/>
          <w:lang w:bidi="hi-IN"/>
        </w:rPr>
      </w:pPr>
      <w:r>
        <w:rPr>
          <w:rFonts w:ascii="Consolas" w:hAnsi="Consolas" w:cs="Consolas"/>
          <w:color w:val="0000FF"/>
          <w:sz w:val="19"/>
          <w:szCs w:val="19"/>
          <w:lang w:bidi="hi-IN"/>
        </w:rPr>
        <w:t>FROM</w:t>
      </w:r>
      <w:r>
        <w:rPr>
          <w:rFonts w:ascii="Consolas" w:hAnsi="Consolas" w:cs="Consolas"/>
          <w:color w:val="000000"/>
          <w:sz w:val="19"/>
          <w:szCs w:val="19"/>
          <w:lang w:bidi="hi-IN"/>
        </w:rPr>
        <w:t xml:space="preserve"> Students s</w:t>
      </w:r>
    </w:p>
    <w:p w:rsidR="001D5A1E" w:rsidRDefault="001D5A1E" w:rsidP="001D5A1E">
      <w:pPr>
        <w:autoSpaceDE w:val="0"/>
        <w:autoSpaceDN w:val="0"/>
        <w:adjustRightInd w:val="0"/>
        <w:ind w:left="2160"/>
        <w:rPr>
          <w:rFonts w:ascii="Consolas" w:hAnsi="Consolas" w:cs="Consolas"/>
          <w:color w:val="000000"/>
          <w:sz w:val="19"/>
          <w:szCs w:val="19"/>
          <w:lang w:bidi="hi-IN"/>
        </w:rPr>
      </w:pPr>
      <w:r>
        <w:rPr>
          <w:rFonts w:ascii="Consolas" w:hAnsi="Consolas" w:cs="Consolas"/>
          <w:color w:val="808080"/>
          <w:sz w:val="19"/>
          <w:szCs w:val="19"/>
          <w:lang w:bidi="hi-IN"/>
        </w:rPr>
        <w:t>JOIN</w:t>
      </w:r>
      <w:r>
        <w:rPr>
          <w:rFonts w:ascii="Consolas" w:hAnsi="Consolas" w:cs="Consolas"/>
          <w:color w:val="000000"/>
          <w:sz w:val="19"/>
          <w:szCs w:val="19"/>
          <w:lang w:bidi="hi-IN"/>
        </w:rPr>
        <w:t xml:space="preserve"> Enrollments e </w:t>
      </w:r>
      <w:r>
        <w:rPr>
          <w:rFonts w:ascii="Consolas" w:hAnsi="Consolas" w:cs="Consolas"/>
          <w:color w:val="0000FF"/>
          <w:sz w:val="19"/>
          <w:szCs w:val="19"/>
          <w:lang w:bidi="hi-IN"/>
        </w:rPr>
        <w:t>ON</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 xml:space="preserve">student_id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e</w:t>
      </w:r>
      <w:r>
        <w:rPr>
          <w:rFonts w:ascii="Consolas" w:hAnsi="Consolas" w:cs="Consolas"/>
          <w:color w:val="808080"/>
          <w:sz w:val="19"/>
          <w:szCs w:val="19"/>
          <w:lang w:bidi="hi-IN"/>
        </w:rPr>
        <w:t>.</w:t>
      </w:r>
      <w:r>
        <w:rPr>
          <w:rFonts w:ascii="Consolas" w:hAnsi="Consolas" w:cs="Consolas"/>
          <w:color w:val="000000"/>
          <w:sz w:val="19"/>
          <w:szCs w:val="19"/>
          <w:lang w:bidi="hi-IN"/>
        </w:rPr>
        <w:t>student_id</w:t>
      </w:r>
    </w:p>
    <w:p w:rsidR="001D5A1E" w:rsidRDefault="001D5A1E" w:rsidP="001D5A1E">
      <w:pPr>
        <w:pStyle w:val="ListParagraph"/>
        <w:spacing w:before="25" w:line="360" w:lineRule="auto"/>
        <w:ind w:left="2160" w:right="1451"/>
        <w:rPr>
          <w:rFonts w:ascii="Calibri" w:eastAsia="Calibri" w:hAnsi="Calibri" w:cs="Calibri"/>
          <w:sz w:val="22"/>
          <w:szCs w:val="22"/>
        </w:rPr>
      </w:pPr>
      <w:r>
        <w:rPr>
          <w:rFonts w:ascii="Consolas" w:hAnsi="Consolas" w:cs="Consolas"/>
          <w:color w:val="808080"/>
          <w:sz w:val="19"/>
          <w:szCs w:val="19"/>
          <w:lang w:bidi="hi-IN"/>
        </w:rPr>
        <w:t>JOIN</w:t>
      </w:r>
      <w:r>
        <w:rPr>
          <w:rFonts w:ascii="Consolas" w:hAnsi="Consolas" w:cs="Consolas"/>
          <w:color w:val="000000"/>
          <w:sz w:val="19"/>
          <w:szCs w:val="19"/>
          <w:lang w:bidi="hi-IN"/>
        </w:rPr>
        <w:t xml:space="preserve"> Courses c </w:t>
      </w:r>
      <w:r>
        <w:rPr>
          <w:rFonts w:ascii="Consolas" w:hAnsi="Consolas" w:cs="Consolas"/>
          <w:color w:val="0000FF"/>
          <w:sz w:val="19"/>
          <w:szCs w:val="19"/>
          <w:lang w:bidi="hi-IN"/>
        </w:rPr>
        <w:t>ON</w:t>
      </w:r>
      <w:r>
        <w:rPr>
          <w:rFonts w:ascii="Consolas" w:hAnsi="Consolas" w:cs="Consolas"/>
          <w:color w:val="000000"/>
          <w:sz w:val="19"/>
          <w:szCs w:val="19"/>
          <w:lang w:bidi="hi-IN"/>
        </w:rPr>
        <w:t xml:space="preserve"> e</w:t>
      </w:r>
      <w:r>
        <w:rPr>
          <w:rFonts w:ascii="Consolas" w:hAnsi="Consolas" w:cs="Consolas"/>
          <w:color w:val="808080"/>
          <w:sz w:val="19"/>
          <w:szCs w:val="19"/>
          <w:lang w:bidi="hi-IN"/>
        </w:rPr>
        <w:t>.</w:t>
      </w:r>
      <w:r>
        <w:rPr>
          <w:rFonts w:ascii="Consolas" w:hAnsi="Consolas" w:cs="Consolas"/>
          <w:color w:val="000000"/>
          <w:sz w:val="19"/>
          <w:szCs w:val="19"/>
          <w:lang w:bidi="hi-IN"/>
        </w:rPr>
        <w:t xml:space="preserve">course_id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c</w:t>
      </w:r>
      <w:r>
        <w:rPr>
          <w:rFonts w:ascii="Consolas" w:hAnsi="Consolas" w:cs="Consolas"/>
          <w:color w:val="808080"/>
          <w:sz w:val="19"/>
          <w:szCs w:val="19"/>
          <w:lang w:bidi="hi-IN"/>
        </w:rPr>
        <w:t>.</w:t>
      </w:r>
      <w:r>
        <w:rPr>
          <w:rFonts w:ascii="Consolas" w:hAnsi="Consolas" w:cs="Consolas"/>
          <w:color w:val="000000"/>
          <w:sz w:val="19"/>
          <w:szCs w:val="19"/>
          <w:lang w:bidi="hi-IN"/>
        </w:rPr>
        <w:t>course_id</w:t>
      </w:r>
      <w:r>
        <w:rPr>
          <w:rFonts w:ascii="Consolas" w:hAnsi="Consolas" w:cs="Consolas"/>
          <w:color w:val="808080"/>
          <w:sz w:val="19"/>
          <w:szCs w:val="19"/>
          <w:lang w:bidi="hi-IN"/>
        </w:rPr>
        <w:t>;</w:t>
      </w:r>
    </w:p>
    <w:p w:rsidR="001D5A1E" w:rsidRPr="001D5A1E" w:rsidRDefault="001D5A1E" w:rsidP="001D5A1E">
      <w:pPr>
        <w:pStyle w:val="ListParagraph"/>
        <w:spacing w:before="25" w:line="360" w:lineRule="auto"/>
        <w:ind w:left="2160" w:right="1451"/>
        <w:rPr>
          <w:rFonts w:ascii="Calibri" w:eastAsia="Calibri" w:hAnsi="Calibri" w:cs="Calibri"/>
          <w:sz w:val="22"/>
          <w:szCs w:val="22"/>
        </w:rPr>
      </w:pPr>
      <w:r>
        <w:rPr>
          <w:rFonts w:ascii="Calibri" w:eastAsia="Calibri" w:hAnsi="Calibri" w:cs="Calibri"/>
          <w:noProof/>
          <w:sz w:val="22"/>
          <w:szCs w:val="22"/>
          <w:lang w:bidi="hi-IN"/>
        </w:rPr>
        <w:lastRenderedPageBreak/>
        <w:drawing>
          <wp:inline distT="0" distB="0" distL="0" distR="0">
            <wp:extent cx="4789170" cy="3781671"/>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4789170" cy="3781671"/>
                    </a:xfrm>
                    <a:prstGeom prst="rect">
                      <a:avLst/>
                    </a:prstGeom>
                    <a:noFill/>
                    <a:ln w="9525">
                      <a:noFill/>
                      <a:miter lim="800000"/>
                      <a:headEnd/>
                      <a:tailEnd/>
                    </a:ln>
                  </pic:spPr>
                </pic:pic>
              </a:graphicData>
            </a:graphic>
          </wp:inline>
        </w:drawing>
      </w:r>
    </w:p>
    <w:p w:rsidR="00054720" w:rsidRDefault="0064760D">
      <w:pPr>
        <w:spacing w:before="24"/>
        <w:ind w:left="1800"/>
        <w:rPr>
          <w:rFonts w:ascii="Calibri" w:eastAsia="Calibri" w:hAnsi="Calibri" w:cs="Calibri"/>
          <w:sz w:val="22"/>
          <w:szCs w:val="22"/>
        </w:rPr>
      </w:pPr>
      <w:r>
        <w:rPr>
          <w:rFonts w:ascii="Calibri" w:eastAsia="Calibri" w:hAnsi="Calibri" w:cs="Calibri"/>
          <w:sz w:val="22"/>
          <w:szCs w:val="22"/>
        </w:rPr>
        <w:t>5.    Create a query to list the names of teachers and the courses they are assigned to. Join the</w:t>
      </w:r>
    </w:p>
    <w:p w:rsidR="00054720" w:rsidRDefault="00054720">
      <w:pPr>
        <w:spacing w:before="5" w:line="120" w:lineRule="exact"/>
        <w:rPr>
          <w:sz w:val="13"/>
          <w:szCs w:val="13"/>
        </w:rPr>
      </w:pPr>
    </w:p>
    <w:p w:rsidR="00054720" w:rsidRDefault="0064760D">
      <w:pPr>
        <w:ind w:left="2160"/>
        <w:rPr>
          <w:rFonts w:ascii="Calibri" w:eastAsia="Calibri" w:hAnsi="Calibri" w:cs="Calibri"/>
          <w:sz w:val="22"/>
          <w:szCs w:val="22"/>
        </w:rPr>
      </w:pPr>
      <w:r>
        <w:rPr>
          <w:rFonts w:ascii="Calibri" w:eastAsia="Calibri" w:hAnsi="Calibri" w:cs="Calibri"/>
          <w:sz w:val="22"/>
          <w:szCs w:val="22"/>
        </w:rPr>
        <w:t>"Teacher" table with the "Courses" table.</w:t>
      </w:r>
    </w:p>
    <w:p w:rsidR="001D5A1E" w:rsidRDefault="001D5A1E" w:rsidP="001D5A1E">
      <w:pPr>
        <w:autoSpaceDE w:val="0"/>
        <w:autoSpaceDN w:val="0"/>
        <w:adjustRightInd w:val="0"/>
        <w:rPr>
          <w:rFonts w:ascii="Consolas" w:hAnsi="Consolas" w:cs="Consolas"/>
          <w:color w:val="000000"/>
          <w:sz w:val="19"/>
          <w:szCs w:val="19"/>
          <w:lang w:bidi="hi-IN"/>
        </w:rPr>
      </w:pP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t>Ans)</w:t>
      </w:r>
      <w:r w:rsidRPr="001D5A1E">
        <w:rPr>
          <w:rFonts w:ascii="Consolas" w:hAnsi="Consolas" w:cs="Consolas"/>
          <w:color w:val="0000FF"/>
          <w:sz w:val="19"/>
          <w:szCs w:val="19"/>
          <w:lang w:bidi="hi-IN"/>
        </w:rPr>
        <w:t xml:space="preserve"> </w:t>
      </w:r>
      <w:r>
        <w:rPr>
          <w:rFonts w:ascii="Consolas" w:hAnsi="Consolas" w:cs="Consolas"/>
          <w:color w:val="0000FF"/>
          <w:sz w:val="19"/>
          <w:szCs w:val="19"/>
          <w:lang w:bidi="hi-IN"/>
        </w:rPr>
        <w:t>SELECT</w:t>
      </w:r>
      <w:r>
        <w:rPr>
          <w:rFonts w:ascii="Consolas" w:hAnsi="Consolas" w:cs="Consolas"/>
          <w:color w:val="000000"/>
          <w:sz w:val="19"/>
          <w:szCs w:val="19"/>
          <w:lang w:bidi="hi-IN"/>
        </w:rPr>
        <w:t xml:space="preserve"> t</w:t>
      </w:r>
      <w:r>
        <w:rPr>
          <w:rFonts w:ascii="Consolas" w:hAnsi="Consolas" w:cs="Consolas"/>
          <w:color w:val="808080"/>
          <w:sz w:val="19"/>
          <w:szCs w:val="19"/>
          <w:lang w:bidi="hi-IN"/>
        </w:rPr>
        <w:t>.</w:t>
      </w:r>
      <w:r>
        <w:rPr>
          <w:rFonts w:ascii="Consolas" w:hAnsi="Consolas" w:cs="Consolas"/>
          <w:color w:val="000000"/>
          <w:sz w:val="19"/>
          <w:szCs w:val="19"/>
          <w:lang w:bidi="hi-IN"/>
        </w:rPr>
        <w:t>first_name</w:t>
      </w:r>
      <w:r>
        <w:rPr>
          <w:rFonts w:ascii="Consolas" w:hAnsi="Consolas" w:cs="Consolas"/>
          <w:color w:val="808080"/>
          <w:sz w:val="19"/>
          <w:szCs w:val="19"/>
          <w:lang w:bidi="hi-IN"/>
        </w:rPr>
        <w:t>,</w:t>
      </w:r>
      <w:r>
        <w:rPr>
          <w:rFonts w:ascii="Consolas" w:hAnsi="Consolas" w:cs="Consolas"/>
          <w:color w:val="000000"/>
          <w:sz w:val="19"/>
          <w:szCs w:val="19"/>
          <w:lang w:bidi="hi-IN"/>
        </w:rPr>
        <w:t xml:space="preserve"> t</w:t>
      </w:r>
      <w:r>
        <w:rPr>
          <w:rFonts w:ascii="Consolas" w:hAnsi="Consolas" w:cs="Consolas"/>
          <w:color w:val="808080"/>
          <w:sz w:val="19"/>
          <w:szCs w:val="19"/>
          <w:lang w:bidi="hi-IN"/>
        </w:rPr>
        <w:t>.</w:t>
      </w:r>
      <w:r>
        <w:rPr>
          <w:rFonts w:ascii="Consolas" w:hAnsi="Consolas" w:cs="Consolas"/>
          <w:color w:val="000000"/>
          <w:sz w:val="19"/>
          <w:szCs w:val="19"/>
          <w:lang w:bidi="hi-IN"/>
        </w:rPr>
        <w:t>last_name</w:t>
      </w:r>
      <w:r>
        <w:rPr>
          <w:rFonts w:ascii="Consolas" w:hAnsi="Consolas" w:cs="Consolas"/>
          <w:color w:val="808080"/>
          <w:sz w:val="19"/>
          <w:szCs w:val="19"/>
          <w:lang w:bidi="hi-IN"/>
        </w:rPr>
        <w:t>,</w:t>
      </w:r>
      <w:r>
        <w:rPr>
          <w:rFonts w:ascii="Consolas" w:hAnsi="Consolas" w:cs="Consolas"/>
          <w:color w:val="000000"/>
          <w:sz w:val="19"/>
          <w:szCs w:val="19"/>
          <w:lang w:bidi="hi-IN"/>
        </w:rPr>
        <w:t xml:space="preserve"> c</w:t>
      </w:r>
      <w:r>
        <w:rPr>
          <w:rFonts w:ascii="Consolas" w:hAnsi="Consolas" w:cs="Consolas"/>
          <w:color w:val="808080"/>
          <w:sz w:val="19"/>
          <w:szCs w:val="19"/>
          <w:lang w:bidi="hi-IN"/>
        </w:rPr>
        <w:t>.</w:t>
      </w:r>
      <w:r>
        <w:rPr>
          <w:rFonts w:ascii="Consolas" w:hAnsi="Consolas" w:cs="Consolas"/>
          <w:color w:val="000000"/>
          <w:sz w:val="19"/>
          <w:szCs w:val="19"/>
          <w:lang w:bidi="hi-IN"/>
        </w:rPr>
        <w:t>course_name</w:t>
      </w:r>
    </w:p>
    <w:p w:rsidR="001D5A1E" w:rsidRDefault="001D5A1E" w:rsidP="001D5A1E">
      <w:pPr>
        <w:autoSpaceDE w:val="0"/>
        <w:autoSpaceDN w:val="0"/>
        <w:adjustRightInd w:val="0"/>
        <w:ind w:left="2160"/>
        <w:rPr>
          <w:rFonts w:ascii="Consolas" w:hAnsi="Consolas" w:cs="Consolas"/>
          <w:color w:val="000000"/>
          <w:sz w:val="19"/>
          <w:szCs w:val="19"/>
          <w:lang w:bidi="hi-IN"/>
        </w:rPr>
      </w:pPr>
      <w:r>
        <w:rPr>
          <w:rFonts w:ascii="Consolas" w:hAnsi="Consolas" w:cs="Consolas"/>
          <w:color w:val="0000FF"/>
          <w:sz w:val="19"/>
          <w:szCs w:val="19"/>
          <w:lang w:bidi="hi-IN"/>
        </w:rPr>
        <w:t xml:space="preserve">     FROM</w:t>
      </w:r>
      <w:r>
        <w:rPr>
          <w:rFonts w:ascii="Consolas" w:hAnsi="Consolas" w:cs="Consolas"/>
          <w:color w:val="000000"/>
          <w:sz w:val="19"/>
          <w:szCs w:val="19"/>
          <w:lang w:bidi="hi-IN"/>
        </w:rPr>
        <w:t xml:space="preserve"> Teacher t</w:t>
      </w:r>
    </w:p>
    <w:p w:rsidR="001D5A1E" w:rsidRDefault="001D5A1E" w:rsidP="001D5A1E">
      <w:pPr>
        <w:ind w:left="1440" w:firstLine="720"/>
        <w:rPr>
          <w:rFonts w:ascii="Calibri" w:eastAsia="Calibri" w:hAnsi="Calibri" w:cs="Calibri"/>
          <w:sz w:val="22"/>
          <w:szCs w:val="22"/>
        </w:rPr>
      </w:pPr>
      <w:r>
        <w:rPr>
          <w:rFonts w:ascii="Consolas" w:hAnsi="Consolas" w:cs="Consolas"/>
          <w:color w:val="808080"/>
          <w:sz w:val="19"/>
          <w:szCs w:val="19"/>
          <w:lang w:bidi="hi-IN"/>
        </w:rPr>
        <w:t xml:space="preserve">     JOIN</w:t>
      </w:r>
      <w:r>
        <w:rPr>
          <w:rFonts w:ascii="Consolas" w:hAnsi="Consolas" w:cs="Consolas"/>
          <w:color w:val="000000"/>
          <w:sz w:val="19"/>
          <w:szCs w:val="19"/>
          <w:lang w:bidi="hi-IN"/>
        </w:rPr>
        <w:t xml:space="preserve"> Courses c </w:t>
      </w:r>
      <w:r>
        <w:rPr>
          <w:rFonts w:ascii="Consolas" w:hAnsi="Consolas" w:cs="Consolas"/>
          <w:color w:val="0000FF"/>
          <w:sz w:val="19"/>
          <w:szCs w:val="19"/>
          <w:lang w:bidi="hi-IN"/>
        </w:rPr>
        <w:t>ON</w:t>
      </w:r>
      <w:r>
        <w:rPr>
          <w:rFonts w:ascii="Consolas" w:hAnsi="Consolas" w:cs="Consolas"/>
          <w:color w:val="000000"/>
          <w:sz w:val="19"/>
          <w:szCs w:val="19"/>
          <w:lang w:bidi="hi-IN"/>
        </w:rPr>
        <w:t xml:space="preserve"> t</w:t>
      </w:r>
      <w:r>
        <w:rPr>
          <w:rFonts w:ascii="Consolas" w:hAnsi="Consolas" w:cs="Consolas"/>
          <w:color w:val="808080"/>
          <w:sz w:val="19"/>
          <w:szCs w:val="19"/>
          <w:lang w:bidi="hi-IN"/>
        </w:rPr>
        <w:t>.</w:t>
      </w:r>
      <w:r>
        <w:rPr>
          <w:rFonts w:ascii="Consolas" w:hAnsi="Consolas" w:cs="Consolas"/>
          <w:color w:val="000000"/>
          <w:sz w:val="19"/>
          <w:szCs w:val="19"/>
          <w:lang w:bidi="hi-IN"/>
        </w:rPr>
        <w:t xml:space="preserve">teacher_id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c</w:t>
      </w:r>
      <w:r>
        <w:rPr>
          <w:rFonts w:ascii="Consolas" w:hAnsi="Consolas" w:cs="Consolas"/>
          <w:color w:val="808080"/>
          <w:sz w:val="19"/>
          <w:szCs w:val="19"/>
          <w:lang w:bidi="hi-IN"/>
        </w:rPr>
        <w:t>.</w:t>
      </w:r>
      <w:r>
        <w:rPr>
          <w:rFonts w:ascii="Consolas" w:hAnsi="Consolas" w:cs="Consolas"/>
          <w:color w:val="000000"/>
          <w:sz w:val="19"/>
          <w:szCs w:val="19"/>
          <w:lang w:bidi="hi-IN"/>
        </w:rPr>
        <w:t>teacher_id</w:t>
      </w:r>
      <w:r>
        <w:rPr>
          <w:rFonts w:ascii="Consolas" w:hAnsi="Consolas" w:cs="Consolas"/>
          <w:color w:val="808080"/>
          <w:sz w:val="19"/>
          <w:szCs w:val="19"/>
          <w:lang w:bidi="hi-IN"/>
        </w:rPr>
        <w:t>;</w:t>
      </w:r>
    </w:p>
    <w:p w:rsidR="001D5A1E" w:rsidRDefault="001D5A1E" w:rsidP="001D5A1E">
      <w:pPr>
        <w:rPr>
          <w:rFonts w:ascii="Calibri" w:eastAsia="Calibri" w:hAnsi="Calibri" w:cs="Calibri"/>
          <w:sz w:val="22"/>
          <w:szCs w:val="22"/>
        </w:rPr>
      </w:pP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noProof/>
          <w:sz w:val="22"/>
          <w:szCs w:val="22"/>
          <w:lang w:bidi="hi-IN"/>
        </w:rPr>
        <w:drawing>
          <wp:inline distT="0" distB="0" distL="0" distR="0">
            <wp:extent cx="4804410" cy="3312184"/>
            <wp:effectExtent l="1905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4804410" cy="3312184"/>
                    </a:xfrm>
                    <a:prstGeom prst="rect">
                      <a:avLst/>
                    </a:prstGeom>
                    <a:noFill/>
                    <a:ln w="9525">
                      <a:noFill/>
                      <a:miter lim="800000"/>
                      <a:headEnd/>
                      <a:tailEnd/>
                    </a:ln>
                  </pic:spPr>
                </pic:pic>
              </a:graphicData>
            </a:graphic>
          </wp:inline>
        </w:drawing>
      </w:r>
    </w:p>
    <w:p w:rsidR="00054720" w:rsidRDefault="00054720">
      <w:pPr>
        <w:spacing w:before="2" w:line="120" w:lineRule="exact"/>
        <w:rPr>
          <w:sz w:val="13"/>
          <w:szCs w:val="13"/>
        </w:rPr>
      </w:pPr>
    </w:p>
    <w:p w:rsidR="00054720" w:rsidRDefault="0064760D">
      <w:pPr>
        <w:ind w:left="1800"/>
        <w:rPr>
          <w:rFonts w:ascii="Calibri" w:eastAsia="Calibri" w:hAnsi="Calibri" w:cs="Calibri"/>
          <w:sz w:val="22"/>
          <w:szCs w:val="22"/>
        </w:rPr>
      </w:pPr>
      <w:r>
        <w:rPr>
          <w:rFonts w:ascii="Calibri" w:eastAsia="Calibri" w:hAnsi="Calibri" w:cs="Calibri"/>
          <w:sz w:val="22"/>
          <w:szCs w:val="22"/>
        </w:rPr>
        <w:t>6.    Retrieve a list of students and their enrollment dates for a specific course. You'll need to join the</w:t>
      </w:r>
    </w:p>
    <w:p w:rsidR="00054720" w:rsidRDefault="00054720">
      <w:pPr>
        <w:spacing w:before="5" w:line="120" w:lineRule="exact"/>
        <w:rPr>
          <w:sz w:val="13"/>
          <w:szCs w:val="13"/>
        </w:rPr>
      </w:pPr>
    </w:p>
    <w:p w:rsidR="00054720" w:rsidRDefault="0064760D">
      <w:pPr>
        <w:ind w:left="2160"/>
        <w:rPr>
          <w:rFonts w:ascii="Calibri" w:eastAsia="Calibri" w:hAnsi="Calibri" w:cs="Calibri"/>
          <w:sz w:val="22"/>
          <w:szCs w:val="22"/>
        </w:rPr>
      </w:pPr>
      <w:r>
        <w:rPr>
          <w:rFonts w:ascii="Calibri" w:eastAsia="Calibri" w:hAnsi="Calibri" w:cs="Calibri"/>
          <w:sz w:val="22"/>
          <w:szCs w:val="22"/>
        </w:rPr>
        <w:t>"Students" table with the "Enrollments" and "Courses" tables.</w:t>
      </w:r>
    </w:p>
    <w:p w:rsidR="001D5A1E" w:rsidRDefault="001D5A1E" w:rsidP="001D5A1E">
      <w:pPr>
        <w:autoSpaceDE w:val="0"/>
        <w:autoSpaceDN w:val="0"/>
        <w:adjustRightInd w:val="0"/>
        <w:rPr>
          <w:rFonts w:ascii="Consolas" w:hAnsi="Consolas" w:cs="Consolas"/>
          <w:color w:val="000000"/>
          <w:sz w:val="19"/>
          <w:szCs w:val="19"/>
          <w:lang w:bidi="hi-IN"/>
        </w:rPr>
      </w:pP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t>Ans)</w:t>
      </w:r>
      <w:r w:rsidRPr="001D5A1E">
        <w:rPr>
          <w:rFonts w:ascii="Consolas" w:hAnsi="Consolas" w:cs="Consolas"/>
          <w:color w:val="000000"/>
          <w:sz w:val="19"/>
          <w:szCs w:val="19"/>
          <w:lang w:bidi="hi-IN"/>
        </w:rPr>
        <w:t xml:space="preserve"> </w:t>
      </w:r>
      <w:r>
        <w:rPr>
          <w:rFonts w:ascii="Consolas" w:hAnsi="Consolas" w:cs="Consolas"/>
          <w:color w:val="0000FF"/>
          <w:sz w:val="19"/>
          <w:szCs w:val="19"/>
          <w:lang w:bidi="hi-IN"/>
        </w:rPr>
        <w:t>SELECT</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first_name</w:t>
      </w:r>
      <w:r>
        <w:rPr>
          <w:rFonts w:ascii="Consolas" w:hAnsi="Consolas" w:cs="Consolas"/>
          <w:color w:val="808080"/>
          <w:sz w:val="19"/>
          <w:szCs w:val="19"/>
          <w:lang w:bidi="hi-IN"/>
        </w:rPr>
        <w:t>,</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last_name</w:t>
      </w:r>
      <w:r>
        <w:rPr>
          <w:rFonts w:ascii="Consolas" w:hAnsi="Consolas" w:cs="Consolas"/>
          <w:color w:val="808080"/>
          <w:sz w:val="19"/>
          <w:szCs w:val="19"/>
          <w:lang w:bidi="hi-IN"/>
        </w:rPr>
        <w:t>,</w:t>
      </w:r>
      <w:r>
        <w:rPr>
          <w:rFonts w:ascii="Consolas" w:hAnsi="Consolas" w:cs="Consolas"/>
          <w:color w:val="000000"/>
          <w:sz w:val="19"/>
          <w:szCs w:val="19"/>
          <w:lang w:bidi="hi-IN"/>
        </w:rPr>
        <w:t xml:space="preserve"> e</w:t>
      </w:r>
      <w:r>
        <w:rPr>
          <w:rFonts w:ascii="Consolas" w:hAnsi="Consolas" w:cs="Consolas"/>
          <w:color w:val="808080"/>
          <w:sz w:val="19"/>
          <w:szCs w:val="19"/>
          <w:lang w:bidi="hi-IN"/>
        </w:rPr>
        <w:t>.</w:t>
      </w:r>
      <w:r>
        <w:rPr>
          <w:rFonts w:ascii="Consolas" w:hAnsi="Consolas" w:cs="Consolas"/>
          <w:color w:val="000000"/>
          <w:sz w:val="19"/>
          <w:szCs w:val="19"/>
          <w:lang w:bidi="hi-IN"/>
        </w:rPr>
        <w:t>enrollment_date</w:t>
      </w:r>
    </w:p>
    <w:p w:rsidR="001D5A1E" w:rsidRDefault="001D5A1E" w:rsidP="001D5A1E">
      <w:pPr>
        <w:autoSpaceDE w:val="0"/>
        <w:autoSpaceDN w:val="0"/>
        <w:adjustRightInd w:val="0"/>
        <w:ind w:left="2160"/>
        <w:rPr>
          <w:rFonts w:ascii="Consolas" w:hAnsi="Consolas" w:cs="Consolas"/>
          <w:color w:val="000000"/>
          <w:sz w:val="19"/>
          <w:szCs w:val="19"/>
          <w:lang w:bidi="hi-IN"/>
        </w:rPr>
      </w:pPr>
      <w:r>
        <w:rPr>
          <w:rFonts w:ascii="Consolas" w:hAnsi="Consolas" w:cs="Consolas"/>
          <w:color w:val="0000FF"/>
          <w:sz w:val="19"/>
          <w:szCs w:val="19"/>
          <w:lang w:bidi="hi-IN"/>
        </w:rPr>
        <w:t>FROM</w:t>
      </w:r>
      <w:r>
        <w:rPr>
          <w:rFonts w:ascii="Consolas" w:hAnsi="Consolas" w:cs="Consolas"/>
          <w:color w:val="000000"/>
          <w:sz w:val="19"/>
          <w:szCs w:val="19"/>
          <w:lang w:bidi="hi-IN"/>
        </w:rPr>
        <w:t xml:space="preserve"> Students s</w:t>
      </w:r>
    </w:p>
    <w:p w:rsidR="001D5A1E" w:rsidRDefault="001D5A1E" w:rsidP="001D5A1E">
      <w:pPr>
        <w:autoSpaceDE w:val="0"/>
        <w:autoSpaceDN w:val="0"/>
        <w:adjustRightInd w:val="0"/>
        <w:ind w:left="2160"/>
        <w:rPr>
          <w:rFonts w:ascii="Consolas" w:hAnsi="Consolas" w:cs="Consolas"/>
          <w:color w:val="000000"/>
          <w:sz w:val="19"/>
          <w:szCs w:val="19"/>
          <w:lang w:bidi="hi-IN"/>
        </w:rPr>
      </w:pPr>
      <w:r>
        <w:rPr>
          <w:rFonts w:ascii="Consolas" w:hAnsi="Consolas" w:cs="Consolas"/>
          <w:color w:val="808080"/>
          <w:sz w:val="19"/>
          <w:szCs w:val="19"/>
          <w:lang w:bidi="hi-IN"/>
        </w:rPr>
        <w:lastRenderedPageBreak/>
        <w:t>JOIN</w:t>
      </w:r>
      <w:r>
        <w:rPr>
          <w:rFonts w:ascii="Consolas" w:hAnsi="Consolas" w:cs="Consolas"/>
          <w:color w:val="000000"/>
          <w:sz w:val="19"/>
          <w:szCs w:val="19"/>
          <w:lang w:bidi="hi-IN"/>
        </w:rPr>
        <w:t xml:space="preserve"> Enrollments e </w:t>
      </w:r>
      <w:r>
        <w:rPr>
          <w:rFonts w:ascii="Consolas" w:hAnsi="Consolas" w:cs="Consolas"/>
          <w:color w:val="0000FF"/>
          <w:sz w:val="19"/>
          <w:szCs w:val="19"/>
          <w:lang w:bidi="hi-IN"/>
        </w:rPr>
        <w:t>ON</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 xml:space="preserve">student_id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e</w:t>
      </w:r>
      <w:r>
        <w:rPr>
          <w:rFonts w:ascii="Consolas" w:hAnsi="Consolas" w:cs="Consolas"/>
          <w:color w:val="808080"/>
          <w:sz w:val="19"/>
          <w:szCs w:val="19"/>
          <w:lang w:bidi="hi-IN"/>
        </w:rPr>
        <w:t>.</w:t>
      </w:r>
      <w:r>
        <w:rPr>
          <w:rFonts w:ascii="Consolas" w:hAnsi="Consolas" w:cs="Consolas"/>
          <w:color w:val="000000"/>
          <w:sz w:val="19"/>
          <w:szCs w:val="19"/>
          <w:lang w:bidi="hi-IN"/>
        </w:rPr>
        <w:t>student_id</w:t>
      </w:r>
    </w:p>
    <w:p w:rsidR="001D5A1E" w:rsidRDefault="001D5A1E" w:rsidP="001D5A1E">
      <w:pPr>
        <w:autoSpaceDE w:val="0"/>
        <w:autoSpaceDN w:val="0"/>
        <w:adjustRightInd w:val="0"/>
        <w:ind w:left="2160"/>
        <w:rPr>
          <w:rFonts w:ascii="Consolas" w:hAnsi="Consolas" w:cs="Consolas"/>
          <w:color w:val="000000"/>
          <w:sz w:val="19"/>
          <w:szCs w:val="19"/>
          <w:lang w:bidi="hi-IN"/>
        </w:rPr>
      </w:pPr>
      <w:r>
        <w:rPr>
          <w:rFonts w:ascii="Consolas" w:hAnsi="Consolas" w:cs="Consolas"/>
          <w:color w:val="0000FF"/>
          <w:sz w:val="19"/>
          <w:szCs w:val="19"/>
          <w:lang w:bidi="hi-IN"/>
        </w:rPr>
        <w:t>WHERE</w:t>
      </w:r>
      <w:r>
        <w:rPr>
          <w:rFonts w:ascii="Consolas" w:hAnsi="Consolas" w:cs="Consolas"/>
          <w:color w:val="000000"/>
          <w:sz w:val="19"/>
          <w:szCs w:val="19"/>
          <w:lang w:bidi="hi-IN"/>
        </w:rPr>
        <w:t xml:space="preserve"> e</w:t>
      </w:r>
      <w:r>
        <w:rPr>
          <w:rFonts w:ascii="Consolas" w:hAnsi="Consolas" w:cs="Consolas"/>
          <w:color w:val="808080"/>
          <w:sz w:val="19"/>
          <w:szCs w:val="19"/>
          <w:lang w:bidi="hi-IN"/>
        </w:rPr>
        <w:t>.</w:t>
      </w:r>
      <w:r>
        <w:rPr>
          <w:rFonts w:ascii="Consolas" w:hAnsi="Consolas" w:cs="Consolas"/>
          <w:color w:val="000000"/>
          <w:sz w:val="19"/>
          <w:szCs w:val="19"/>
          <w:lang w:bidi="hi-IN"/>
        </w:rPr>
        <w:t xml:space="preserve">course_id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104</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008000"/>
          <w:sz w:val="19"/>
          <w:szCs w:val="19"/>
          <w:lang w:bidi="hi-IN"/>
        </w:rPr>
        <w:t>-- Specify the desired course_id</w:t>
      </w:r>
    </w:p>
    <w:p w:rsidR="001D5A1E" w:rsidRDefault="001D5A1E" w:rsidP="001D5A1E">
      <w:pPr>
        <w:rPr>
          <w:rFonts w:ascii="Calibri" w:eastAsia="Calibri" w:hAnsi="Calibri" w:cs="Calibri"/>
          <w:sz w:val="22"/>
          <w:szCs w:val="22"/>
        </w:rPr>
      </w:pPr>
    </w:p>
    <w:p w:rsidR="001D5A1E" w:rsidRDefault="001D5A1E" w:rsidP="001D5A1E">
      <w:pPr>
        <w:rPr>
          <w:rFonts w:ascii="Calibri" w:eastAsia="Calibri" w:hAnsi="Calibri" w:cs="Calibri"/>
          <w:sz w:val="22"/>
          <w:szCs w:val="22"/>
        </w:rPr>
      </w:pP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noProof/>
          <w:sz w:val="22"/>
          <w:szCs w:val="22"/>
          <w:lang w:bidi="hi-IN"/>
        </w:rPr>
        <w:drawing>
          <wp:inline distT="0" distB="0" distL="0" distR="0">
            <wp:extent cx="4933950" cy="2321306"/>
            <wp:effectExtent l="1905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4940284" cy="2324286"/>
                    </a:xfrm>
                    <a:prstGeom prst="rect">
                      <a:avLst/>
                    </a:prstGeom>
                    <a:noFill/>
                    <a:ln w="9525">
                      <a:noFill/>
                      <a:miter lim="800000"/>
                      <a:headEnd/>
                      <a:tailEnd/>
                    </a:ln>
                  </pic:spPr>
                </pic:pic>
              </a:graphicData>
            </a:graphic>
          </wp:inline>
        </w:drawing>
      </w:r>
    </w:p>
    <w:p w:rsidR="00054720" w:rsidRDefault="00054720">
      <w:pPr>
        <w:spacing w:before="5" w:line="120" w:lineRule="exact"/>
        <w:rPr>
          <w:sz w:val="13"/>
          <w:szCs w:val="13"/>
        </w:rPr>
      </w:pPr>
    </w:p>
    <w:p w:rsidR="00054720" w:rsidRDefault="0064760D">
      <w:pPr>
        <w:ind w:left="1800"/>
        <w:rPr>
          <w:rFonts w:ascii="Calibri" w:eastAsia="Calibri" w:hAnsi="Calibri" w:cs="Calibri"/>
          <w:sz w:val="22"/>
          <w:szCs w:val="22"/>
        </w:rPr>
      </w:pPr>
      <w:r>
        <w:rPr>
          <w:rFonts w:ascii="Calibri" w:eastAsia="Calibri" w:hAnsi="Calibri" w:cs="Calibri"/>
          <w:sz w:val="22"/>
          <w:szCs w:val="22"/>
        </w:rPr>
        <w:t>7.    Find the names of students who have not made any payments. Use a LEFT JOIN between the</w:t>
      </w:r>
    </w:p>
    <w:p w:rsidR="00054720" w:rsidRDefault="00054720">
      <w:pPr>
        <w:spacing w:before="5" w:line="120" w:lineRule="exact"/>
        <w:rPr>
          <w:sz w:val="13"/>
          <w:szCs w:val="13"/>
        </w:rPr>
      </w:pPr>
    </w:p>
    <w:p w:rsidR="00054720" w:rsidRDefault="0064760D">
      <w:pPr>
        <w:ind w:left="2160"/>
        <w:rPr>
          <w:rFonts w:ascii="Calibri" w:eastAsia="Calibri" w:hAnsi="Calibri" w:cs="Calibri"/>
          <w:sz w:val="22"/>
          <w:szCs w:val="22"/>
        </w:rPr>
      </w:pPr>
      <w:r>
        <w:rPr>
          <w:rFonts w:ascii="Calibri" w:eastAsia="Calibri" w:hAnsi="Calibri" w:cs="Calibri"/>
          <w:sz w:val="22"/>
          <w:szCs w:val="22"/>
        </w:rPr>
        <w:t>"Students" table and the "Payments" table and filter for students with NULL payment records.</w:t>
      </w:r>
    </w:p>
    <w:p w:rsidR="001D5A1E" w:rsidRDefault="001D5A1E" w:rsidP="001D5A1E">
      <w:pPr>
        <w:autoSpaceDE w:val="0"/>
        <w:autoSpaceDN w:val="0"/>
        <w:adjustRightInd w:val="0"/>
        <w:ind w:left="2160"/>
        <w:rPr>
          <w:rFonts w:ascii="Consolas" w:hAnsi="Consolas" w:cs="Consolas"/>
          <w:color w:val="000000"/>
          <w:sz w:val="19"/>
          <w:szCs w:val="19"/>
          <w:lang w:bidi="hi-IN"/>
        </w:rPr>
      </w:pPr>
      <w:r>
        <w:rPr>
          <w:rFonts w:ascii="Calibri" w:eastAsia="Calibri" w:hAnsi="Calibri" w:cs="Calibri"/>
          <w:sz w:val="22"/>
          <w:szCs w:val="22"/>
        </w:rPr>
        <w:t>Ans)</w:t>
      </w:r>
      <w:r w:rsidRPr="001D5A1E">
        <w:rPr>
          <w:rFonts w:ascii="Consolas" w:hAnsi="Consolas" w:cs="Consolas"/>
          <w:color w:val="0000FF"/>
          <w:sz w:val="19"/>
          <w:szCs w:val="19"/>
          <w:lang w:bidi="hi-IN"/>
        </w:rPr>
        <w:t xml:space="preserve"> </w:t>
      </w:r>
      <w:r>
        <w:rPr>
          <w:rFonts w:ascii="Consolas" w:hAnsi="Consolas" w:cs="Consolas"/>
          <w:color w:val="0000FF"/>
          <w:sz w:val="19"/>
          <w:szCs w:val="19"/>
          <w:lang w:bidi="hi-IN"/>
        </w:rPr>
        <w:t>SELECT</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first_name</w:t>
      </w:r>
      <w:r>
        <w:rPr>
          <w:rFonts w:ascii="Consolas" w:hAnsi="Consolas" w:cs="Consolas"/>
          <w:color w:val="808080"/>
          <w:sz w:val="19"/>
          <w:szCs w:val="19"/>
          <w:lang w:bidi="hi-IN"/>
        </w:rPr>
        <w:t>,</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last_name</w:t>
      </w:r>
    </w:p>
    <w:p w:rsidR="001D5A1E" w:rsidRDefault="001D5A1E" w:rsidP="001D5A1E">
      <w:pPr>
        <w:autoSpaceDE w:val="0"/>
        <w:autoSpaceDN w:val="0"/>
        <w:adjustRightInd w:val="0"/>
        <w:ind w:left="2160"/>
        <w:rPr>
          <w:rFonts w:ascii="Consolas" w:hAnsi="Consolas" w:cs="Consolas"/>
          <w:color w:val="000000"/>
          <w:sz w:val="19"/>
          <w:szCs w:val="19"/>
          <w:lang w:bidi="hi-IN"/>
        </w:rPr>
      </w:pPr>
      <w:r>
        <w:rPr>
          <w:rFonts w:ascii="Consolas" w:hAnsi="Consolas" w:cs="Consolas"/>
          <w:color w:val="0000FF"/>
          <w:sz w:val="19"/>
          <w:szCs w:val="19"/>
          <w:lang w:bidi="hi-IN"/>
        </w:rPr>
        <w:t>FROM</w:t>
      </w:r>
      <w:r>
        <w:rPr>
          <w:rFonts w:ascii="Consolas" w:hAnsi="Consolas" w:cs="Consolas"/>
          <w:color w:val="000000"/>
          <w:sz w:val="19"/>
          <w:szCs w:val="19"/>
          <w:lang w:bidi="hi-IN"/>
        </w:rPr>
        <w:t xml:space="preserve"> Students s</w:t>
      </w:r>
    </w:p>
    <w:p w:rsidR="001D5A1E" w:rsidRDefault="001D5A1E" w:rsidP="001D5A1E">
      <w:pPr>
        <w:autoSpaceDE w:val="0"/>
        <w:autoSpaceDN w:val="0"/>
        <w:adjustRightInd w:val="0"/>
        <w:ind w:left="2160"/>
        <w:rPr>
          <w:rFonts w:ascii="Consolas" w:hAnsi="Consolas" w:cs="Consolas"/>
          <w:color w:val="000000"/>
          <w:sz w:val="19"/>
          <w:szCs w:val="19"/>
          <w:lang w:bidi="hi-IN"/>
        </w:rPr>
      </w:pPr>
      <w:r>
        <w:rPr>
          <w:rFonts w:ascii="Consolas" w:hAnsi="Consolas" w:cs="Consolas"/>
          <w:color w:val="808080"/>
          <w:sz w:val="19"/>
          <w:szCs w:val="19"/>
          <w:lang w:bidi="hi-IN"/>
        </w:rPr>
        <w:t>LEFT</w:t>
      </w:r>
      <w:r>
        <w:rPr>
          <w:rFonts w:ascii="Consolas" w:hAnsi="Consolas" w:cs="Consolas"/>
          <w:color w:val="000000"/>
          <w:sz w:val="19"/>
          <w:szCs w:val="19"/>
          <w:lang w:bidi="hi-IN"/>
        </w:rPr>
        <w:t xml:space="preserve"> </w:t>
      </w:r>
      <w:r>
        <w:rPr>
          <w:rFonts w:ascii="Consolas" w:hAnsi="Consolas" w:cs="Consolas"/>
          <w:color w:val="808080"/>
          <w:sz w:val="19"/>
          <w:szCs w:val="19"/>
          <w:lang w:bidi="hi-IN"/>
        </w:rPr>
        <w:t>JOIN</w:t>
      </w:r>
      <w:r>
        <w:rPr>
          <w:rFonts w:ascii="Consolas" w:hAnsi="Consolas" w:cs="Consolas"/>
          <w:color w:val="000000"/>
          <w:sz w:val="19"/>
          <w:szCs w:val="19"/>
          <w:lang w:bidi="hi-IN"/>
        </w:rPr>
        <w:t xml:space="preserve"> Payments p </w:t>
      </w:r>
      <w:r>
        <w:rPr>
          <w:rFonts w:ascii="Consolas" w:hAnsi="Consolas" w:cs="Consolas"/>
          <w:color w:val="0000FF"/>
          <w:sz w:val="19"/>
          <w:szCs w:val="19"/>
          <w:lang w:bidi="hi-IN"/>
        </w:rPr>
        <w:t>ON</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 xml:space="preserve">student_id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p</w:t>
      </w:r>
      <w:r>
        <w:rPr>
          <w:rFonts w:ascii="Consolas" w:hAnsi="Consolas" w:cs="Consolas"/>
          <w:color w:val="808080"/>
          <w:sz w:val="19"/>
          <w:szCs w:val="19"/>
          <w:lang w:bidi="hi-IN"/>
        </w:rPr>
        <w:t>.</w:t>
      </w:r>
      <w:r>
        <w:rPr>
          <w:rFonts w:ascii="Consolas" w:hAnsi="Consolas" w:cs="Consolas"/>
          <w:color w:val="000000"/>
          <w:sz w:val="19"/>
          <w:szCs w:val="19"/>
          <w:lang w:bidi="hi-IN"/>
        </w:rPr>
        <w:t>student_id</w:t>
      </w:r>
    </w:p>
    <w:p w:rsidR="001D5A1E" w:rsidRDefault="001D5A1E" w:rsidP="001D5A1E">
      <w:pPr>
        <w:ind w:left="2160"/>
        <w:rPr>
          <w:rFonts w:ascii="Calibri" w:eastAsia="Calibri" w:hAnsi="Calibri" w:cs="Calibri"/>
          <w:sz w:val="22"/>
          <w:szCs w:val="22"/>
        </w:rPr>
      </w:pPr>
      <w:r>
        <w:rPr>
          <w:rFonts w:ascii="Consolas" w:hAnsi="Consolas" w:cs="Consolas"/>
          <w:color w:val="0000FF"/>
          <w:sz w:val="19"/>
          <w:szCs w:val="19"/>
          <w:lang w:bidi="hi-IN"/>
        </w:rPr>
        <w:t>WHERE</w:t>
      </w:r>
      <w:r>
        <w:rPr>
          <w:rFonts w:ascii="Consolas" w:hAnsi="Consolas" w:cs="Consolas"/>
          <w:color w:val="000000"/>
          <w:sz w:val="19"/>
          <w:szCs w:val="19"/>
          <w:lang w:bidi="hi-IN"/>
        </w:rPr>
        <w:t xml:space="preserve"> p</w:t>
      </w:r>
      <w:r>
        <w:rPr>
          <w:rFonts w:ascii="Consolas" w:hAnsi="Consolas" w:cs="Consolas"/>
          <w:color w:val="808080"/>
          <w:sz w:val="19"/>
          <w:szCs w:val="19"/>
          <w:lang w:bidi="hi-IN"/>
        </w:rPr>
        <w:t>.</w:t>
      </w:r>
      <w:r>
        <w:rPr>
          <w:rFonts w:ascii="Consolas" w:hAnsi="Consolas" w:cs="Consolas"/>
          <w:color w:val="000000"/>
          <w:sz w:val="19"/>
          <w:szCs w:val="19"/>
          <w:lang w:bidi="hi-IN"/>
        </w:rPr>
        <w:t xml:space="preserve">student_id </w:t>
      </w:r>
      <w:r>
        <w:rPr>
          <w:rFonts w:ascii="Consolas" w:hAnsi="Consolas" w:cs="Consolas"/>
          <w:color w:val="808080"/>
          <w:sz w:val="19"/>
          <w:szCs w:val="19"/>
          <w:lang w:bidi="hi-IN"/>
        </w:rPr>
        <w:t>IS</w:t>
      </w:r>
      <w:r>
        <w:rPr>
          <w:rFonts w:ascii="Consolas" w:hAnsi="Consolas" w:cs="Consolas"/>
          <w:color w:val="000000"/>
          <w:sz w:val="19"/>
          <w:szCs w:val="19"/>
          <w:lang w:bidi="hi-IN"/>
        </w:rPr>
        <w:t xml:space="preserve"> </w:t>
      </w:r>
      <w:r>
        <w:rPr>
          <w:rFonts w:ascii="Consolas" w:hAnsi="Consolas" w:cs="Consolas"/>
          <w:color w:val="808080"/>
          <w:sz w:val="19"/>
          <w:szCs w:val="19"/>
          <w:lang w:bidi="hi-IN"/>
        </w:rPr>
        <w:t>NULL;</w:t>
      </w:r>
    </w:p>
    <w:p w:rsidR="001D5A1E" w:rsidRDefault="001D5A1E">
      <w:pPr>
        <w:ind w:left="2160"/>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5326380" cy="2827020"/>
            <wp:effectExtent l="1905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5326380" cy="2827020"/>
                    </a:xfrm>
                    <a:prstGeom prst="rect">
                      <a:avLst/>
                    </a:prstGeom>
                    <a:noFill/>
                    <a:ln w="9525">
                      <a:noFill/>
                      <a:miter lim="800000"/>
                      <a:headEnd/>
                      <a:tailEnd/>
                    </a:ln>
                  </pic:spPr>
                </pic:pic>
              </a:graphicData>
            </a:graphic>
          </wp:inline>
        </w:drawing>
      </w:r>
    </w:p>
    <w:p w:rsidR="00054720" w:rsidRDefault="00054720">
      <w:pPr>
        <w:spacing w:before="5" w:line="120" w:lineRule="exact"/>
        <w:rPr>
          <w:sz w:val="13"/>
          <w:szCs w:val="13"/>
        </w:rPr>
      </w:pPr>
    </w:p>
    <w:p w:rsidR="00054720" w:rsidRPr="001D5A1E" w:rsidRDefault="0064760D" w:rsidP="001D5A1E">
      <w:pPr>
        <w:pStyle w:val="ListParagraph"/>
        <w:numPr>
          <w:ilvl w:val="0"/>
          <w:numId w:val="6"/>
        </w:numPr>
        <w:spacing w:line="359" w:lineRule="auto"/>
        <w:ind w:right="1530"/>
        <w:rPr>
          <w:rFonts w:ascii="Calibri" w:eastAsia="Calibri" w:hAnsi="Calibri" w:cs="Calibri"/>
          <w:sz w:val="22"/>
          <w:szCs w:val="22"/>
        </w:rPr>
      </w:pPr>
      <w:r w:rsidRPr="001D5A1E">
        <w:rPr>
          <w:rFonts w:ascii="Calibri" w:eastAsia="Calibri" w:hAnsi="Calibri" w:cs="Calibri"/>
          <w:sz w:val="22"/>
          <w:szCs w:val="22"/>
        </w:rPr>
        <w:t>Write a query to identify courses that have no enrollments. You'll need to use a LEFT JOIN between the "Courses" table and the "Enrollments" table and filter f</w:t>
      </w:r>
      <w:r w:rsidR="001D5A1E" w:rsidRPr="001D5A1E">
        <w:rPr>
          <w:rFonts w:ascii="Calibri" w:eastAsia="Calibri" w:hAnsi="Calibri" w:cs="Calibri"/>
          <w:sz w:val="22"/>
          <w:szCs w:val="22"/>
        </w:rPr>
        <w:t>or courses with NULL enrollment</w:t>
      </w:r>
      <w:r w:rsidR="001D5A1E" w:rsidRPr="001D5A1E">
        <w:rPr>
          <w:rFonts w:ascii="Calibri" w:eastAsia="Calibri" w:hAnsi="Calibri" w:cs="Calibri"/>
          <w:sz w:val="14"/>
          <w:szCs w:val="14"/>
        </w:rPr>
        <w:t xml:space="preserve"> </w:t>
      </w:r>
      <w:r w:rsidRPr="001D5A1E">
        <w:rPr>
          <w:rFonts w:ascii="Calibri" w:eastAsia="Calibri" w:hAnsi="Calibri" w:cs="Calibri"/>
          <w:sz w:val="22"/>
          <w:szCs w:val="22"/>
        </w:rPr>
        <w:t>records.</w:t>
      </w:r>
    </w:p>
    <w:p w:rsidR="001D5A1E" w:rsidRDefault="001D5A1E" w:rsidP="001D5A1E">
      <w:pPr>
        <w:autoSpaceDE w:val="0"/>
        <w:autoSpaceDN w:val="0"/>
        <w:adjustRightInd w:val="0"/>
        <w:ind w:left="1800"/>
        <w:rPr>
          <w:rFonts w:ascii="Consolas" w:hAnsi="Consolas" w:cs="Consolas"/>
          <w:color w:val="000000"/>
          <w:sz w:val="19"/>
          <w:szCs w:val="19"/>
          <w:lang w:bidi="hi-IN"/>
        </w:rPr>
      </w:pPr>
      <w:r>
        <w:rPr>
          <w:rFonts w:ascii="Calibri" w:eastAsia="Calibri" w:hAnsi="Calibri" w:cs="Calibri"/>
          <w:sz w:val="22"/>
          <w:szCs w:val="22"/>
        </w:rPr>
        <w:t>Ans)</w:t>
      </w:r>
      <w:r w:rsidRPr="001D5A1E">
        <w:rPr>
          <w:rFonts w:ascii="Calibri" w:eastAsia="Calibri" w:hAnsi="Calibri" w:cs="Calibri"/>
          <w:sz w:val="22"/>
          <w:szCs w:val="22"/>
        </w:rPr>
        <w:t xml:space="preserve"> </w:t>
      </w:r>
      <w:r>
        <w:rPr>
          <w:rFonts w:ascii="Consolas" w:hAnsi="Consolas" w:cs="Consolas"/>
          <w:color w:val="0000FF"/>
          <w:sz w:val="19"/>
          <w:szCs w:val="19"/>
          <w:lang w:bidi="hi-IN"/>
        </w:rPr>
        <w:t>SELECT</w:t>
      </w:r>
      <w:r>
        <w:rPr>
          <w:rFonts w:ascii="Consolas" w:hAnsi="Consolas" w:cs="Consolas"/>
          <w:color w:val="000000"/>
          <w:sz w:val="19"/>
          <w:szCs w:val="19"/>
          <w:lang w:bidi="hi-IN"/>
        </w:rPr>
        <w:t xml:space="preserve"> c</w:t>
      </w:r>
      <w:r>
        <w:rPr>
          <w:rFonts w:ascii="Consolas" w:hAnsi="Consolas" w:cs="Consolas"/>
          <w:color w:val="808080"/>
          <w:sz w:val="19"/>
          <w:szCs w:val="19"/>
          <w:lang w:bidi="hi-IN"/>
        </w:rPr>
        <w:t>.</w:t>
      </w:r>
      <w:r>
        <w:rPr>
          <w:rFonts w:ascii="Consolas" w:hAnsi="Consolas" w:cs="Consolas"/>
          <w:color w:val="000000"/>
          <w:sz w:val="19"/>
          <w:szCs w:val="19"/>
          <w:lang w:bidi="hi-IN"/>
        </w:rPr>
        <w:t>course_id</w:t>
      </w:r>
      <w:r>
        <w:rPr>
          <w:rFonts w:ascii="Consolas" w:hAnsi="Consolas" w:cs="Consolas"/>
          <w:color w:val="808080"/>
          <w:sz w:val="19"/>
          <w:szCs w:val="19"/>
          <w:lang w:bidi="hi-IN"/>
        </w:rPr>
        <w:t>,</w:t>
      </w:r>
      <w:r>
        <w:rPr>
          <w:rFonts w:ascii="Consolas" w:hAnsi="Consolas" w:cs="Consolas"/>
          <w:color w:val="000000"/>
          <w:sz w:val="19"/>
          <w:szCs w:val="19"/>
          <w:lang w:bidi="hi-IN"/>
        </w:rPr>
        <w:t xml:space="preserve"> c</w:t>
      </w:r>
      <w:r>
        <w:rPr>
          <w:rFonts w:ascii="Consolas" w:hAnsi="Consolas" w:cs="Consolas"/>
          <w:color w:val="808080"/>
          <w:sz w:val="19"/>
          <w:szCs w:val="19"/>
          <w:lang w:bidi="hi-IN"/>
        </w:rPr>
        <w:t>.</w:t>
      </w:r>
      <w:r>
        <w:rPr>
          <w:rFonts w:ascii="Consolas" w:hAnsi="Consolas" w:cs="Consolas"/>
          <w:color w:val="000000"/>
          <w:sz w:val="19"/>
          <w:szCs w:val="19"/>
          <w:lang w:bidi="hi-IN"/>
        </w:rPr>
        <w:t>course_name</w:t>
      </w:r>
    </w:p>
    <w:p w:rsidR="001D5A1E" w:rsidRDefault="001D5A1E" w:rsidP="001D5A1E">
      <w:pPr>
        <w:autoSpaceDE w:val="0"/>
        <w:autoSpaceDN w:val="0"/>
        <w:adjustRightInd w:val="0"/>
        <w:ind w:left="1800"/>
        <w:rPr>
          <w:rFonts w:ascii="Consolas" w:hAnsi="Consolas" w:cs="Consolas"/>
          <w:color w:val="000000"/>
          <w:sz w:val="19"/>
          <w:szCs w:val="19"/>
          <w:lang w:bidi="hi-IN"/>
        </w:rPr>
      </w:pPr>
      <w:r>
        <w:rPr>
          <w:rFonts w:ascii="Consolas" w:hAnsi="Consolas" w:cs="Consolas"/>
          <w:color w:val="0000FF"/>
          <w:sz w:val="19"/>
          <w:szCs w:val="19"/>
          <w:lang w:bidi="hi-IN"/>
        </w:rPr>
        <w:t>FROM</w:t>
      </w:r>
      <w:r>
        <w:rPr>
          <w:rFonts w:ascii="Consolas" w:hAnsi="Consolas" w:cs="Consolas"/>
          <w:color w:val="000000"/>
          <w:sz w:val="19"/>
          <w:szCs w:val="19"/>
          <w:lang w:bidi="hi-IN"/>
        </w:rPr>
        <w:t xml:space="preserve"> Courses c</w:t>
      </w:r>
    </w:p>
    <w:p w:rsidR="001D5A1E" w:rsidRDefault="001D5A1E" w:rsidP="001D5A1E">
      <w:pPr>
        <w:autoSpaceDE w:val="0"/>
        <w:autoSpaceDN w:val="0"/>
        <w:adjustRightInd w:val="0"/>
        <w:ind w:left="1800"/>
        <w:rPr>
          <w:rFonts w:ascii="Consolas" w:hAnsi="Consolas" w:cs="Consolas"/>
          <w:color w:val="000000"/>
          <w:sz w:val="19"/>
          <w:szCs w:val="19"/>
          <w:lang w:bidi="hi-IN"/>
        </w:rPr>
      </w:pPr>
      <w:r>
        <w:rPr>
          <w:rFonts w:ascii="Consolas" w:hAnsi="Consolas" w:cs="Consolas"/>
          <w:color w:val="808080"/>
          <w:sz w:val="19"/>
          <w:szCs w:val="19"/>
          <w:lang w:bidi="hi-IN"/>
        </w:rPr>
        <w:t>LEFT</w:t>
      </w:r>
      <w:r>
        <w:rPr>
          <w:rFonts w:ascii="Consolas" w:hAnsi="Consolas" w:cs="Consolas"/>
          <w:color w:val="000000"/>
          <w:sz w:val="19"/>
          <w:szCs w:val="19"/>
          <w:lang w:bidi="hi-IN"/>
        </w:rPr>
        <w:t xml:space="preserve"> </w:t>
      </w:r>
      <w:r>
        <w:rPr>
          <w:rFonts w:ascii="Consolas" w:hAnsi="Consolas" w:cs="Consolas"/>
          <w:color w:val="808080"/>
          <w:sz w:val="19"/>
          <w:szCs w:val="19"/>
          <w:lang w:bidi="hi-IN"/>
        </w:rPr>
        <w:t>JOIN</w:t>
      </w:r>
      <w:r>
        <w:rPr>
          <w:rFonts w:ascii="Consolas" w:hAnsi="Consolas" w:cs="Consolas"/>
          <w:color w:val="000000"/>
          <w:sz w:val="19"/>
          <w:szCs w:val="19"/>
          <w:lang w:bidi="hi-IN"/>
        </w:rPr>
        <w:t xml:space="preserve"> Enrollments e </w:t>
      </w:r>
      <w:r>
        <w:rPr>
          <w:rFonts w:ascii="Consolas" w:hAnsi="Consolas" w:cs="Consolas"/>
          <w:color w:val="0000FF"/>
          <w:sz w:val="19"/>
          <w:szCs w:val="19"/>
          <w:lang w:bidi="hi-IN"/>
        </w:rPr>
        <w:t>ON</w:t>
      </w:r>
      <w:r>
        <w:rPr>
          <w:rFonts w:ascii="Consolas" w:hAnsi="Consolas" w:cs="Consolas"/>
          <w:color w:val="000000"/>
          <w:sz w:val="19"/>
          <w:szCs w:val="19"/>
          <w:lang w:bidi="hi-IN"/>
        </w:rPr>
        <w:t xml:space="preserve"> c</w:t>
      </w:r>
      <w:r>
        <w:rPr>
          <w:rFonts w:ascii="Consolas" w:hAnsi="Consolas" w:cs="Consolas"/>
          <w:color w:val="808080"/>
          <w:sz w:val="19"/>
          <w:szCs w:val="19"/>
          <w:lang w:bidi="hi-IN"/>
        </w:rPr>
        <w:t>.</w:t>
      </w:r>
      <w:r>
        <w:rPr>
          <w:rFonts w:ascii="Consolas" w:hAnsi="Consolas" w:cs="Consolas"/>
          <w:color w:val="000000"/>
          <w:sz w:val="19"/>
          <w:szCs w:val="19"/>
          <w:lang w:bidi="hi-IN"/>
        </w:rPr>
        <w:t xml:space="preserve">course_id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e</w:t>
      </w:r>
      <w:r>
        <w:rPr>
          <w:rFonts w:ascii="Consolas" w:hAnsi="Consolas" w:cs="Consolas"/>
          <w:color w:val="808080"/>
          <w:sz w:val="19"/>
          <w:szCs w:val="19"/>
          <w:lang w:bidi="hi-IN"/>
        </w:rPr>
        <w:t>.</w:t>
      </w:r>
      <w:r>
        <w:rPr>
          <w:rFonts w:ascii="Consolas" w:hAnsi="Consolas" w:cs="Consolas"/>
          <w:color w:val="000000"/>
          <w:sz w:val="19"/>
          <w:szCs w:val="19"/>
          <w:lang w:bidi="hi-IN"/>
        </w:rPr>
        <w:t>course_id</w:t>
      </w:r>
    </w:p>
    <w:p w:rsidR="001D5A1E" w:rsidRDefault="001D5A1E" w:rsidP="001D5A1E">
      <w:pPr>
        <w:spacing w:line="359" w:lineRule="auto"/>
        <w:ind w:left="2160" w:right="1530" w:hanging="360"/>
        <w:rPr>
          <w:rFonts w:ascii="Calibri" w:eastAsia="Calibri" w:hAnsi="Calibri" w:cs="Calibri"/>
          <w:sz w:val="22"/>
          <w:szCs w:val="22"/>
        </w:rPr>
      </w:pPr>
      <w:r>
        <w:rPr>
          <w:rFonts w:ascii="Consolas" w:hAnsi="Consolas" w:cs="Consolas"/>
          <w:color w:val="0000FF"/>
          <w:sz w:val="19"/>
          <w:szCs w:val="19"/>
          <w:lang w:bidi="hi-IN"/>
        </w:rPr>
        <w:lastRenderedPageBreak/>
        <w:t>WHERE</w:t>
      </w:r>
      <w:r>
        <w:rPr>
          <w:rFonts w:ascii="Consolas" w:hAnsi="Consolas" w:cs="Consolas"/>
          <w:color w:val="000000"/>
          <w:sz w:val="19"/>
          <w:szCs w:val="19"/>
          <w:lang w:bidi="hi-IN"/>
        </w:rPr>
        <w:t xml:space="preserve"> e</w:t>
      </w:r>
      <w:r>
        <w:rPr>
          <w:rFonts w:ascii="Consolas" w:hAnsi="Consolas" w:cs="Consolas"/>
          <w:color w:val="808080"/>
          <w:sz w:val="19"/>
          <w:szCs w:val="19"/>
          <w:lang w:bidi="hi-IN"/>
        </w:rPr>
        <w:t>.</w:t>
      </w:r>
      <w:r>
        <w:rPr>
          <w:rFonts w:ascii="Consolas" w:hAnsi="Consolas" w:cs="Consolas"/>
          <w:color w:val="000000"/>
          <w:sz w:val="19"/>
          <w:szCs w:val="19"/>
          <w:lang w:bidi="hi-IN"/>
        </w:rPr>
        <w:t xml:space="preserve">course_id </w:t>
      </w:r>
      <w:r>
        <w:rPr>
          <w:rFonts w:ascii="Consolas" w:hAnsi="Consolas" w:cs="Consolas"/>
          <w:color w:val="808080"/>
          <w:sz w:val="19"/>
          <w:szCs w:val="19"/>
          <w:lang w:bidi="hi-IN"/>
        </w:rPr>
        <w:t>IS</w:t>
      </w:r>
      <w:r>
        <w:rPr>
          <w:rFonts w:ascii="Consolas" w:hAnsi="Consolas" w:cs="Consolas"/>
          <w:color w:val="000000"/>
          <w:sz w:val="19"/>
          <w:szCs w:val="19"/>
          <w:lang w:bidi="hi-IN"/>
        </w:rPr>
        <w:t xml:space="preserve"> </w:t>
      </w:r>
      <w:r>
        <w:rPr>
          <w:rFonts w:ascii="Consolas" w:hAnsi="Consolas" w:cs="Consolas"/>
          <w:color w:val="808080"/>
          <w:sz w:val="19"/>
          <w:szCs w:val="19"/>
          <w:lang w:bidi="hi-IN"/>
        </w:rPr>
        <w:t>NULL;</w:t>
      </w:r>
      <w:r>
        <w:rPr>
          <w:rFonts w:ascii="Calibri" w:eastAsia="Calibri" w:hAnsi="Calibri" w:cs="Calibri"/>
          <w:noProof/>
          <w:sz w:val="22"/>
          <w:szCs w:val="22"/>
          <w:lang w:bidi="hi-IN"/>
        </w:rPr>
        <w:drawing>
          <wp:inline distT="0" distB="0" distL="0" distR="0">
            <wp:extent cx="4804410" cy="2787092"/>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srcRect/>
                    <a:stretch>
                      <a:fillRect/>
                    </a:stretch>
                  </pic:blipFill>
                  <pic:spPr bwMode="auto">
                    <a:xfrm>
                      <a:off x="0" y="0"/>
                      <a:ext cx="4807560" cy="2788920"/>
                    </a:xfrm>
                    <a:prstGeom prst="rect">
                      <a:avLst/>
                    </a:prstGeom>
                    <a:noFill/>
                    <a:ln w="9525">
                      <a:noFill/>
                      <a:miter lim="800000"/>
                      <a:headEnd/>
                      <a:tailEnd/>
                    </a:ln>
                  </pic:spPr>
                </pic:pic>
              </a:graphicData>
            </a:graphic>
          </wp:inline>
        </w:drawing>
      </w:r>
    </w:p>
    <w:p w:rsidR="001D5A1E" w:rsidRDefault="001D5A1E" w:rsidP="001D5A1E">
      <w:pPr>
        <w:spacing w:line="359" w:lineRule="auto"/>
        <w:ind w:left="2160" w:right="1530" w:hanging="360"/>
        <w:rPr>
          <w:rFonts w:ascii="Calibri" w:eastAsia="Calibri" w:hAnsi="Calibri" w:cs="Calibri"/>
          <w:sz w:val="22"/>
          <w:szCs w:val="22"/>
        </w:rPr>
      </w:pPr>
    </w:p>
    <w:p w:rsidR="001D5A1E" w:rsidRDefault="001D5A1E" w:rsidP="001D5A1E">
      <w:pPr>
        <w:spacing w:line="359" w:lineRule="auto"/>
        <w:ind w:left="2160" w:right="1530" w:hanging="360"/>
        <w:rPr>
          <w:rFonts w:ascii="Calibri" w:eastAsia="Calibri" w:hAnsi="Calibri" w:cs="Calibri"/>
          <w:sz w:val="22"/>
          <w:szCs w:val="22"/>
        </w:rPr>
        <w:sectPr w:rsidR="001D5A1E" w:rsidSect="00D055B6">
          <w:pgSz w:w="12240" w:h="15840"/>
          <w:pgMar w:top="1280" w:right="500" w:bottom="280" w:left="0" w:header="34" w:footer="312" w:gutter="0"/>
          <w:pgBorders w:offsetFrom="page">
            <w:top w:val="single" w:sz="4" w:space="24" w:color="auto"/>
            <w:left w:val="single" w:sz="4" w:space="24" w:color="auto"/>
            <w:bottom w:val="single" w:sz="4" w:space="24" w:color="auto"/>
            <w:right w:val="single" w:sz="4" w:space="24" w:color="auto"/>
          </w:pgBorders>
          <w:cols w:space="720"/>
        </w:sectPr>
      </w:pPr>
    </w:p>
    <w:p w:rsidR="00054720" w:rsidRDefault="00054720">
      <w:pPr>
        <w:spacing w:before="4" w:line="140" w:lineRule="exact"/>
        <w:rPr>
          <w:sz w:val="14"/>
          <w:szCs w:val="14"/>
        </w:rPr>
      </w:pPr>
    </w:p>
    <w:p w:rsidR="00054720" w:rsidRPr="001D5A1E" w:rsidRDefault="0064760D" w:rsidP="001D5A1E">
      <w:pPr>
        <w:pStyle w:val="ListParagraph"/>
        <w:numPr>
          <w:ilvl w:val="0"/>
          <w:numId w:val="6"/>
        </w:numPr>
        <w:spacing w:before="12" w:line="360" w:lineRule="auto"/>
        <w:ind w:right="914"/>
        <w:rPr>
          <w:rFonts w:ascii="Calibri" w:eastAsia="Calibri" w:hAnsi="Calibri" w:cs="Calibri"/>
          <w:sz w:val="22"/>
          <w:szCs w:val="22"/>
        </w:rPr>
      </w:pPr>
      <w:r w:rsidRPr="001D5A1E">
        <w:rPr>
          <w:rFonts w:ascii="Calibri" w:eastAsia="Calibri" w:hAnsi="Calibri" w:cs="Calibri"/>
          <w:sz w:val="22"/>
          <w:szCs w:val="22"/>
        </w:rPr>
        <w:t>Identify students who are enrolled in more than one course. Use a self-join on the "Enrollments" table to find students with multiple enrollment records.</w:t>
      </w:r>
    </w:p>
    <w:p w:rsidR="007525BD" w:rsidRDefault="001D5A1E" w:rsidP="007525BD">
      <w:pPr>
        <w:autoSpaceDE w:val="0"/>
        <w:autoSpaceDN w:val="0"/>
        <w:adjustRightInd w:val="0"/>
        <w:ind w:left="1800"/>
        <w:rPr>
          <w:rFonts w:ascii="Consolas" w:hAnsi="Consolas" w:cs="Consolas"/>
          <w:color w:val="000000"/>
          <w:sz w:val="19"/>
          <w:szCs w:val="19"/>
          <w:lang w:bidi="hi-IN"/>
        </w:rPr>
      </w:pPr>
      <w:r>
        <w:rPr>
          <w:rFonts w:ascii="Calibri" w:eastAsia="Calibri" w:hAnsi="Calibri" w:cs="Calibri"/>
          <w:sz w:val="22"/>
          <w:szCs w:val="22"/>
        </w:rPr>
        <w:t>Ans)</w:t>
      </w:r>
      <w:r w:rsidR="007525BD" w:rsidRPr="007525BD">
        <w:rPr>
          <w:rFonts w:ascii="Consolas" w:hAnsi="Consolas" w:cs="Consolas"/>
          <w:color w:val="0000FF"/>
          <w:sz w:val="19"/>
          <w:szCs w:val="19"/>
          <w:lang w:bidi="hi-IN"/>
        </w:rPr>
        <w:t xml:space="preserve"> </w:t>
      </w:r>
      <w:r w:rsidR="007525BD">
        <w:rPr>
          <w:rFonts w:ascii="Consolas" w:hAnsi="Consolas" w:cs="Consolas"/>
          <w:color w:val="0000FF"/>
          <w:sz w:val="19"/>
          <w:szCs w:val="19"/>
          <w:lang w:bidi="hi-IN"/>
        </w:rPr>
        <w:t>SELECT</w:t>
      </w:r>
      <w:r w:rsidR="007525BD">
        <w:rPr>
          <w:rFonts w:ascii="Consolas" w:hAnsi="Consolas" w:cs="Consolas"/>
          <w:color w:val="000000"/>
          <w:sz w:val="19"/>
          <w:szCs w:val="19"/>
          <w:lang w:bidi="hi-IN"/>
        </w:rPr>
        <w:t xml:space="preserve"> s</w:t>
      </w:r>
      <w:r w:rsidR="007525BD">
        <w:rPr>
          <w:rFonts w:ascii="Consolas" w:hAnsi="Consolas" w:cs="Consolas"/>
          <w:color w:val="808080"/>
          <w:sz w:val="19"/>
          <w:szCs w:val="19"/>
          <w:lang w:bidi="hi-IN"/>
        </w:rPr>
        <w:t>.</w:t>
      </w:r>
      <w:r w:rsidR="007525BD">
        <w:rPr>
          <w:rFonts w:ascii="Consolas" w:hAnsi="Consolas" w:cs="Consolas"/>
          <w:color w:val="000000"/>
          <w:sz w:val="19"/>
          <w:szCs w:val="19"/>
          <w:lang w:bidi="hi-IN"/>
        </w:rPr>
        <w:t>student_id</w:t>
      </w:r>
      <w:r w:rsidR="007525BD">
        <w:rPr>
          <w:rFonts w:ascii="Consolas" w:hAnsi="Consolas" w:cs="Consolas"/>
          <w:color w:val="808080"/>
          <w:sz w:val="19"/>
          <w:szCs w:val="19"/>
          <w:lang w:bidi="hi-IN"/>
        </w:rPr>
        <w:t>,</w:t>
      </w:r>
      <w:r w:rsidR="007525BD">
        <w:rPr>
          <w:rFonts w:ascii="Consolas" w:hAnsi="Consolas" w:cs="Consolas"/>
          <w:color w:val="000000"/>
          <w:sz w:val="19"/>
          <w:szCs w:val="19"/>
          <w:lang w:bidi="hi-IN"/>
        </w:rPr>
        <w:t xml:space="preserve"> s</w:t>
      </w:r>
      <w:r w:rsidR="007525BD">
        <w:rPr>
          <w:rFonts w:ascii="Consolas" w:hAnsi="Consolas" w:cs="Consolas"/>
          <w:color w:val="808080"/>
          <w:sz w:val="19"/>
          <w:szCs w:val="19"/>
          <w:lang w:bidi="hi-IN"/>
        </w:rPr>
        <w:t>.</w:t>
      </w:r>
      <w:r w:rsidR="007525BD">
        <w:rPr>
          <w:rFonts w:ascii="Consolas" w:hAnsi="Consolas" w:cs="Consolas"/>
          <w:color w:val="000000"/>
          <w:sz w:val="19"/>
          <w:szCs w:val="19"/>
          <w:lang w:bidi="hi-IN"/>
        </w:rPr>
        <w:t>first_name</w:t>
      </w:r>
      <w:r w:rsidR="007525BD">
        <w:rPr>
          <w:rFonts w:ascii="Consolas" w:hAnsi="Consolas" w:cs="Consolas"/>
          <w:color w:val="808080"/>
          <w:sz w:val="19"/>
          <w:szCs w:val="19"/>
          <w:lang w:bidi="hi-IN"/>
        </w:rPr>
        <w:t>,</w:t>
      </w:r>
      <w:r w:rsidR="007525BD">
        <w:rPr>
          <w:rFonts w:ascii="Consolas" w:hAnsi="Consolas" w:cs="Consolas"/>
          <w:color w:val="000000"/>
          <w:sz w:val="19"/>
          <w:szCs w:val="19"/>
          <w:lang w:bidi="hi-IN"/>
        </w:rPr>
        <w:t xml:space="preserve"> s</w:t>
      </w:r>
      <w:r w:rsidR="007525BD">
        <w:rPr>
          <w:rFonts w:ascii="Consolas" w:hAnsi="Consolas" w:cs="Consolas"/>
          <w:color w:val="808080"/>
          <w:sz w:val="19"/>
          <w:szCs w:val="19"/>
          <w:lang w:bidi="hi-IN"/>
        </w:rPr>
        <w:t>.</w:t>
      </w:r>
      <w:r w:rsidR="007525BD">
        <w:rPr>
          <w:rFonts w:ascii="Consolas" w:hAnsi="Consolas" w:cs="Consolas"/>
          <w:color w:val="000000"/>
          <w:sz w:val="19"/>
          <w:szCs w:val="19"/>
          <w:lang w:bidi="hi-IN"/>
        </w:rPr>
        <w:t>last_name</w:t>
      </w:r>
      <w:r w:rsidR="007525BD">
        <w:rPr>
          <w:rFonts w:ascii="Consolas" w:hAnsi="Consolas" w:cs="Consolas"/>
          <w:color w:val="808080"/>
          <w:sz w:val="19"/>
          <w:szCs w:val="19"/>
          <w:lang w:bidi="hi-IN"/>
        </w:rPr>
        <w:t>,</w:t>
      </w:r>
      <w:r w:rsidR="007525BD">
        <w:rPr>
          <w:rFonts w:ascii="Consolas" w:hAnsi="Consolas" w:cs="Consolas"/>
          <w:color w:val="000000"/>
          <w:sz w:val="19"/>
          <w:szCs w:val="19"/>
          <w:lang w:bidi="hi-IN"/>
        </w:rPr>
        <w:t xml:space="preserve"> </w:t>
      </w:r>
      <w:r w:rsidR="007525BD">
        <w:rPr>
          <w:rFonts w:ascii="Consolas" w:hAnsi="Consolas" w:cs="Consolas"/>
          <w:color w:val="FF00FF"/>
          <w:sz w:val="19"/>
          <w:szCs w:val="19"/>
          <w:lang w:bidi="hi-IN"/>
        </w:rPr>
        <w:t>COUNT</w:t>
      </w:r>
      <w:r w:rsidR="007525BD">
        <w:rPr>
          <w:rFonts w:ascii="Consolas" w:hAnsi="Consolas" w:cs="Consolas"/>
          <w:color w:val="808080"/>
          <w:sz w:val="19"/>
          <w:szCs w:val="19"/>
          <w:lang w:bidi="hi-IN"/>
        </w:rPr>
        <w:t>(</w:t>
      </w:r>
      <w:r w:rsidR="007525BD">
        <w:rPr>
          <w:rFonts w:ascii="Consolas" w:hAnsi="Consolas" w:cs="Consolas"/>
          <w:color w:val="0000FF"/>
          <w:sz w:val="19"/>
          <w:szCs w:val="19"/>
          <w:lang w:bidi="hi-IN"/>
        </w:rPr>
        <w:t>DISTINCT</w:t>
      </w:r>
      <w:r w:rsidR="007525BD">
        <w:rPr>
          <w:rFonts w:ascii="Consolas" w:hAnsi="Consolas" w:cs="Consolas"/>
          <w:color w:val="000000"/>
          <w:sz w:val="19"/>
          <w:szCs w:val="19"/>
          <w:lang w:bidi="hi-IN"/>
        </w:rPr>
        <w:t xml:space="preserve"> e1</w:t>
      </w:r>
      <w:r w:rsidR="007525BD">
        <w:rPr>
          <w:rFonts w:ascii="Consolas" w:hAnsi="Consolas" w:cs="Consolas"/>
          <w:color w:val="808080"/>
          <w:sz w:val="19"/>
          <w:szCs w:val="19"/>
          <w:lang w:bidi="hi-IN"/>
        </w:rPr>
        <w:t>.</w:t>
      </w:r>
      <w:r w:rsidR="007525BD">
        <w:rPr>
          <w:rFonts w:ascii="Consolas" w:hAnsi="Consolas" w:cs="Consolas"/>
          <w:color w:val="000000"/>
          <w:sz w:val="19"/>
          <w:szCs w:val="19"/>
          <w:lang w:bidi="hi-IN"/>
        </w:rPr>
        <w:t>course_id</w:t>
      </w:r>
      <w:r w:rsidR="007525BD">
        <w:rPr>
          <w:rFonts w:ascii="Consolas" w:hAnsi="Consolas" w:cs="Consolas"/>
          <w:color w:val="808080"/>
          <w:sz w:val="19"/>
          <w:szCs w:val="19"/>
          <w:lang w:bidi="hi-IN"/>
        </w:rPr>
        <w:t>)</w:t>
      </w:r>
      <w:r w:rsidR="007525BD">
        <w:rPr>
          <w:rFonts w:ascii="Consolas" w:hAnsi="Consolas" w:cs="Consolas"/>
          <w:color w:val="000000"/>
          <w:sz w:val="19"/>
          <w:szCs w:val="19"/>
          <w:lang w:bidi="hi-IN"/>
        </w:rPr>
        <w:t xml:space="preserve"> </w:t>
      </w:r>
      <w:r w:rsidR="007525BD">
        <w:rPr>
          <w:rFonts w:ascii="Consolas" w:hAnsi="Consolas" w:cs="Consolas"/>
          <w:color w:val="0000FF"/>
          <w:sz w:val="19"/>
          <w:szCs w:val="19"/>
          <w:lang w:bidi="hi-IN"/>
        </w:rPr>
        <w:t>AS</w:t>
      </w:r>
      <w:r w:rsidR="007525BD">
        <w:rPr>
          <w:rFonts w:ascii="Consolas" w:hAnsi="Consolas" w:cs="Consolas"/>
          <w:color w:val="000000"/>
          <w:sz w:val="19"/>
          <w:szCs w:val="19"/>
          <w:lang w:bidi="hi-IN"/>
        </w:rPr>
        <w:t xml:space="preserve"> enrollment_count </w:t>
      </w:r>
      <w:r w:rsidR="007525BD">
        <w:rPr>
          <w:rFonts w:ascii="Consolas" w:hAnsi="Consolas" w:cs="Consolas"/>
          <w:color w:val="0000FF"/>
          <w:sz w:val="19"/>
          <w:szCs w:val="19"/>
          <w:lang w:bidi="hi-IN"/>
        </w:rPr>
        <w:t>FROM</w:t>
      </w:r>
      <w:r w:rsidR="007525BD">
        <w:rPr>
          <w:rFonts w:ascii="Consolas" w:hAnsi="Consolas" w:cs="Consolas"/>
          <w:color w:val="000000"/>
          <w:sz w:val="19"/>
          <w:szCs w:val="19"/>
          <w:lang w:bidi="hi-IN"/>
        </w:rPr>
        <w:t xml:space="preserve"> Students s</w:t>
      </w:r>
    </w:p>
    <w:p w:rsidR="007525BD" w:rsidRDefault="007525BD" w:rsidP="007525BD">
      <w:pPr>
        <w:autoSpaceDE w:val="0"/>
        <w:autoSpaceDN w:val="0"/>
        <w:adjustRightInd w:val="0"/>
        <w:ind w:left="1800"/>
        <w:rPr>
          <w:rFonts w:ascii="Consolas" w:hAnsi="Consolas" w:cs="Consolas"/>
          <w:color w:val="000000"/>
          <w:sz w:val="19"/>
          <w:szCs w:val="19"/>
          <w:lang w:bidi="hi-IN"/>
        </w:rPr>
      </w:pPr>
      <w:r>
        <w:rPr>
          <w:rFonts w:ascii="Consolas" w:hAnsi="Consolas" w:cs="Consolas"/>
          <w:color w:val="808080"/>
          <w:sz w:val="19"/>
          <w:szCs w:val="19"/>
          <w:lang w:bidi="hi-IN"/>
        </w:rPr>
        <w:t>JOIN</w:t>
      </w:r>
      <w:r>
        <w:rPr>
          <w:rFonts w:ascii="Consolas" w:hAnsi="Consolas" w:cs="Consolas"/>
          <w:color w:val="000000"/>
          <w:sz w:val="19"/>
          <w:szCs w:val="19"/>
          <w:lang w:bidi="hi-IN"/>
        </w:rPr>
        <w:t xml:space="preserve"> Enrollments e1 </w:t>
      </w:r>
      <w:r>
        <w:rPr>
          <w:rFonts w:ascii="Consolas" w:hAnsi="Consolas" w:cs="Consolas"/>
          <w:color w:val="0000FF"/>
          <w:sz w:val="19"/>
          <w:szCs w:val="19"/>
          <w:lang w:bidi="hi-IN"/>
        </w:rPr>
        <w:t>ON</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 xml:space="preserve">student_id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e1</w:t>
      </w:r>
      <w:r>
        <w:rPr>
          <w:rFonts w:ascii="Consolas" w:hAnsi="Consolas" w:cs="Consolas"/>
          <w:color w:val="808080"/>
          <w:sz w:val="19"/>
          <w:szCs w:val="19"/>
          <w:lang w:bidi="hi-IN"/>
        </w:rPr>
        <w:t>.</w:t>
      </w:r>
      <w:r>
        <w:rPr>
          <w:rFonts w:ascii="Consolas" w:hAnsi="Consolas" w:cs="Consolas"/>
          <w:color w:val="000000"/>
          <w:sz w:val="19"/>
          <w:szCs w:val="19"/>
          <w:lang w:bidi="hi-IN"/>
        </w:rPr>
        <w:t>student_id</w:t>
      </w:r>
    </w:p>
    <w:p w:rsidR="007525BD" w:rsidRDefault="007525BD" w:rsidP="007525BD">
      <w:pPr>
        <w:autoSpaceDE w:val="0"/>
        <w:autoSpaceDN w:val="0"/>
        <w:adjustRightInd w:val="0"/>
        <w:ind w:left="1800"/>
        <w:rPr>
          <w:rFonts w:ascii="Consolas" w:hAnsi="Consolas" w:cs="Consolas"/>
          <w:color w:val="000000"/>
          <w:sz w:val="19"/>
          <w:szCs w:val="19"/>
          <w:lang w:bidi="hi-IN"/>
        </w:rPr>
      </w:pPr>
      <w:r>
        <w:rPr>
          <w:rFonts w:ascii="Consolas" w:hAnsi="Consolas" w:cs="Consolas"/>
          <w:color w:val="808080"/>
          <w:sz w:val="19"/>
          <w:szCs w:val="19"/>
          <w:lang w:bidi="hi-IN"/>
        </w:rPr>
        <w:t>JOIN</w:t>
      </w:r>
      <w:r>
        <w:rPr>
          <w:rFonts w:ascii="Consolas" w:hAnsi="Consolas" w:cs="Consolas"/>
          <w:color w:val="000000"/>
          <w:sz w:val="19"/>
          <w:szCs w:val="19"/>
          <w:lang w:bidi="hi-IN"/>
        </w:rPr>
        <w:t xml:space="preserve"> Enrollments e2 </w:t>
      </w:r>
      <w:r>
        <w:rPr>
          <w:rFonts w:ascii="Consolas" w:hAnsi="Consolas" w:cs="Consolas"/>
          <w:color w:val="0000FF"/>
          <w:sz w:val="19"/>
          <w:szCs w:val="19"/>
          <w:lang w:bidi="hi-IN"/>
        </w:rPr>
        <w:t>ON</w:t>
      </w:r>
      <w:r>
        <w:rPr>
          <w:rFonts w:ascii="Consolas" w:hAnsi="Consolas" w:cs="Consolas"/>
          <w:color w:val="000000"/>
          <w:sz w:val="19"/>
          <w:szCs w:val="19"/>
          <w:lang w:bidi="hi-IN"/>
        </w:rPr>
        <w:t xml:space="preserve"> e1</w:t>
      </w:r>
      <w:r>
        <w:rPr>
          <w:rFonts w:ascii="Consolas" w:hAnsi="Consolas" w:cs="Consolas"/>
          <w:color w:val="808080"/>
          <w:sz w:val="19"/>
          <w:szCs w:val="19"/>
          <w:lang w:bidi="hi-IN"/>
        </w:rPr>
        <w:t>.</w:t>
      </w:r>
      <w:r>
        <w:rPr>
          <w:rFonts w:ascii="Consolas" w:hAnsi="Consolas" w:cs="Consolas"/>
          <w:color w:val="000000"/>
          <w:sz w:val="19"/>
          <w:szCs w:val="19"/>
          <w:lang w:bidi="hi-IN"/>
        </w:rPr>
        <w:t xml:space="preserve">student_id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e2</w:t>
      </w:r>
      <w:r>
        <w:rPr>
          <w:rFonts w:ascii="Consolas" w:hAnsi="Consolas" w:cs="Consolas"/>
          <w:color w:val="808080"/>
          <w:sz w:val="19"/>
          <w:szCs w:val="19"/>
          <w:lang w:bidi="hi-IN"/>
        </w:rPr>
        <w:t>.</w:t>
      </w:r>
      <w:r>
        <w:rPr>
          <w:rFonts w:ascii="Consolas" w:hAnsi="Consolas" w:cs="Consolas"/>
          <w:color w:val="000000"/>
          <w:sz w:val="19"/>
          <w:szCs w:val="19"/>
          <w:lang w:bidi="hi-IN"/>
        </w:rPr>
        <w:t xml:space="preserve">student_id </w:t>
      </w:r>
      <w:r>
        <w:rPr>
          <w:rFonts w:ascii="Consolas" w:hAnsi="Consolas" w:cs="Consolas"/>
          <w:color w:val="808080"/>
          <w:sz w:val="19"/>
          <w:szCs w:val="19"/>
          <w:lang w:bidi="hi-IN"/>
        </w:rPr>
        <w:t>AND</w:t>
      </w:r>
      <w:r>
        <w:rPr>
          <w:rFonts w:ascii="Consolas" w:hAnsi="Consolas" w:cs="Consolas"/>
          <w:color w:val="000000"/>
          <w:sz w:val="19"/>
          <w:szCs w:val="19"/>
          <w:lang w:bidi="hi-IN"/>
        </w:rPr>
        <w:t xml:space="preserve"> e1</w:t>
      </w:r>
      <w:r>
        <w:rPr>
          <w:rFonts w:ascii="Consolas" w:hAnsi="Consolas" w:cs="Consolas"/>
          <w:color w:val="808080"/>
          <w:sz w:val="19"/>
          <w:szCs w:val="19"/>
          <w:lang w:bidi="hi-IN"/>
        </w:rPr>
        <w:t>.</w:t>
      </w:r>
      <w:r>
        <w:rPr>
          <w:rFonts w:ascii="Consolas" w:hAnsi="Consolas" w:cs="Consolas"/>
          <w:color w:val="000000"/>
          <w:sz w:val="19"/>
          <w:szCs w:val="19"/>
          <w:lang w:bidi="hi-IN"/>
        </w:rPr>
        <w:t xml:space="preserve">enrollment_id </w:t>
      </w:r>
      <w:r>
        <w:rPr>
          <w:rFonts w:ascii="Consolas" w:hAnsi="Consolas" w:cs="Consolas"/>
          <w:color w:val="808080"/>
          <w:sz w:val="19"/>
          <w:szCs w:val="19"/>
          <w:lang w:bidi="hi-IN"/>
        </w:rPr>
        <w:t>&lt;&gt;</w:t>
      </w:r>
      <w:r>
        <w:rPr>
          <w:rFonts w:ascii="Consolas" w:hAnsi="Consolas" w:cs="Consolas"/>
          <w:color w:val="000000"/>
          <w:sz w:val="19"/>
          <w:szCs w:val="19"/>
          <w:lang w:bidi="hi-IN"/>
        </w:rPr>
        <w:t xml:space="preserve"> e2</w:t>
      </w:r>
      <w:r>
        <w:rPr>
          <w:rFonts w:ascii="Consolas" w:hAnsi="Consolas" w:cs="Consolas"/>
          <w:color w:val="808080"/>
          <w:sz w:val="19"/>
          <w:szCs w:val="19"/>
          <w:lang w:bidi="hi-IN"/>
        </w:rPr>
        <w:t>.</w:t>
      </w:r>
      <w:r>
        <w:rPr>
          <w:rFonts w:ascii="Consolas" w:hAnsi="Consolas" w:cs="Consolas"/>
          <w:color w:val="000000"/>
          <w:sz w:val="19"/>
          <w:szCs w:val="19"/>
          <w:lang w:bidi="hi-IN"/>
        </w:rPr>
        <w:t>enrollment_id</w:t>
      </w:r>
    </w:p>
    <w:p w:rsidR="007525BD" w:rsidRDefault="007525BD" w:rsidP="007525BD">
      <w:pPr>
        <w:autoSpaceDE w:val="0"/>
        <w:autoSpaceDN w:val="0"/>
        <w:adjustRightInd w:val="0"/>
        <w:ind w:left="1800"/>
        <w:rPr>
          <w:rFonts w:ascii="Consolas" w:hAnsi="Consolas" w:cs="Consolas"/>
          <w:color w:val="000000"/>
          <w:sz w:val="19"/>
          <w:szCs w:val="19"/>
          <w:lang w:bidi="hi-IN"/>
        </w:rPr>
      </w:pPr>
      <w:r>
        <w:rPr>
          <w:rFonts w:ascii="Consolas" w:hAnsi="Consolas" w:cs="Consolas"/>
          <w:color w:val="0000FF"/>
          <w:sz w:val="19"/>
          <w:szCs w:val="19"/>
          <w:lang w:bidi="hi-IN"/>
        </w:rPr>
        <w:t>GROUP</w:t>
      </w:r>
      <w:r>
        <w:rPr>
          <w:rFonts w:ascii="Consolas" w:hAnsi="Consolas" w:cs="Consolas"/>
          <w:color w:val="000000"/>
          <w:sz w:val="19"/>
          <w:szCs w:val="19"/>
          <w:lang w:bidi="hi-IN"/>
        </w:rPr>
        <w:t xml:space="preserve"> </w:t>
      </w:r>
      <w:r>
        <w:rPr>
          <w:rFonts w:ascii="Consolas" w:hAnsi="Consolas" w:cs="Consolas"/>
          <w:color w:val="0000FF"/>
          <w:sz w:val="19"/>
          <w:szCs w:val="19"/>
          <w:lang w:bidi="hi-IN"/>
        </w:rPr>
        <w:t>BY</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student_id</w:t>
      </w:r>
      <w:r>
        <w:rPr>
          <w:rFonts w:ascii="Consolas" w:hAnsi="Consolas" w:cs="Consolas"/>
          <w:color w:val="808080"/>
          <w:sz w:val="19"/>
          <w:szCs w:val="19"/>
          <w:lang w:bidi="hi-IN"/>
        </w:rPr>
        <w:t>,</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first_name</w:t>
      </w:r>
      <w:r>
        <w:rPr>
          <w:rFonts w:ascii="Consolas" w:hAnsi="Consolas" w:cs="Consolas"/>
          <w:color w:val="808080"/>
          <w:sz w:val="19"/>
          <w:szCs w:val="19"/>
          <w:lang w:bidi="hi-IN"/>
        </w:rPr>
        <w:t>,</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last_name</w:t>
      </w:r>
    </w:p>
    <w:p w:rsidR="007525BD" w:rsidRDefault="007525BD" w:rsidP="007525BD">
      <w:pPr>
        <w:autoSpaceDE w:val="0"/>
        <w:autoSpaceDN w:val="0"/>
        <w:adjustRightInd w:val="0"/>
        <w:ind w:left="1800"/>
        <w:rPr>
          <w:rFonts w:ascii="Consolas" w:hAnsi="Consolas" w:cs="Consolas"/>
          <w:color w:val="000000"/>
          <w:sz w:val="19"/>
          <w:szCs w:val="19"/>
          <w:lang w:bidi="hi-IN"/>
        </w:rPr>
      </w:pPr>
      <w:r>
        <w:rPr>
          <w:rFonts w:ascii="Consolas" w:hAnsi="Consolas" w:cs="Consolas"/>
          <w:color w:val="0000FF"/>
          <w:sz w:val="19"/>
          <w:szCs w:val="19"/>
          <w:lang w:bidi="hi-IN"/>
        </w:rPr>
        <w:t>HAVING</w:t>
      </w:r>
      <w:r>
        <w:rPr>
          <w:rFonts w:ascii="Consolas" w:hAnsi="Consolas" w:cs="Consolas"/>
          <w:color w:val="000000"/>
          <w:sz w:val="19"/>
          <w:szCs w:val="19"/>
          <w:lang w:bidi="hi-IN"/>
        </w:rPr>
        <w:t xml:space="preserve"> </w:t>
      </w:r>
      <w:r>
        <w:rPr>
          <w:rFonts w:ascii="Consolas" w:hAnsi="Consolas" w:cs="Consolas"/>
          <w:color w:val="FF00FF"/>
          <w:sz w:val="19"/>
          <w:szCs w:val="19"/>
          <w:lang w:bidi="hi-IN"/>
        </w:rPr>
        <w:t>COUNT</w:t>
      </w:r>
      <w:r>
        <w:rPr>
          <w:rFonts w:ascii="Consolas" w:hAnsi="Consolas" w:cs="Consolas"/>
          <w:color w:val="808080"/>
          <w:sz w:val="19"/>
          <w:szCs w:val="19"/>
          <w:lang w:bidi="hi-IN"/>
        </w:rPr>
        <w:t>(</w:t>
      </w:r>
      <w:r>
        <w:rPr>
          <w:rFonts w:ascii="Consolas" w:hAnsi="Consolas" w:cs="Consolas"/>
          <w:color w:val="0000FF"/>
          <w:sz w:val="19"/>
          <w:szCs w:val="19"/>
          <w:lang w:bidi="hi-IN"/>
        </w:rPr>
        <w:t>DISTINCT</w:t>
      </w:r>
      <w:r>
        <w:rPr>
          <w:rFonts w:ascii="Consolas" w:hAnsi="Consolas" w:cs="Consolas"/>
          <w:color w:val="000000"/>
          <w:sz w:val="19"/>
          <w:szCs w:val="19"/>
          <w:lang w:bidi="hi-IN"/>
        </w:rPr>
        <w:t xml:space="preserve"> e1</w:t>
      </w:r>
      <w:r>
        <w:rPr>
          <w:rFonts w:ascii="Consolas" w:hAnsi="Consolas" w:cs="Consolas"/>
          <w:color w:val="808080"/>
          <w:sz w:val="19"/>
          <w:szCs w:val="19"/>
          <w:lang w:bidi="hi-IN"/>
        </w:rPr>
        <w:t>.</w:t>
      </w:r>
      <w:r>
        <w:rPr>
          <w:rFonts w:ascii="Consolas" w:hAnsi="Consolas" w:cs="Consolas"/>
          <w:color w:val="000000"/>
          <w:sz w:val="19"/>
          <w:szCs w:val="19"/>
          <w:lang w:bidi="hi-IN"/>
        </w:rPr>
        <w:t>course_id</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808080"/>
          <w:sz w:val="19"/>
          <w:szCs w:val="19"/>
          <w:lang w:bidi="hi-IN"/>
        </w:rPr>
        <w:t>&gt;</w:t>
      </w:r>
      <w:r>
        <w:rPr>
          <w:rFonts w:ascii="Consolas" w:hAnsi="Consolas" w:cs="Consolas"/>
          <w:color w:val="000000"/>
          <w:sz w:val="19"/>
          <w:szCs w:val="19"/>
          <w:lang w:bidi="hi-IN"/>
        </w:rPr>
        <w:t xml:space="preserve"> 1</w:t>
      </w:r>
      <w:r>
        <w:rPr>
          <w:rFonts w:ascii="Consolas" w:hAnsi="Consolas" w:cs="Consolas"/>
          <w:color w:val="808080"/>
          <w:sz w:val="19"/>
          <w:szCs w:val="19"/>
          <w:lang w:bidi="hi-IN"/>
        </w:rPr>
        <w:t>;</w:t>
      </w:r>
    </w:p>
    <w:p w:rsidR="001D5A1E" w:rsidRDefault="001D5A1E" w:rsidP="001D5A1E">
      <w:pPr>
        <w:pStyle w:val="ListParagraph"/>
        <w:spacing w:before="12" w:line="360" w:lineRule="auto"/>
        <w:ind w:left="2160" w:right="914"/>
        <w:rPr>
          <w:rFonts w:ascii="Calibri" w:eastAsia="Calibri" w:hAnsi="Calibri" w:cs="Calibri"/>
          <w:sz w:val="22"/>
          <w:szCs w:val="22"/>
        </w:rPr>
      </w:pPr>
    </w:p>
    <w:p w:rsidR="001D5A1E" w:rsidRPr="001D5A1E" w:rsidRDefault="007525BD" w:rsidP="001D5A1E">
      <w:pPr>
        <w:pStyle w:val="ListParagraph"/>
        <w:spacing w:before="12" w:line="360" w:lineRule="auto"/>
        <w:ind w:left="2160" w:right="914"/>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5486400" cy="2137758"/>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srcRect/>
                    <a:stretch>
                      <a:fillRect/>
                    </a:stretch>
                  </pic:blipFill>
                  <pic:spPr bwMode="auto">
                    <a:xfrm>
                      <a:off x="0" y="0"/>
                      <a:ext cx="5491011" cy="2139555"/>
                    </a:xfrm>
                    <a:prstGeom prst="rect">
                      <a:avLst/>
                    </a:prstGeom>
                    <a:noFill/>
                    <a:ln w="9525">
                      <a:noFill/>
                      <a:miter lim="800000"/>
                      <a:headEnd/>
                      <a:tailEnd/>
                    </a:ln>
                  </pic:spPr>
                </pic:pic>
              </a:graphicData>
            </a:graphic>
          </wp:inline>
        </w:drawing>
      </w:r>
    </w:p>
    <w:p w:rsidR="00054720" w:rsidRPr="007525BD" w:rsidRDefault="0064760D" w:rsidP="007525BD">
      <w:pPr>
        <w:pStyle w:val="ListParagraph"/>
        <w:numPr>
          <w:ilvl w:val="0"/>
          <w:numId w:val="6"/>
        </w:numPr>
        <w:spacing w:before="24" w:line="360" w:lineRule="auto"/>
        <w:ind w:right="1389"/>
        <w:rPr>
          <w:rFonts w:ascii="Calibri" w:eastAsia="Calibri" w:hAnsi="Calibri" w:cs="Calibri"/>
          <w:sz w:val="22"/>
          <w:szCs w:val="22"/>
        </w:rPr>
      </w:pPr>
      <w:r w:rsidRPr="007525BD">
        <w:rPr>
          <w:rFonts w:ascii="Calibri" w:eastAsia="Calibri" w:hAnsi="Calibri" w:cs="Calibri"/>
          <w:sz w:val="22"/>
          <w:szCs w:val="22"/>
        </w:rPr>
        <w:t>Find teachers who are not assigned to any courses. Use a LEFT JOIN between the "Teacher" table and the "Courses" table and filter for teachers with NULL course assignments.</w:t>
      </w:r>
    </w:p>
    <w:p w:rsidR="00F90AD1" w:rsidRDefault="007525BD" w:rsidP="00F90AD1">
      <w:pPr>
        <w:autoSpaceDE w:val="0"/>
        <w:autoSpaceDN w:val="0"/>
        <w:adjustRightInd w:val="0"/>
        <w:ind w:left="1800"/>
        <w:rPr>
          <w:rFonts w:ascii="Consolas" w:hAnsi="Consolas" w:cs="Consolas"/>
          <w:color w:val="000000"/>
          <w:sz w:val="19"/>
          <w:szCs w:val="19"/>
          <w:lang w:bidi="hi-IN"/>
        </w:rPr>
      </w:pPr>
      <w:r>
        <w:rPr>
          <w:rFonts w:ascii="Calibri" w:eastAsia="Calibri" w:hAnsi="Calibri" w:cs="Calibri"/>
          <w:sz w:val="22"/>
          <w:szCs w:val="22"/>
        </w:rPr>
        <w:t>Ans)</w:t>
      </w:r>
      <w:r w:rsidR="00F90AD1" w:rsidRPr="00F90AD1">
        <w:rPr>
          <w:rFonts w:ascii="Consolas" w:hAnsi="Consolas" w:cs="Consolas"/>
          <w:color w:val="0000FF"/>
          <w:sz w:val="19"/>
          <w:szCs w:val="19"/>
          <w:lang w:bidi="hi-IN"/>
        </w:rPr>
        <w:t xml:space="preserve"> </w:t>
      </w:r>
      <w:r w:rsidR="00F90AD1">
        <w:rPr>
          <w:rFonts w:ascii="Consolas" w:hAnsi="Consolas" w:cs="Consolas"/>
          <w:color w:val="0000FF"/>
          <w:sz w:val="19"/>
          <w:szCs w:val="19"/>
          <w:lang w:bidi="hi-IN"/>
        </w:rPr>
        <w:t>SELECT</w:t>
      </w:r>
      <w:r w:rsidR="00F90AD1">
        <w:rPr>
          <w:rFonts w:ascii="Consolas" w:hAnsi="Consolas" w:cs="Consolas"/>
          <w:color w:val="000000"/>
          <w:sz w:val="19"/>
          <w:szCs w:val="19"/>
          <w:lang w:bidi="hi-IN"/>
        </w:rPr>
        <w:t xml:space="preserve"> t</w:t>
      </w:r>
      <w:r w:rsidR="00F90AD1">
        <w:rPr>
          <w:rFonts w:ascii="Consolas" w:hAnsi="Consolas" w:cs="Consolas"/>
          <w:color w:val="808080"/>
          <w:sz w:val="19"/>
          <w:szCs w:val="19"/>
          <w:lang w:bidi="hi-IN"/>
        </w:rPr>
        <w:t>.</w:t>
      </w:r>
      <w:r w:rsidR="00F90AD1">
        <w:rPr>
          <w:rFonts w:ascii="Consolas" w:hAnsi="Consolas" w:cs="Consolas"/>
          <w:color w:val="000000"/>
          <w:sz w:val="19"/>
          <w:szCs w:val="19"/>
          <w:lang w:bidi="hi-IN"/>
        </w:rPr>
        <w:t>teacher_id</w:t>
      </w:r>
      <w:r w:rsidR="00F90AD1">
        <w:rPr>
          <w:rFonts w:ascii="Consolas" w:hAnsi="Consolas" w:cs="Consolas"/>
          <w:color w:val="808080"/>
          <w:sz w:val="19"/>
          <w:szCs w:val="19"/>
          <w:lang w:bidi="hi-IN"/>
        </w:rPr>
        <w:t>,</w:t>
      </w:r>
      <w:r w:rsidR="00F90AD1">
        <w:rPr>
          <w:rFonts w:ascii="Consolas" w:hAnsi="Consolas" w:cs="Consolas"/>
          <w:color w:val="000000"/>
          <w:sz w:val="19"/>
          <w:szCs w:val="19"/>
          <w:lang w:bidi="hi-IN"/>
        </w:rPr>
        <w:t xml:space="preserve"> t</w:t>
      </w:r>
      <w:r w:rsidR="00F90AD1">
        <w:rPr>
          <w:rFonts w:ascii="Consolas" w:hAnsi="Consolas" w:cs="Consolas"/>
          <w:color w:val="808080"/>
          <w:sz w:val="19"/>
          <w:szCs w:val="19"/>
          <w:lang w:bidi="hi-IN"/>
        </w:rPr>
        <w:t>.</w:t>
      </w:r>
      <w:r w:rsidR="00F90AD1">
        <w:rPr>
          <w:rFonts w:ascii="Consolas" w:hAnsi="Consolas" w:cs="Consolas"/>
          <w:color w:val="000000"/>
          <w:sz w:val="19"/>
          <w:szCs w:val="19"/>
          <w:lang w:bidi="hi-IN"/>
        </w:rPr>
        <w:t>first_name</w:t>
      </w:r>
      <w:r w:rsidR="00F90AD1">
        <w:rPr>
          <w:rFonts w:ascii="Consolas" w:hAnsi="Consolas" w:cs="Consolas"/>
          <w:color w:val="808080"/>
          <w:sz w:val="19"/>
          <w:szCs w:val="19"/>
          <w:lang w:bidi="hi-IN"/>
        </w:rPr>
        <w:t>,</w:t>
      </w:r>
      <w:r w:rsidR="00F90AD1">
        <w:rPr>
          <w:rFonts w:ascii="Consolas" w:hAnsi="Consolas" w:cs="Consolas"/>
          <w:color w:val="000000"/>
          <w:sz w:val="19"/>
          <w:szCs w:val="19"/>
          <w:lang w:bidi="hi-IN"/>
        </w:rPr>
        <w:t xml:space="preserve"> t</w:t>
      </w:r>
      <w:r w:rsidR="00F90AD1">
        <w:rPr>
          <w:rFonts w:ascii="Consolas" w:hAnsi="Consolas" w:cs="Consolas"/>
          <w:color w:val="808080"/>
          <w:sz w:val="19"/>
          <w:szCs w:val="19"/>
          <w:lang w:bidi="hi-IN"/>
        </w:rPr>
        <w:t>.</w:t>
      </w:r>
      <w:r w:rsidR="00F90AD1">
        <w:rPr>
          <w:rFonts w:ascii="Consolas" w:hAnsi="Consolas" w:cs="Consolas"/>
          <w:color w:val="000000"/>
          <w:sz w:val="19"/>
          <w:szCs w:val="19"/>
          <w:lang w:bidi="hi-IN"/>
        </w:rPr>
        <w:t xml:space="preserve">last_name </w:t>
      </w:r>
      <w:r w:rsidR="00F90AD1">
        <w:rPr>
          <w:rFonts w:ascii="Consolas" w:hAnsi="Consolas" w:cs="Consolas"/>
          <w:color w:val="0000FF"/>
          <w:sz w:val="19"/>
          <w:szCs w:val="19"/>
          <w:lang w:bidi="hi-IN"/>
        </w:rPr>
        <w:t>FROM</w:t>
      </w:r>
      <w:r w:rsidR="00F90AD1">
        <w:rPr>
          <w:rFonts w:ascii="Consolas" w:hAnsi="Consolas" w:cs="Consolas"/>
          <w:color w:val="000000"/>
          <w:sz w:val="19"/>
          <w:szCs w:val="19"/>
          <w:lang w:bidi="hi-IN"/>
        </w:rPr>
        <w:t xml:space="preserve"> Teacher t</w:t>
      </w:r>
    </w:p>
    <w:p w:rsidR="00F90AD1" w:rsidRDefault="00F90AD1" w:rsidP="00F90AD1">
      <w:pPr>
        <w:autoSpaceDE w:val="0"/>
        <w:autoSpaceDN w:val="0"/>
        <w:adjustRightInd w:val="0"/>
        <w:ind w:left="2160"/>
        <w:rPr>
          <w:rFonts w:ascii="Consolas" w:hAnsi="Consolas" w:cs="Consolas"/>
          <w:color w:val="000000"/>
          <w:sz w:val="19"/>
          <w:szCs w:val="19"/>
          <w:lang w:bidi="hi-IN"/>
        </w:rPr>
      </w:pPr>
      <w:r>
        <w:rPr>
          <w:rFonts w:ascii="Consolas" w:hAnsi="Consolas" w:cs="Consolas"/>
          <w:color w:val="808080"/>
          <w:sz w:val="19"/>
          <w:szCs w:val="19"/>
          <w:lang w:bidi="hi-IN"/>
        </w:rPr>
        <w:t>LEFT</w:t>
      </w:r>
      <w:r>
        <w:rPr>
          <w:rFonts w:ascii="Consolas" w:hAnsi="Consolas" w:cs="Consolas"/>
          <w:color w:val="000000"/>
          <w:sz w:val="19"/>
          <w:szCs w:val="19"/>
          <w:lang w:bidi="hi-IN"/>
        </w:rPr>
        <w:t xml:space="preserve"> </w:t>
      </w:r>
      <w:r>
        <w:rPr>
          <w:rFonts w:ascii="Consolas" w:hAnsi="Consolas" w:cs="Consolas"/>
          <w:color w:val="808080"/>
          <w:sz w:val="19"/>
          <w:szCs w:val="19"/>
          <w:lang w:bidi="hi-IN"/>
        </w:rPr>
        <w:t>JOIN</w:t>
      </w:r>
      <w:r>
        <w:rPr>
          <w:rFonts w:ascii="Consolas" w:hAnsi="Consolas" w:cs="Consolas"/>
          <w:color w:val="000000"/>
          <w:sz w:val="19"/>
          <w:szCs w:val="19"/>
          <w:lang w:bidi="hi-IN"/>
        </w:rPr>
        <w:t xml:space="preserve"> Courses c </w:t>
      </w:r>
      <w:r>
        <w:rPr>
          <w:rFonts w:ascii="Consolas" w:hAnsi="Consolas" w:cs="Consolas"/>
          <w:color w:val="0000FF"/>
          <w:sz w:val="19"/>
          <w:szCs w:val="19"/>
          <w:lang w:bidi="hi-IN"/>
        </w:rPr>
        <w:t>ON</w:t>
      </w:r>
      <w:r>
        <w:rPr>
          <w:rFonts w:ascii="Consolas" w:hAnsi="Consolas" w:cs="Consolas"/>
          <w:color w:val="000000"/>
          <w:sz w:val="19"/>
          <w:szCs w:val="19"/>
          <w:lang w:bidi="hi-IN"/>
        </w:rPr>
        <w:t xml:space="preserve"> t</w:t>
      </w:r>
      <w:r>
        <w:rPr>
          <w:rFonts w:ascii="Consolas" w:hAnsi="Consolas" w:cs="Consolas"/>
          <w:color w:val="808080"/>
          <w:sz w:val="19"/>
          <w:szCs w:val="19"/>
          <w:lang w:bidi="hi-IN"/>
        </w:rPr>
        <w:t>.</w:t>
      </w:r>
      <w:r>
        <w:rPr>
          <w:rFonts w:ascii="Consolas" w:hAnsi="Consolas" w:cs="Consolas"/>
          <w:color w:val="000000"/>
          <w:sz w:val="19"/>
          <w:szCs w:val="19"/>
          <w:lang w:bidi="hi-IN"/>
        </w:rPr>
        <w:t xml:space="preserve">teacher_id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c</w:t>
      </w:r>
      <w:r>
        <w:rPr>
          <w:rFonts w:ascii="Consolas" w:hAnsi="Consolas" w:cs="Consolas"/>
          <w:color w:val="808080"/>
          <w:sz w:val="19"/>
          <w:szCs w:val="19"/>
          <w:lang w:bidi="hi-IN"/>
        </w:rPr>
        <w:t>.</w:t>
      </w:r>
      <w:r>
        <w:rPr>
          <w:rFonts w:ascii="Consolas" w:hAnsi="Consolas" w:cs="Consolas"/>
          <w:color w:val="000000"/>
          <w:sz w:val="19"/>
          <w:szCs w:val="19"/>
          <w:lang w:bidi="hi-IN"/>
        </w:rPr>
        <w:t>teacher_id</w:t>
      </w:r>
    </w:p>
    <w:p w:rsidR="007525BD" w:rsidRDefault="00F90AD1" w:rsidP="00F90AD1">
      <w:pPr>
        <w:pStyle w:val="ListParagraph"/>
        <w:spacing w:before="24" w:line="360" w:lineRule="auto"/>
        <w:ind w:left="2160" w:right="1389"/>
        <w:rPr>
          <w:rFonts w:ascii="Calibri" w:eastAsia="Calibri" w:hAnsi="Calibri" w:cs="Calibri"/>
          <w:sz w:val="22"/>
          <w:szCs w:val="22"/>
        </w:rPr>
      </w:pPr>
      <w:r>
        <w:rPr>
          <w:rFonts w:ascii="Consolas" w:hAnsi="Consolas" w:cs="Consolas"/>
          <w:color w:val="0000FF"/>
          <w:sz w:val="19"/>
          <w:szCs w:val="19"/>
          <w:lang w:bidi="hi-IN"/>
        </w:rPr>
        <w:t>WHERE</w:t>
      </w:r>
      <w:r>
        <w:rPr>
          <w:rFonts w:ascii="Consolas" w:hAnsi="Consolas" w:cs="Consolas"/>
          <w:color w:val="000000"/>
          <w:sz w:val="19"/>
          <w:szCs w:val="19"/>
          <w:lang w:bidi="hi-IN"/>
        </w:rPr>
        <w:t xml:space="preserve"> c</w:t>
      </w:r>
      <w:r>
        <w:rPr>
          <w:rFonts w:ascii="Consolas" w:hAnsi="Consolas" w:cs="Consolas"/>
          <w:color w:val="808080"/>
          <w:sz w:val="19"/>
          <w:szCs w:val="19"/>
          <w:lang w:bidi="hi-IN"/>
        </w:rPr>
        <w:t>.</w:t>
      </w:r>
      <w:r>
        <w:rPr>
          <w:rFonts w:ascii="Consolas" w:hAnsi="Consolas" w:cs="Consolas"/>
          <w:color w:val="000000"/>
          <w:sz w:val="19"/>
          <w:szCs w:val="19"/>
          <w:lang w:bidi="hi-IN"/>
        </w:rPr>
        <w:t xml:space="preserve">course_id </w:t>
      </w:r>
      <w:r>
        <w:rPr>
          <w:rFonts w:ascii="Consolas" w:hAnsi="Consolas" w:cs="Consolas"/>
          <w:color w:val="808080"/>
          <w:sz w:val="19"/>
          <w:szCs w:val="19"/>
          <w:lang w:bidi="hi-IN"/>
        </w:rPr>
        <w:t>IS</w:t>
      </w:r>
      <w:r>
        <w:rPr>
          <w:rFonts w:ascii="Consolas" w:hAnsi="Consolas" w:cs="Consolas"/>
          <w:color w:val="000000"/>
          <w:sz w:val="19"/>
          <w:szCs w:val="19"/>
          <w:lang w:bidi="hi-IN"/>
        </w:rPr>
        <w:t xml:space="preserve"> </w:t>
      </w:r>
      <w:r>
        <w:rPr>
          <w:rFonts w:ascii="Consolas" w:hAnsi="Consolas" w:cs="Consolas"/>
          <w:color w:val="808080"/>
          <w:sz w:val="19"/>
          <w:szCs w:val="19"/>
          <w:lang w:bidi="hi-IN"/>
        </w:rPr>
        <w:t>NULL;</w:t>
      </w:r>
    </w:p>
    <w:p w:rsidR="00F90AD1" w:rsidRPr="007525BD" w:rsidRDefault="00F90AD1" w:rsidP="00D055B6">
      <w:pPr>
        <w:pStyle w:val="ListParagraph"/>
        <w:spacing w:before="24" w:line="360" w:lineRule="auto"/>
        <w:ind w:left="2160" w:right="258"/>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4202430" cy="2876560"/>
            <wp:effectExtent l="19050" t="0" r="7620" b="0"/>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4202430" cy="2876560"/>
                    </a:xfrm>
                    <a:prstGeom prst="rect">
                      <a:avLst/>
                    </a:prstGeom>
                    <a:noFill/>
                    <a:ln w="9525">
                      <a:noFill/>
                      <a:miter lim="800000"/>
                      <a:headEnd/>
                      <a:tailEnd/>
                    </a:ln>
                  </pic:spPr>
                </pic:pic>
              </a:graphicData>
            </a:graphic>
          </wp:inline>
        </w:drawing>
      </w:r>
    </w:p>
    <w:p w:rsidR="00054720" w:rsidRDefault="0064760D">
      <w:pPr>
        <w:spacing w:before="22"/>
        <w:ind w:left="1440"/>
        <w:rPr>
          <w:rFonts w:ascii="Calibri" w:eastAsia="Calibri" w:hAnsi="Calibri" w:cs="Calibri"/>
          <w:sz w:val="22"/>
          <w:szCs w:val="22"/>
        </w:rPr>
      </w:pPr>
      <w:r>
        <w:rPr>
          <w:rFonts w:ascii="Calibri" w:eastAsia="Calibri" w:hAnsi="Calibri" w:cs="Calibri"/>
          <w:b/>
          <w:sz w:val="22"/>
          <w:szCs w:val="22"/>
        </w:rPr>
        <w:t>Task 4. Subquery and its type:</w:t>
      </w:r>
    </w:p>
    <w:p w:rsidR="00054720" w:rsidRDefault="00054720">
      <w:pPr>
        <w:spacing w:before="5" w:line="120" w:lineRule="exact"/>
        <w:rPr>
          <w:sz w:val="13"/>
          <w:szCs w:val="13"/>
        </w:rPr>
      </w:pPr>
    </w:p>
    <w:p w:rsidR="00054720" w:rsidRPr="00251D5A" w:rsidRDefault="0064760D" w:rsidP="00251D5A">
      <w:pPr>
        <w:pStyle w:val="ListParagraph"/>
        <w:numPr>
          <w:ilvl w:val="0"/>
          <w:numId w:val="7"/>
        </w:numPr>
        <w:spacing w:line="259" w:lineRule="auto"/>
        <w:ind w:right="1219"/>
        <w:rPr>
          <w:rFonts w:ascii="Calibri" w:eastAsia="Calibri" w:hAnsi="Calibri" w:cs="Calibri"/>
          <w:sz w:val="22"/>
          <w:szCs w:val="22"/>
        </w:rPr>
      </w:pPr>
      <w:r w:rsidRPr="00251D5A">
        <w:rPr>
          <w:rFonts w:ascii="Calibri" w:eastAsia="Calibri" w:hAnsi="Calibri" w:cs="Calibri"/>
          <w:sz w:val="22"/>
          <w:szCs w:val="22"/>
        </w:rPr>
        <w:t>Write an SQL query to calculate the average number of students enrolled in each course. Use aggregate functions and subqueries to achieve this.</w:t>
      </w:r>
    </w:p>
    <w:p w:rsidR="00251D5A" w:rsidRDefault="00251D5A" w:rsidP="00251D5A">
      <w:pPr>
        <w:autoSpaceDE w:val="0"/>
        <w:autoSpaceDN w:val="0"/>
        <w:adjustRightInd w:val="0"/>
        <w:ind w:left="2160"/>
        <w:rPr>
          <w:rFonts w:ascii="Consolas" w:hAnsi="Consolas" w:cs="Consolas"/>
          <w:color w:val="000000"/>
          <w:sz w:val="19"/>
          <w:szCs w:val="19"/>
          <w:lang w:bidi="hi-IN"/>
        </w:rPr>
      </w:pPr>
      <w:r>
        <w:rPr>
          <w:rFonts w:ascii="Calibri" w:eastAsia="Calibri" w:hAnsi="Calibri" w:cs="Calibri"/>
          <w:sz w:val="22"/>
          <w:szCs w:val="22"/>
        </w:rPr>
        <w:t>Ans)</w:t>
      </w:r>
      <w:r w:rsidRPr="00251D5A">
        <w:rPr>
          <w:rFonts w:ascii="Consolas" w:hAnsi="Consolas" w:cs="Consolas"/>
          <w:color w:val="0000FF"/>
          <w:sz w:val="19"/>
          <w:szCs w:val="19"/>
          <w:lang w:bidi="hi-IN"/>
        </w:rPr>
        <w:t xml:space="preserve"> </w:t>
      </w:r>
      <w:r>
        <w:rPr>
          <w:rFonts w:ascii="Consolas" w:hAnsi="Consolas" w:cs="Consolas"/>
          <w:color w:val="0000FF"/>
          <w:sz w:val="19"/>
          <w:szCs w:val="19"/>
          <w:lang w:bidi="hi-IN"/>
        </w:rPr>
        <w:t>SELECT</w:t>
      </w:r>
      <w:r>
        <w:rPr>
          <w:rFonts w:ascii="Consolas" w:hAnsi="Consolas" w:cs="Consolas"/>
          <w:color w:val="000000"/>
          <w:sz w:val="19"/>
          <w:szCs w:val="19"/>
          <w:lang w:bidi="hi-IN"/>
        </w:rPr>
        <w:t xml:space="preserve"> course_id</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FF"/>
          <w:sz w:val="19"/>
          <w:szCs w:val="19"/>
          <w:lang w:bidi="hi-IN"/>
        </w:rPr>
        <w:t>AVG</w:t>
      </w:r>
      <w:r>
        <w:rPr>
          <w:rFonts w:ascii="Consolas" w:hAnsi="Consolas" w:cs="Consolas"/>
          <w:color w:val="808080"/>
          <w:sz w:val="19"/>
          <w:szCs w:val="19"/>
          <w:lang w:bidi="hi-IN"/>
        </w:rPr>
        <w:t>(</w:t>
      </w:r>
      <w:r>
        <w:rPr>
          <w:rFonts w:ascii="Consolas" w:hAnsi="Consolas" w:cs="Consolas"/>
          <w:color w:val="000000"/>
          <w:sz w:val="19"/>
          <w:szCs w:val="19"/>
          <w:lang w:bidi="hi-IN"/>
        </w:rPr>
        <w:t>enrollment_count</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0000FF"/>
          <w:sz w:val="19"/>
          <w:szCs w:val="19"/>
          <w:lang w:bidi="hi-IN"/>
        </w:rPr>
        <w:t>AS</w:t>
      </w:r>
      <w:r>
        <w:rPr>
          <w:rFonts w:ascii="Consolas" w:hAnsi="Consolas" w:cs="Consolas"/>
          <w:color w:val="000000"/>
          <w:sz w:val="19"/>
          <w:szCs w:val="19"/>
          <w:lang w:bidi="hi-IN"/>
        </w:rPr>
        <w:t xml:space="preserve"> average_students_enrolled</w:t>
      </w:r>
    </w:p>
    <w:p w:rsidR="00251D5A" w:rsidRDefault="00251D5A" w:rsidP="00251D5A">
      <w:pPr>
        <w:autoSpaceDE w:val="0"/>
        <w:autoSpaceDN w:val="0"/>
        <w:adjustRightInd w:val="0"/>
        <w:ind w:left="2160"/>
        <w:rPr>
          <w:rFonts w:ascii="Consolas" w:hAnsi="Consolas" w:cs="Consolas"/>
          <w:color w:val="000000"/>
          <w:sz w:val="19"/>
          <w:szCs w:val="19"/>
          <w:lang w:bidi="hi-IN"/>
        </w:rPr>
      </w:pPr>
      <w:r>
        <w:rPr>
          <w:rFonts w:ascii="Consolas" w:hAnsi="Consolas" w:cs="Consolas"/>
          <w:color w:val="0000FF"/>
          <w:sz w:val="19"/>
          <w:szCs w:val="19"/>
          <w:lang w:bidi="hi-IN"/>
        </w:rPr>
        <w:lastRenderedPageBreak/>
        <w:t xml:space="preserve">FROM </w:t>
      </w:r>
      <w:r>
        <w:rPr>
          <w:rFonts w:ascii="Consolas" w:hAnsi="Consolas" w:cs="Consolas"/>
          <w:color w:val="808080"/>
          <w:sz w:val="19"/>
          <w:szCs w:val="19"/>
          <w:lang w:bidi="hi-IN"/>
        </w:rPr>
        <w:t>(</w:t>
      </w:r>
    </w:p>
    <w:p w:rsidR="00251D5A" w:rsidRDefault="00251D5A" w:rsidP="00251D5A">
      <w:pPr>
        <w:autoSpaceDE w:val="0"/>
        <w:autoSpaceDN w:val="0"/>
        <w:adjustRightInd w:val="0"/>
        <w:ind w:left="2160"/>
        <w:rPr>
          <w:rFonts w:ascii="Consolas" w:hAnsi="Consolas" w:cs="Consolas"/>
          <w:color w:val="000000"/>
          <w:sz w:val="19"/>
          <w:szCs w:val="19"/>
          <w:lang w:bidi="hi-IN"/>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SELECT</w:t>
      </w:r>
      <w:r>
        <w:rPr>
          <w:rFonts w:ascii="Consolas" w:hAnsi="Consolas" w:cs="Consolas"/>
          <w:color w:val="000000"/>
          <w:sz w:val="19"/>
          <w:szCs w:val="19"/>
          <w:lang w:bidi="hi-IN"/>
        </w:rPr>
        <w:t xml:space="preserve"> course_id</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FF"/>
          <w:sz w:val="19"/>
          <w:szCs w:val="19"/>
          <w:lang w:bidi="hi-IN"/>
        </w:rPr>
        <w:t>COUNT</w:t>
      </w:r>
      <w:r>
        <w:rPr>
          <w:rFonts w:ascii="Consolas" w:hAnsi="Consolas" w:cs="Consolas"/>
          <w:color w:val="808080"/>
          <w:sz w:val="19"/>
          <w:szCs w:val="19"/>
          <w:lang w:bidi="hi-IN"/>
        </w:rPr>
        <w:t>(</w:t>
      </w:r>
      <w:r>
        <w:rPr>
          <w:rFonts w:ascii="Consolas" w:hAnsi="Consolas" w:cs="Consolas"/>
          <w:color w:val="0000FF"/>
          <w:sz w:val="19"/>
          <w:szCs w:val="19"/>
          <w:lang w:bidi="hi-IN"/>
        </w:rPr>
        <w:t>DISTINCT</w:t>
      </w:r>
      <w:r>
        <w:rPr>
          <w:rFonts w:ascii="Consolas" w:hAnsi="Consolas" w:cs="Consolas"/>
          <w:color w:val="000000"/>
          <w:sz w:val="19"/>
          <w:szCs w:val="19"/>
          <w:lang w:bidi="hi-IN"/>
        </w:rPr>
        <w:t xml:space="preserve"> student_id</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0000FF"/>
          <w:sz w:val="19"/>
          <w:szCs w:val="19"/>
          <w:lang w:bidi="hi-IN"/>
        </w:rPr>
        <w:t>AS</w:t>
      </w:r>
      <w:r>
        <w:rPr>
          <w:rFonts w:ascii="Consolas" w:hAnsi="Consolas" w:cs="Consolas"/>
          <w:color w:val="000000"/>
          <w:sz w:val="19"/>
          <w:szCs w:val="19"/>
          <w:lang w:bidi="hi-IN"/>
        </w:rPr>
        <w:t xml:space="preserve"> enrollment_count</w:t>
      </w:r>
    </w:p>
    <w:p w:rsidR="00251D5A" w:rsidRDefault="00251D5A" w:rsidP="00251D5A">
      <w:pPr>
        <w:autoSpaceDE w:val="0"/>
        <w:autoSpaceDN w:val="0"/>
        <w:adjustRightInd w:val="0"/>
        <w:ind w:left="2160"/>
        <w:rPr>
          <w:rFonts w:ascii="Consolas" w:hAnsi="Consolas" w:cs="Consolas"/>
          <w:color w:val="000000"/>
          <w:sz w:val="19"/>
          <w:szCs w:val="19"/>
          <w:lang w:bidi="hi-IN"/>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FROM</w:t>
      </w:r>
      <w:r>
        <w:rPr>
          <w:rFonts w:ascii="Consolas" w:hAnsi="Consolas" w:cs="Consolas"/>
          <w:color w:val="000000"/>
          <w:sz w:val="19"/>
          <w:szCs w:val="19"/>
          <w:lang w:bidi="hi-IN"/>
        </w:rPr>
        <w:t xml:space="preserve"> Enrollments</w:t>
      </w:r>
    </w:p>
    <w:p w:rsidR="00251D5A" w:rsidRDefault="00251D5A" w:rsidP="00251D5A">
      <w:pPr>
        <w:autoSpaceDE w:val="0"/>
        <w:autoSpaceDN w:val="0"/>
        <w:adjustRightInd w:val="0"/>
        <w:ind w:left="2160"/>
        <w:rPr>
          <w:rFonts w:ascii="Consolas" w:hAnsi="Consolas" w:cs="Consolas"/>
          <w:color w:val="000000"/>
          <w:sz w:val="19"/>
          <w:szCs w:val="19"/>
          <w:lang w:bidi="hi-IN"/>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GROUP</w:t>
      </w:r>
      <w:r>
        <w:rPr>
          <w:rFonts w:ascii="Consolas" w:hAnsi="Consolas" w:cs="Consolas"/>
          <w:color w:val="000000"/>
          <w:sz w:val="19"/>
          <w:szCs w:val="19"/>
          <w:lang w:bidi="hi-IN"/>
        </w:rPr>
        <w:t xml:space="preserve"> </w:t>
      </w:r>
      <w:r>
        <w:rPr>
          <w:rFonts w:ascii="Consolas" w:hAnsi="Consolas" w:cs="Consolas"/>
          <w:color w:val="0000FF"/>
          <w:sz w:val="19"/>
          <w:szCs w:val="19"/>
          <w:lang w:bidi="hi-IN"/>
        </w:rPr>
        <w:t>BY</w:t>
      </w:r>
      <w:r>
        <w:rPr>
          <w:rFonts w:ascii="Consolas" w:hAnsi="Consolas" w:cs="Consolas"/>
          <w:color w:val="000000"/>
          <w:sz w:val="19"/>
          <w:szCs w:val="19"/>
          <w:lang w:bidi="hi-IN"/>
        </w:rPr>
        <w:t xml:space="preserve"> course_id</w:t>
      </w:r>
    </w:p>
    <w:p w:rsidR="00251D5A" w:rsidRDefault="00251D5A" w:rsidP="00251D5A">
      <w:pPr>
        <w:autoSpaceDE w:val="0"/>
        <w:autoSpaceDN w:val="0"/>
        <w:adjustRightInd w:val="0"/>
        <w:ind w:left="216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0000FF"/>
          <w:sz w:val="19"/>
          <w:szCs w:val="19"/>
          <w:lang w:bidi="hi-IN"/>
        </w:rPr>
        <w:t>AS</w:t>
      </w:r>
      <w:r>
        <w:rPr>
          <w:rFonts w:ascii="Consolas" w:hAnsi="Consolas" w:cs="Consolas"/>
          <w:color w:val="000000"/>
          <w:sz w:val="19"/>
          <w:szCs w:val="19"/>
          <w:lang w:bidi="hi-IN"/>
        </w:rPr>
        <w:t xml:space="preserve"> course_enrollments</w:t>
      </w:r>
    </w:p>
    <w:p w:rsidR="00251D5A" w:rsidRDefault="00251D5A" w:rsidP="00251D5A">
      <w:pPr>
        <w:pStyle w:val="ListParagraph"/>
        <w:spacing w:line="259" w:lineRule="auto"/>
        <w:ind w:left="2160" w:right="1219"/>
        <w:rPr>
          <w:rFonts w:ascii="Calibri" w:eastAsia="Calibri" w:hAnsi="Calibri" w:cs="Calibri"/>
          <w:sz w:val="22"/>
          <w:szCs w:val="22"/>
        </w:rPr>
      </w:pPr>
      <w:r>
        <w:rPr>
          <w:rFonts w:ascii="Consolas" w:hAnsi="Consolas" w:cs="Consolas"/>
          <w:color w:val="0000FF"/>
          <w:sz w:val="19"/>
          <w:szCs w:val="19"/>
          <w:lang w:bidi="hi-IN"/>
        </w:rPr>
        <w:t>GROUP</w:t>
      </w:r>
      <w:r>
        <w:rPr>
          <w:rFonts w:ascii="Consolas" w:hAnsi="Consolas" w:cs="Consolas"/>
          <w:color w:val="000000"/>
          <w:sz w:val="19"/>
          <w:szCs w:val="19"/>
          <w:lang w:bidi="hi-IN"/>
        </w:rPr>
        <w:t xml:space="preserve"> </w:t>
      </w:r>
      <w:r>
        <w:rPr>
          <w:rFonts w:ascii="Consolas" w:hAnsi="Consolas" w:cs="Consolas"/>
          <w:color w:val="0000FF"/>
          <w:sz w:val="19"/>
          <w:szCs w:val="19"/>
          <w:lang w:bidi="hi-IN"/>
        </w:rPr>
        <w:t>BY</w:t>
      </w:r>
      <w:r>
        <w:rPr>
          <w:rFonts w:ascii="Consolas" w:hAnsi="Consolas" w:cs="Consolas"/>
          <w:color w:val="000000"/>
          <w:sz w:val="19"/>
          <w:szCs w:val="19"/>
          <w:lang w:bidi="hi-IN"/>
        </w:rPr>
        <w:t xml:space="preserve"> course_id</w:t>
      </w:r>
      <w:r>
        <w:rPr>
          <w:rFonts w:ascii="Consolas" w:hAnsi="Consolas" w:cs="Consolas"/>
          <w:color w:val="808080"/>
          <w:sz w:val="19"/>
          <w:szCs w:val="19"/>
          <w:lang w:bidi="hi-IN"/>
        </w:rPr>
        <w:t>;</w:t>
      </w:r>
    </w:p>
    <w:p w:rsidR="00251D5A" w:rsidRPr="00251D5A" w:rsidRDefault="00251D5A" w:rsidP="00251D5A">
      <w:pPr>
        <w:pStyle w:val="ListParagraph"/>
        <w:spacing w:line="259" w:lineRule="auto"/>
        <w:ind w:left="2160" w:right="1219"/>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4582516" cy="2891177"/>
            <wp:effectExtent l="19050" t="0" r="8534"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4588131" cy="2894719"/>
                    </a:xfrm>
                    <a:prstGeom prst="rect">
                      <a:avLst/>
                    </a:prstGeom>
                    <a:noFill/>
                    <a:ln w="9525">
                      <a:noFill/>
                      <a:miter lim="800000"/>
                      <a:headEnd/>
                      <a:tailEnd/>
                    </a:ln>
                  </pic:spPr>
                </pic:pic>
              </a:graphicData>
            </a:graphic>
          </wp:inline>
        </w:drawing>
      </w:r>
    </w:p>
    <w:p w:rsidR="00054720" w:rsidRPr="00251D5A" w:rsidRDefault="0064760D" w:rsidP="00251D5A">
      <w:pPr>
        <w:pStyle w:val="ListParagraph"/>
        <w:numPr>
          <w:ilvl w:val="0"/>
          <w:numId w:val="7"/>
        </w:numPr>
        <w:spacing w:before="4" w:line="259" w:lineRule="auto"/>
        <w:ind w:right="1241"/>
        <w:rPr>
          <w:rFonts w:ascii="Calibri" w:eastAsia="Calibri" w:hAnsi="Calibri" w:cs="Calibri"/>
          <w:sz w:val="22"/>
          <w:szCs w:val="22"/>
        </w:rPr>
      </w:pPr>
      <w:r w:rsidRPr="00251D5A">
        <w:rPr>
          <w:rFonts w:ascii="Calibri" w:eastAsia="Calibri" w:hAnsi="Calibri" w:cs="Calibri"/>
          <w:sz w:val="22"/>
          <w:szCs w:val="22"/>
        </w:rPr>
        <w:t>Identify the student(s) who made the highest payment. Use a subquery to find the maximum payment amount and then retrieve the student(s) associated with that amount.</w:t>
      </w:r>
    </w:p>
    <w:p w:rsidR="00B909BE" w:rsidRDefault="00251D5A" w:rsidP="00B909BE">
      <w:pPr>
        <w:autoSpaceDE w:val="0"/>
        <w:autoSpaceDN w:val="0"/>
        <w:adjustRightInd w:val="0"/>
        <w:ind w:left="2160"/>
        <w:rPr>
          <w:rFonts w:ascii="Consolas" w:hAnsi="Consolas" w:cs="Consolas"/>
          <w:color w:val="000000"/>
          <w:sz w:val="19"/>
          <w:szCs w:val="19"/>
          <w:lang w:bidi="hi-IN"/>
        </w:rPr>
      </w:pPr>
      <w:r>
        <w:rPr>
          <w:rFonts w:ascii="Calibri" w:eastAsia="Calibri" w:hAnsi="Calibri" w:cs="Calibri"/>
          <w:sz w:val="22"/>
          <w:szCs w:val="22"/>
        </w:rPr>
        <w:t>Ans)</w:t>
      </w:r>
      <w:r w:rsidR="00B909BE" w:rsidRPr="00B909BE">
        <w:rPr>
          <w:rFonts w:ascii="Consolas" w:hAnsi="Consolas" w:cs="Consolas"/>
          <w:color w:val="0000FF"/>
          <w:sz w:val="19"/>
          <w:szCs w:val="19"/>
          <w:lang w:bidi="hi-IN"/>
        </w:rPr>
        <w:t xml:space="preserve"> </w:t>
      </w:r>
      <w:r w:rsidR="00B909BE">
        <w:rPr>
          <w:rFonts w:ascii="Consolas" w:hAnsi="Consolas" w:cs="Consolas"/>
          <w:color w:val="0000FF"/>
          <w:sz w:val="19"/>
          <w:szCs w:val="19"/>
          <w:lang w:bidi="hi-IN"/>
        </w:rPr>
        <w:t>SELECT</w:t>
      </w:r>
      <w:r w:rsidR="00B909BE">
        <w:rPr>
          <w:rFonts w:ascii="Consolas" w:hAnsi="Consolas" w:cs="Consolas"/>
          <w:color w:val="000000"/>
          <w:sz w:val="19"/>
          <w:szCs w:val="19"/>
          <w:lang w:bidi="hi-IN"/>
        </w:rPr>
        <w:t xml:space="preserve"> student_id</w:t>
      </w:r>
      <w:r w:rsidR="00B909BE">
        <w:rPr>
          <w:rFonts w:ascii="Consolas" w:hAnsi="Consolas" w:cs="Consolas"/>
          <w:color w:val="808080"/>
          <w:sz w:val="19"/>
          <w:szCs w:val="19"/>
          <w:lang w:bidi="hi-IN"/>
        </w:rPr>
        <w:t>,</w:t>
      </w:r>
      <w:r w:rsidR="00B909BE">
        <w:rPr>
          <w:rFonts w:ascii="Consolas" w:hAnsi="Consolas" w:cs="Consolas"/>
          <w:color w:val="000000"/>
          <w:sz w:val="19"/>
          <w:szCs w:val="19"/>
          <w:lang w:bidi="hi-IN"/>
        </w:rPr>
        <w:t xml:space="preserve"> first_name</w:t>
      </w:r>
      <w:r w:rsidR="00B909BE">
        <w:rPr>
          <w:rFonts w:ascii="Consolas" w:hAnsi="Consolas" w:cs="Consolas"/>
          <w:color w:val="808080"/>
          <w:sz w:val="19"/>
          <w:szCs w:val="19"/>
          <w:lang w:bidi="hi-IN"/>
        </w:rPr>
        <w:t>,</w:t>
      </w:r>
      <w:r w:rsidR="00B909BE">
        <w:rPr>
          <w:rFonts w:ascii="Consolas" w:hAnsi="Consolas" w:cs="Consolas"/>
          <w:color w:val="000000"/>
          <w:sz w:val="19"/>
          <w:szCs w:val="19"/>
          <w:lang w:bidi="hi-IN"/>
        </w:rPr>
        <w:t xml:space="preserve"> last_name </w:t>
      </w:r>
      <w:r w:rsidR="00B909BE">
        <w:rPr>
          <w:rFonts w:ascii="Consolas" w:hAnsi="Consolas" w:cs="Consolas"/>
          <w:color w:val="0000FF"/>
          <w:sz w:val="19"/>
          <w:szCs w:val="19"/>
          <w:lang w:bidi="hi-IN"/>
        </w:rPr>
        <w:t>FROM</w:t>
      </w:r>
      <w:r w:rsidR="00B909BE">
        <w:rPr>
          <w:rFonts w:ascii="Consolas" w:hAnsi="Consolas" w:cs="Consolas"/>
          <w:color w:val="000000"/>
          <w:sz w:val="19"/>
          <w:szCs w:val="19"/>
          <w:lang w:bidi="hi-IN"/>
        </w:rPr>
        <w:t xml:space="preserve"> Students</w:t>
      </w:r>
    </w:p>
    <w:p w:rsidR="00B909BE" w:rsidRDefault="00B909BE" w:rsidP="00B909BE">
      <w:pPr>
        <w:autoSpaceDE w:val="0"/>
        <w:autoSpaceDN w:val="0"/>
        <w:adjustRightInd w:val="0"/>
        <w:ind w:left="2160"/>
        <w:rPr>
          <w:rFonts w:ascii="Consolas" w:hAnsi="Consolas" w:cs="Consolas"/>
          <w:color w:val="000000"/>
          <w:sz w:val="19"/>
          <w:szCs w:val="19"/>
          <w:lang w:bidi="hi-IN"/>
        </w:rPr>
      </w:pPr>
      <w:r>
        <w:rPr>
          <w:rFonts w:ascii="Consolas" w:hAnsi="Consolas" w:cs="Consolas"/>
          <w:color w:val="0000FF"/>
          <w:sz w:val="19"/>
          <w:szCs w:val="19"/>
          <w:lang w:bidi="hi-IN"/>
        </w:rPr>
        <w:t>WHERE</w:t>
      </w:r>
      <w:r>
        <w:rPr>
          <w:rFonts w:ascii="Consolas" w:hAnsi="Consolas" w:cs="Consolas"/>
          <w:color w:val="000000"/>
          <w:sz w:val="19"/>
          <w:szCs w:val="19"/>
          <w:lang w:bidi="hi-IN"/>
        </w:rPr>
        <w:t xml:space="preserve"> student_id </w:t>
      </w:r>
      <w:r>
        <w:rPr>
          <w:rFonts w:ascii="Consolas" w:hAnsi="Consolas" w:cs="Consolas"/>
          <w:color w:val="808080"/>
          <w:sz w:val="19"/>
          <w:szCs w:val="19"/>
          <w:lang w:bidi="hi-IN"/>
        </w:rPr>
        <w:t>IN</w:t>
      </w:r>
      <w:r>
        <w:rPr>
          <w:rFonts w:ascii="Consolas" w:hAnsi="Consolas" w:cs="Consolas"/>
          <w:color w:val="0000FF"/>
          <w:sz w:val="19"/>
          <w:szCs w:val="19"/>
          <w:lang w:bidi="hi-IN"/>
        </w:rPr>
        <w:t xml:space="preserve"> </w:t>
      </w:r>
      <w:r>
        <w:rPr>
          <w:rFonts w:ascii="Consolas" w:hAnsi="Consolas" w:cs="Consolas"/>
          <w:color w:val="808080"/>
          <w:sz w:val="19"/>
          <w:szCs w:val="19"/>
          <w:lang w:bidi="hi-IN"/>
        </w:rPr>
        <w:t>(</w:t>
      </w:r>
    </w:p>
    <w:p w:rsidR="00B909BE" w:rsidRDefault="00B909BE" w:rsidP="00B909BE">
      <w:pPr>
        <w:autoSpaceDE w:val="0"/>
        <w:autoSpaceDN w:val="0"/>
        <w:adjustRightInd w:val="0"/>
        <w:ind w:left="2160"/>
        <w:rPr>
          <w:rFonts w:ascii="Consolas" w:hAnsi="Consolas" w:cs="Consolas"/>
          <w:color w:val="000000"/>
          <w:sz w:val="19"/>
          <w:szCs w:val="19"/>
          <w:lang w:bidi="hi-IN"/>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SELECT</w:t>
      </w:r>
      <w:r>
        <w:rPr>
          <w:rFonts w:ascii="Consolas" w:hAnsi="Consolas" w:cs="Consolas"/>
          <w:color w:val="000000"/>
          <w:sz w:val="19"/>
          <w:szCs w:val="19"/>
          <w:lang w:bidi="hi-IN"/>
        </w:rPr>
        <w:t xml:space="preserve"> </w:t>
      </w:r>
      <w:r>
        <w:rPr>
          <w:rFonts w:ascii="Consolas" w:hAnsi="Consolas" w:cs="Consolas"/>
          <w:color w:val="0000FF"/>
          <w:sz w:val="19"/>
          <w:szCs w:val="19"/>
          <w:lang w:bidi="hi-IN"/>
        </w:rPr>
        <w:t>TOP</w:t>
      </w:r>
      <w:r>
        <w:rPr>
          <w:rFonts w:ascii="Consolas" w:hAnsi="Consolas" w:cs="Consolas"/>
          <w:color w:val="000000"/>
          <w:sz w:val="19"/>
          <w:szCs w:val="19"/>
          <w:lang w:bidi="hi-IN"/>
        </w:rPr>
        <w:t xml:space="preserve"> 1 student_id</w:t>
      </w:r>
    </w:p>
    <w:p w:rsidR="00B909BE" w:rsidRDefault="00B909BE" w:rsidP="00B909BE">
      <w:pPr>
        <w:autoSpaceDE w:val="0"/>
        <w:autoSpaceDN w:val="0"/>
        <w:adjustRightInd w:val="0"/>
        <w:ind w:left="2160"/>
        <w:rPr>
          <w:rFonts w:ascii="Consolas" w:hAnsi="Consolas" w:cs="Consolas"/>
          <w:color w:val="000000"/>
          <w:sz w:val="19"/>
          <w:szCs w:val="19"/>
          <w:lang w:bidi="hi-IN"/>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FROM</w:t>
      </w:r>
      <w:r>
        <w:rPr>
          <w:rFonts w:ascii="Consolas" w:hAnsi="Consolas" w:cs="Consolas"/>
          <w:color w:val="000000"/>
          <w:sz w:val="19"/>
          <w:szCs w:val="19"/>
          <w:lang w:bidi="hi-IN"/>
        </w:rPr>
        <w:t xml:space="preserve"> Payments</w:t>
      </w:r>
    </w:p>
    <w:p w:rsidR="00251D5A" w:rsidRPr="00B909BE" w:rsidRDefault="00B909BE" w:rsidP="00B909BE">
      <w:pPr>
        <w:autoSpaceDE w:val="0"/>
        <w:autoSpaceDN w:val="0"/>
        <w:adjustRightInd w:val="0"/>
        <w:ind w:left="2160"/>
        <w:rPr>
          <w:rFonts w:ascii="Consolas" w:hAnsi="Consolas" w:cs="Consolas"/>
          <w:color w:val="000000"/>
          <w:sz w:val="19"/>
          <w:szCs w:val="19"/>
          <w:lang w:bidi="hi-IN"/>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ORDER</w:t>
      </w:r>
      <w:r>
        <w:rPr>
          <w:rFonts w:ascii="Consolas" w:hAnsi="Consolas" w:cs="Consolas"/>
          <w:color w:val="000000"/>
          <w:sz w:val="19"/>
          <w:szCs w:val="19"/>
          <w:lang w:bidi="hi-IN"/>
        </w:rPr>
        <w:t xml:space="preserve"> </w:t>
      </w:r>
      <w:r>
        <w:rPr>
          <w:rFonts w:ascii="Consolas" w:hAnsi="Consolas" w:cs="Consolas"/>
          <w:color w:val="0000FF"/>
          <w:sz w:val="19"/>
          <w:szCs w:val="19"/>
          <w:lang w:bidi="hi-IN"/>
        </w:rPr>
        <w:t>BY</w:t>
      </w:r>
      <w:r>
        <w:rPr>
          <w:rFonts w:ascii="Consolas" w:hAnsi="Consolas" w:cs="Consolas"/>
          <w:color w:val="000000"/>
          <w:sz w:val="19"/>
          <w:szCs w:val="19"/>
          <w:lang w:bidi="hi-IN"/>
        </w:rPr>
        <w:t xml:space="preserve"> amount </w:t>
      </w:r>
      <w:r>
        <w:rPr>
          <w:rFonts w:ascii="Consolas" w:hAnsi="Consolas" w:cs="Consolas"/>
          <w:color w:val="0000FF"/>
          <w:sz w:val="19"/>
          <w:szCs w:val="19"/>
          <w:lang w:bidi="hi-IN"/>
        </w:rPr>
        <w:t>DESC</w:t>
      </w:r>
      <w:r w:rsidRPr="00B909BE">
        <w:rPr>
          <w:rFonts w:ascii="Consolas" w:hAnsi="Consolas" w:cs="Consolas"/>
          <w:color w:val="808080"/>
          <w:sz w:val="19"/>
          <w:szCs w:val="19"/>
          <w:lang w:bidi="hi-IN"/>
        </w:rPr>
        <w:t>);</w:t>
      </w:r>
    </w:p>
    <w:p w:rsidR="00251D5A" w:rsidRPr="00251D5A" w:rsidRDefault="00B909BE" w:rsidP="00251D5A">
      <w:pPr>
        <w:pStyle w:val="ListParagraph"/>
        <w:spacing w:before="4" w:line="259" w:lineRule="auto"/>
        <w:ind w:left="2160" w:right="1241"/>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4042410" cy="2570009"/>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srcRect/>
                    <a:stretch>
                      <a:fillRect/>
                    </a:stretch>
                  </pic:blipFill>
                  <pic:spPr bwMode="auto">
                    <a:xfrm>
                      <a:off x="0" y="0"/>
                      <a:ext cx="4042410" cy="2570009"/>
                    </a:xfrm>
                    <a:prstGeom prst="rect">
                      <a:avLst/>
                    </a:prstGeom>
                    <a:noFill/>
                    <a:ln w="9525">
                      <a:noFill/>
                      <a:miter lim="800000"/>
                      <a:headEnd/>
                      <a:tailEnd/>
                    </a:ln>
                  </pic:spPr>
                </pic:pic>
              </a:graphicData>
            </a:graphic>
          </wp:inline>
        </w:drawing>
      </w:r>
    </w:p>
    <w:p w:rsidR="00054720" w:rsidRPr="00B909BE" w:rsidRDefault="0064760D" w:rsidP="00B909BE">
      <w:pPr>
        <w:pStyle w:val="ListParagraph"/>
        <w:numPr>
          <w:ilvl w:val="0"/>
          <w:numId w:val="7"/>
        </w:numPr>
        <w:spacing w:before="1" w:line="260" w:lineRule="auto"/>
        <w:ind w:right="1282"/>
        <w:rPr>
          <w:rFonts w:ascii="Calibri" w:eastAsia="Calibri" w:hAnsi="Calibri" w:cs="Calibri"/>
          <w:sz w:val="22"/>
          <w:szCs w:val="22"/>
        </w:rPr>
      </w:pPr>
      <w:r w:rsidRPr="00B909BE">
        <w:rPr>
          <w:rFonts w:ascii="Calibri" w:eastAsia="Calibri" w:hAnsi="Calibri" w:cs="Calibri"/>
          <w:sz w:val="22"/>
          <w:szCs w:val="22"/>
        </w:rPr>
        <w:t>Retrieve a list of courses with the highest number of enrollments. Use subqueries to find the course(s) with the maximum enrollment count.</w:t>
      </w:r>
    </w:p>
    <w:p w:rsidR="00B909BE" w:rsidRDefault="00B909BE" w:rsidP="00B909BE">
      <w:pPr>
        <w:autoSpaceDE w:val="0"/>
        <w:autoSpaceDN w:val="0"/>
        <w:adjustRightInd w:val="0"/>
        <w:ind w:left="1800"/>
        <w:rPr>
          <w:rFonts w:ascii="Consolas" w:hAnsi="Consolas" w:cs="Consolas"/>
          <w:color w:val="000000"/>
          <w:sz w:val="19"/>
          <w:szCs w:val="19"/>
          <w:lang w:bidi="hi-IN"/>
        </w:rPr>
      </w:pPr>
      <w:r>
        <w:rPr>
          <w:rFonts w:ascii="Calibri" w:eastAsia="Calibri" w:hAnsi="Calibri" w:cs="Calibri"/>
          <w:sz w:val="22"/>
          <w:szCs w:val="22"/>
        </w:rPr>
        <w:t>Ans)</w:t>
      </w:r>
      <w:r w:rsidRPr="00B909BE">
        <w:rPr>
          <w:rFonts w:ascii="Consolas" w:hAnsi="Consolas" w:cs="Consolas"/>
          <w:color w:val="0000FF"/>
          <w:sz w:val="19"/>
          <w:szCs w:val="19"/>
          <w:lang w:bidi="hi-IN"/>
        </w:rPr>
        <w:t xml:space="preserve"> </w:t>
      </w:r>
      <w:r>
        <w:rPr>
          <w:rFonts w:ascii="Consolas" w:hAnsi="Consolas" w:cs="Consolas"/>
          <w:color w:val="0000FF"/>
          <w:sz w:val="19"/>
          <w:szCs w:val="19"/>
          <w:lang w:bidi="hi-IN"/>
        </w:rPr>
        <w:t>SELECT</w:t>
      </w:r>
      <w:r>
        <w:rPr>
          <w:rFonts w:ascii="Consolas" w:hAnsi="Consolas" w:cs="Consolas"/>
          <w:color w:val="000000"/>
          <w:sz w:val="19"/>
          <w:szCs w:val="19"/>
          <w:lang w:bidi="hi-IN"/>
        </w:rPr>
        <w:t xml:space="preserve"> course_id</w:t>
      </w:r>
      <w:r>
        <w:rPr>
          <w:rFonts w:ascii="Consolas" w:hAnsi="Consolas" w:cs="Consolas"/>
          <w:color w:val="808080"/>
          <w:sz w:val="19"/>
          <w:szCs w:val="19"/>
          <w:lang w:bidi="hi-IN"/>
        </w:rPr>
        <w:t>,</w:t>
      </w:r>
      <w:r>
        <w:rPr>
          <w:rFonts w:ascii="Consolas" w:hAnsi="Consolas" w:cs="Consolas"/>
          <w:color w:val="000000"/>
          <w:sz w:val="19"/>
          <w:szCs w:val="19"/>
          <w:lang w:bidi="hi-IN"/>
        </w:rPr>
        <w:t xml:space="preserve"> course_name </w:t>
      </w:r>
      <w:r>
        <w:rPr>
          <w:rFonts w:ascii="Consolas" w:hAnsi="Consolas" w:cs="Consolas"/>
          <w:color w:val="0000FF"/>
          <w:sz w:val="19"/>
          <w:szCs w:val="19"/>
          <w:lang w:bidi="hi-IN"/>
        </w:rPr>
        <w:t>FROM</w:t>
      </w:r>
      <w:r>
        <w:rPr>
          <w:rFonts w:ascii="Consolas" w:hAnsi="Consolas" w:cs="Consolas"/>
          <w:color w:val="000000"/>
          <w:sz w:val="19"/>
          <w:szCs w:val="19"/>
          <w:lang w:bidi="hi-IN"/>
        </w:rPr>
        <w:t xml:space="preserve"> Courses</w:t>
      </w:r>
    </w:p>
    <w:p w:rsidR="00B909BE" w:rsidRDefault="00B909BE" w:rsidP="00B909BE">
      <w:pPr>
        <w:autoSpaceDE w:val="0"/>
        <w:autoSpaceDN w:val="0"/>
        <w:adjustRightInd w:val="0"/>
        <w:ind w:left="1800"/>
        <w:rPr>
          <w:rFonts w:ascii="Consolas" w:hAnsi="Consolas" w:cs="Consolas"/>
          <w:color w:val="000000"/>
          <w:sz w:val="19"/>
          <w:szCs w:val="19"/>
          <w:lang w:bidi="hi-IN"/>
        </w:rPr>
      </w:pPr>
      <w:r>
        <w:rPr>
          <w:rFonts w:ascii="Consolas" w:hAnsi="Consolas" w:cs="Consolas"/>
          <w:color w:val="0000FF"/>
          <w:sz w:val="19"/>
          <w:szCs w:val="19"/>
          <w:lang w:bidi="hi-IN"/>
        </w:rPr>
        <w:t>WHERE</w:t>
      </w:r>
      <w:r>
        <w:rPr>
          <w:rFonts w:ascii="Consolas" w:hAnsi="Consolas" w:cs="Consolas"/>
          <w:color w:val="000000"/>
          <w:sz w:val="19"/>
          <w:szCs w:val="19"/>
          <w:lang w:bidi="hi-IN"/>
        </w:rPr>
        <w:t xml:space="preserve"> course_id </w:t>
      </w:r>
      <w:r>
        <w:rPr>
          <w:rFonts w:ascii="Consolas" w:hAnsi="Consolas" w:cs="Consolas"/>
          <w:color w:val="808080"/>
          <w:sz w:val="19"/>
          <w:szCs w:val="19"/>
          <w:lang w:bidi="hi-IN"/>
        </w:rPr>
        <w:t>IN</w:t>
      </w:r>
      <w:r>
        <w:rPr>
          <w:rFonts w:ascii="Consolas" w:hAnsi="Consolas" w:cs="Consolas"/>
          <w:color w:val="0000FF"/>
          <w:sz w:val="19"/>
          <w:szCs w:val="19"/>
          <w:lang w:bidi="hi-IN"/>
        </w:rPr>
        <w:t xml:space="preserve"> </w:t>
      </w:r>
      <w:r>
        <w:rPr>
          <w:rFonts w:ascii="Consolas" w:hAnsi="Consolas" w:cs="Consolas"/>
          <w:color w:val="808080"/>
          <w:sz w:val="19"/>
          <w:szCs w:val="19"/>
          <w:lang w:bidi="hi-IN"/>
        </w:rPr>
        <w:t>(</w:t>
      </w:r>
    </w:p>
    <w:p w:rsidR="00B909BE" w:rsidRDefault="00B909BE" w:rsidP="00B909BE">
      <w:pPr>
        <w:autoSpaceDE w:val="0"/>
        <w:autoSpaceDN w:val="0"/>
        <w:adjustRightInd w:val="0"/>
        <w:ind w:left="1800"/>
        <w:rPr>
          <w:rFonts w:ascii="Consolas" w:hAnsi="Consolas" w:cs="Consolas"/>
          <w:color w:val="000000"/>
          <w:sz w:val="19"/>
          <w:szCs w:val="19"/>
          <w:lang w:bidi="hi-IN"/>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SELECT</w:t>
      </w:r>
      <w:r>
        <w:rPr>
          <w:rFonts w:ascii="Consolas" w:hAnsi="Consolas" w:cs="Consolas"/>
          <w:color w:val="000000"/>
          <w:sz w:val="19"/>
          <w:szCs w:val="19"/>
          <w:lang w:bidi="hi-IN"/>
        </w:rPr>
        <w:t xml:space="preserve"> </w:t>
      </w:r>
      <w:r>
        <w:rPr>
          <w:rFonts w:ascii="Consolas" w:hAnsi="Consolas" w:cs="Consolas"/>
          <w:color w:val="0000FF"/>
          <w:sz w:val="19"/>
          <w:szCs w:val="19"/>
          <w:lang w:bidi="hi-IN"/>
        </w:rPr>
        <w:t>Top</w:t>
      </w:r>
      <w:r>
        <w:rPr>
          <w:rFonts w:ascii="Consolas" w:hAnsi="Consolas" w:cs="Consolas"/>
          <w:color w:val="000000"/>
          <w:sz w:val="19"/>
          <w:szCs w:val="19"/>
          <w:lang w:bidi="hi-IN"/>
        </w:rPr>
        <w:t xml:space="preserve"> 1 course_id</w:t>
      </w:r>
    </w:p>
    <w:p w:rsidR="00B909BE" w:rsidRDefault="00B909BE" w:rsidP="00B909BE">
      <w:pPr>
        <w:autoSpaceDE w:val="0"/>
        <w:autoSpaceDN w:val="0"/>
        <w:adjustRightInd w:val="0"/>
        <w:ind w:left="1800"/>
        <w:rPr>
          <w:rFonts w:ascii="Consolas" w:hAnsi="Consolas" w:cs="Consolas"/>
          <w:color w:val="000000"/>
          <w:sz w:val="19"/>
          <w:szCs w:val="19"/>
          <w:lang w:bidi="hi-IN"/>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FROM</w:t>
      </w:r>
      <w:r>
        <w:rPr>
          <w:rFonts w:ascii="Consolas" w:hAnsi="Consolas" w:cs="Consolas"/>
          <w:color w:val="000000"/>
          <w:sz w:val="19"/>
          <w:szCs w:val="19"/>
          <w:lang w:bidi="hi-IN"/>
        </w:rPr>
        <w:t xml:space="preserve"> Enrollments</w:t>
      </w:r>
    </w:p>
    <w:p w:rsidR="00B909BE" w:rsidRDefault="00B909BE" w:rsidP="00B909BE">
      <w:pPr>
        <w:autoSpaceDE w:val="0"/>
        <w:autoSpaceDN w:val="0"/>
        <w:adjustRightInd w:val="0"/>
        <w:ind w:left="1800"/>
        <w:rPr>
          <w:rFonts w:ascii="Consolas" w:hAnsi="Consolas" w:cs="Consolas"/>
          <w:color w:val="000000"/>
          <w:sz w:val="19"/>
          <w:szCs w:val="19"/>
          <w:lang w:bidi="hi-IN"/>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GROUP</w:t>
      </w:r>
      <w:r>
        <w:rPr>
          <w:rFonts w:ascii="Consolas" w:hAnsi="Consolas" w:cs="Consolas"/>
          <w:color w:val="000000"/>
          <w:sz w:val="19"/>
          <w:szCs w:val="19"/>
          <w:lang w:bidi="hi-IN"/>
        </w:rPr>
        <w:t xml:space="preserve"> </w:t>
      </w:r>
      <w:r>
        <w:rPr>
          <w:rFonts w:ascii="Consolas" w:hAnsi="Consolas" w:cs="Consolas"/>
          <w:color w:val="0000FF"/>
          <w:sz w:val="19"/>
          <w:szCs w:val="19"/>
          <w:lang w:bidi="hi-IN"/>
        </w:rPr>
        <w:t>BY</w:t>
      </w:r>
      <w:r>
        <w:rPr>
          <w:rFonts w:ascii="Consolas" w:hAnsi="Consolas" w:cs="Consolas"/>
          <w:color w:val="000000"/>
          <w:sz w:val="19"/>
          <w:szCs w:val="19"/>
          <w:lang w:bidi="hi-IN"/>
        </w:rPr>
        <w:t xml:space="preserve"> course_id</w:t>
      </w:r>
    </w:p>
    <w:p w:rsidR="00B909BE" w:rsidRPr="00B909BE" w:rsidRDefault="00B909BE" w:rsidP="00B909BE">
      <w:pPr>
        <w:autoSpaceDE w:val="0"/>
        <w:autoSpaceDN w:val="0"/>
        <w:adjustRightInd w:val="0"/>
        <w:ind w:left="1800"/>
        <w:rPr>
          <w:rFonts w:ascii="Consolas" w:hAnsi="Consolas" w:cs="Consolas"/>
          <w:color w:val="000000"/>
          <w:sz w:val="19"/>
          <w:szCs w:val="19"/>
          <w:lang w:bidi="hi-IN"/>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ORDER</w:t>
      </w:r>
      <w:r>
        <w:rPr>
          <w:rFonts w:ascii="Consolas" w:hAnsi="Consolas" w:cs="Consolas"/>
          <w:color w:val="000000"/>
          <w:sz w:val="19"/>
          <w:szCs w:val="19"/>
          <w:lang w:bidi="hi-IN"/>
        </w:rPr>
        <w:t xml:space="preserve"> </w:t>
      </w:r>
      <w:r>
        <w:rPr>
          <w:rFonts w:ascii="Consolas" w:hAnsi="Consolas" w:cs="Consolas"/>
          <w:color w:val="0000FF"/>
          <w:sz w:val="19"/>
          <w:szCs w:val="19"/>
          <w:lang w:bidi="hi-IN"/>
        </w:rPr>
        <w:t>BY</w:t>
      </w:r>
      <w:r>
        <w:rPr>
          <w:rFonts w:ascii="Consolas" w:hAnsi="Consolas" w:cs="Consolas"/>
          <w:color w:val="000000"/>
          <w:sz w:val="19"/>
          <w:szCs w:val="19"/>
          <w:lang w:bidi="hi-IN"/>
        </w:rPr>
        <w:t xml:space="preserve"> </w:t>
      </w:r>
      <w:r>
        <w:rPr>
          <w:rFonts w:ascii="Consolas" w:hAnsi="Consolas" w:cs="Consolas"/>
          <w:color w:val="FF00FF"/>
          <w:sz w:val="19"/>
          <w:szCs w:val="19"/>
          <w:lang w:bidi="hi-IN"/>
        </w:rPr>
        <w:t>COUNT</w:t>
      </w:r>
      <w:r>
        <w:rPr>
          <w:rFonts w:ascii="Consolas" w:hAnsi="Consolas" w:cs="Consolas"/>
          <w:color w:val="808080"/>
          <w:sz w:val="19"/>
          <w:szCs w:val="19"/>
          <w:lang w:bidi="hi-IN"/>
        </w:rPr>
        <w:t>(</w:t>
      </w:r>
      <w:r>
        <w:rPr>
          <w:rFonts w:ascii="Consolas" w:hAnsi="Consolas" w:cs="Consolas"/>
          <w:color w:val="000000"/>
          <w:sz w:val="19"/>
          <w:szCs w:val="19"/>
          <w:lang w:bidi="hi-IN"/>
        </w:rPr>
        <w:t>student_id</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0000FF"/>
          <w:sz w:val="19"/>
          <w:szCs w:val="19"/>
          <w:lang w:bidi="hi-IN"/>
        </w:rPr>
        <w:t>DESC</w:t>
      </w:r>
      <w:r w:rsidRPr="00B909BE">
        <w:rPr>
          <w:rFonts w:ascii="Consolas" w:hAnsi="Consolas" w:cs="Consolas"/>
          <w:color w:val="808080"/>
          <w:sz w:val="19"/>
          <w:szCs w:val="19"/>
          <w:lang w:bidi="hi-IN"/>
        </w:rPr>
        <w:t>);</w:t>
      </w:r>
    </w:p>
    <w:p w:rsidR="00B909BE" w:rsidRPr="00B909BE" w:rsidRDefault="00B909BE" w:rsidP="00B909BE">
      <w:pPr>
        <w:pStyle w:val="ListParagraph"/>
        <w:spacing w:before="1" w:line="260" w:lineRule="auto"/>
        <w:ind w:left="2160" w:right="1282"/>
        <w:rPr>
          <w:rFonts w:ascii="Calibri" w:eastAsia="Calibri" w:hAnsi="Calibri" w:cs="Calibri"/>
          <w:sz w:val="22"/>
          <w:szCs w:val="22"/>
        </w:rPr>
      </w:pPr>
      <w:r>
        <w:rPr>
          <w:rFonts w:ascii="Calibri" w:eastAsia="Calibri" w:hAnsi="Calibri" w:cs="Calibri"/>
          <w:noProof/>
          <w:sz w:val="22"/>
          <w:szCs w:val="22"/>
          <w:lang w:bidi="hi-IN"/>
        </w:rPr>
        <w:lastRenderedPageBreak/>
        <w:drawing>
          <wp:inline distT="0" distB="0" distL="0" distR="0">
            <wp:extent cx="4290060" cy="3611880"/>
            <wp:effectExtent l="19050" t="0" r="0" b="0"/>
            <wp:docPr id="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srcRect/>
                    <a:stretch>
                      <a:fillRect/>
                    </a:stretch>
                  </pic:blipFill>
                  <pic:spPr bwMode="auto">
                    <a:xfrm>
                      <a:off x="0" y="0"/>
                      <a:ext cx="4290060" cy="3611880"/>
                    </a:xfrm>
                    <a:prstGeom prst="rect">
                      <a:avLst/>
                    </a:prstGeom>
                    <a:noFill/>
                    <a:ln w="9525">
                      <a:noFill/>
                      <a:miter lim="800000"/>
                      <a:headEnd/>
                      <a:tailEnd/>
                    </a:ln>
                  </pic:spPr>
                </pic:pic>
              </a:graphicData>
            </a:graphic>
          </wp:inline>
        </w:drawing>
      </w:r>
    </w:p>
    <w:p w:rsidR="00054720" w:rsidRPr="00B17C3E" w:rsidRDefault="0064760D" w:rsidP="00B17C3E">
      <w:pPr>
        <w:pStyle w:val="ListParagraph"/>
        <w:numPr>
          <w:ilvl w:val="0"/>
          <w:numId w:val="7"/>
        </w:numPr>
        <w:spacing w:before="3" w:line="259" w:lineRule="auto"/>
        <w:ind w:right="1193"/>
        <w:rPr>
          <w:rFonts w:ascii="Calibri" w:eastAsia="Calibri" w:hAnsi="Calibri" w:cs="Calibri"/>
          <w:sz w:val="22"/>
          <w:szCs w:val="22"/>
        </w:rPr>
      </w:pPr>
      <w:r w:rsidRPr="00B17C3E">
        <w:rPr>
          <w:rFonts w:ascii="Calibri" w:eastAsia="Calibri" w:hAnsi="Calibri" w:cs="Calibri"/>
          <w:sz w:val="22"/>
          <w:szCs w:val="22"/>
        </w:rPr>
        <w:t>Calculate the total payments made to courses taught by each teacher. Use subqueries to sum payments for each teacher's courses.</w:t>
      </w:r>
    </w:p>
    <w:p w:rsidR="00E04F67" w:rsidRDefault="00B17C3E" w:rsidP="00E04F67">
      <w:pPr>
        <w:autoSpaceDE w:val="0"/>
        <w:autoSpaceDN w:val="0"/>
        <w:adjustRightInd w:val="0"/>
        <w:ind w:left="1800"/>
        <w:rPr>
          <w:rFonts w:ascii="Consolas" w:hAnsi="Consolas" w:cs="Consolas"/>
          <w:color w:val="000000"/>
          <w:sz w:val="19"/>
          <w:szCs w:val="19"/>
          <w:lang w:bidi="hi-IN"/>
        </w:rPr>
      </w:pPr>
      <w:r>
        <w:rPr>
          <w:rFonts w:ascii="Calibri" w:eastAsia="Calibri" w:hAnsi="Calibri" w:cs="Calibri"/>
          <w:sz w:val="22"/>
          <w:szCs w:val="22"/>
        </w:rPr>
        <w:t>Ans)</w:t>
      </w:r>
      <w:r w:rsidR="00E04F67" w:rsidRPr="00E04F67">
        <w:rPr>
          <w:rFonts w:ascii="Consolas" w:hAnsi="Consolas" w:cs="Consolas"/>
          <w:color w:val="0000FF"/>
          <w:sz w:val="19"/>
          <w:szCs w:val="19"/>
          <w:lang w:bidi="hi-IN"/>
        </w:rPr>
        <w:t xml:space="preserve"> </w:t>
      </w:r>
      <w:r w:rsidR="00E04F67">
        <w:rPr>
          <w:rFonts w:ascii="Consolas" w:hAnsi="Consolas" w:cs="Consolas"/>
          <w:color w:val="0000FF"/>
          <w:sz w:val="19"/>
          <w:szCs w:val="19"/>
          <w:lang w:bidi="hi-IN"/>
        </w:rPr>
        <w:t>SELECT</w:t>
      </w:r>
      <w:r w:rsidR="00E04F67">
        <w:rPr>
          <w:rFonts w:ascii="Consolas" w:hAnsi="Consolas" w:cs="Consolas"/>
          <w:color w:val="000000"/>
          <w:sz w:val="19"/>
          <w:szCs w:val="19"/>
          <w:lang w:bidi="hi-IN"/>
        </w:rPr>
        <w:t xml:space="preserve"> teacher_id</w:t>
      </w:r>
      <w:r w:rsidR="00E04F67">
        <w:rPr>
          <w:rFonts w:ascii="Consolas" w:hAnsi="Consolas" w:cs="Consolas"/>
          <w:color w:val="808080"/>
          <w:sz w:val="19"/>
          <w:szCs w:val="19"/>
          <w:lang w:bidi="hi-IN"/>
        </w:rPr>
        <w:t>,</w:t>
      </w:r>
      <w:r w:rsidR="00E04F67">
        <w:rPr>
          <w:rFonts w:ascii="Consolas" w:hAnsi="Consolas" w:cs="Consolas"/>
          <w:color w:val="000000"/>
          <w:sz w:val="19"/>
          <w:szCs w:val="19"/>
          <w:lang w:bidi="hi-IN"/>
        </w:rPr>
        <w:t xml:space="preserve"> </w:t>
      </w:r>
      <w:r w:rsidR="00E04F67">
        <w:rPr>
          <w:rFonts w:ascii="Consolas" w:hAnsi="Consolas" w:cs="Consolas"/>
          <w:color w:val="FF00FF"/>
          <w:sz w:val="19"/>
          <w:szCs w:val="19"/>
          <w:lang w:bidi="hi-IN"/>
        </w:rPr>
        <w:t>SUM</w:t>
      </w:r>
      <w:r w:rsidR="00E04F67">
        <w:rPr>
          <w:rFonts w:ascii="Consolas" w:hAnsi="Consolas" w:cs="Consolas"/>
          <w:color w:val="808080"/>
          <w:sz w:val="19"/>
          <w:szCs w:val="19"/>
          <w:lang w:bidi="hi-IN"/>
        </w:rPr>
        <w:t>(</w:t>
      </w:r>
      <w:r w:rsidR="00E04F67">
        <w:rPr>
          <w:rFonts w:ascii="Consolas" w:hAnsi="Consolas" w:cs="Consolas"/>
          <w:color w:val="000000"/>
          <w:sz w:val="19"/>
          <w:szCs w:val="19"/>
          <w:lang w:bidi="hi-IN"/>
        </w:rPr>
        <w:t>amount</w:t>
      </w:r>
      <w:r w:rsidR="00E04F67">
        <w:rPr>
          <w:rFonts w:ascii="Consolas" w:hAnsi="Consolas" w:cs="Consolas"/>
          <w:color w:val="808080"/>
          <w:sz w:val="19"/>
          <w:szCs w:val="19"/>
          <w:lang w:bidi="hi-IN"/>
        </w:rPr>
        <w:t>)</w:t>
      </w:r>
      <w:r w:rsidR="00E04F67">
        <w:rPr>
          <w:rFonts w:ascii="Consolas" w:hAnsi="Consolas" w:cs="Consolas"/>
          <w:color w:val="000000"/>
          <w:sz w:val="19"/>
          <w:szCs w:val="19"/>
          <w:lang w:bidi="hi-IN"/>
        </w:rPr>
        <w:t xml:space="preserve"> </w:t>
      </w:r>
      <w:r w:rsidR="00E04F67">
        <w:rPr>
          <w:rFonts w:ascii="Consolas" w:hAnsi="Consolas" w:cs="Consolas"/>
          <w:color w:val="0000FF"/>
          <w:sz w:val="19"/>
          <w:szCs w:val="19"/>
          <w:lang w:bidi="hi-IN"/>
        </w:rPr>
        <w:t>AS</w:t>
      </w:r>
      <w:r w:rsidR="00E04F67">
        <w:rPr>
          <w:rFonts w:ascii="Consolas" w:hAnsi="Consolas" w:cs="Consolas"/>
          <w:color w:val="000000"/>
          <w:sz w:val="19"/>
          <w:szCs w:val="19"/>
          <w:lang w:bidi="hi-IN"/>
        </w:rPr>
        <w:t xml:space="preserve"> total_payments</w:t>
      </w:r>
    </w:p>
    <w:p w:rsidR="00E04F67" w:rsidRDefault="00E04F67" w:rsidP="00E04F67">
      <w:pPr>
        <w:autoSpaceDE w:val="0"/>
        <w:autoSpaceDN w:val="0"/>
        <w:adjustRightInd w:val="0"/>
        <w:ind w:left="1800"/>
        <w:rPr>
          <w:rFonts w:ascii="Consolas" w:hAnsi="Consolas" w:cs="Consolas"/>
          <w:color w:val="000000"/>
          <w:sz w:val="19"/>
          <w:szCs w:val="19"/>
          <w:lang w:bidi="hi-IN"/>
        </w:rPr>
      </w:pPr>
      <w:r>
        <w:rPr>
          <w:rFonts w:ascii="Consolas" w:hAnsi="Consolas" w:cs="Consolas"/>
          <w:color w:val="0000FF"/>
          <w:sz w:val="19"/>
          <w:szCs w:val="19"/>
          <w:lang w:bidi="hi-IN"/>
        </w:rPr>
        <w:t>FROM</w:t>
      </w:r>
      <w:r>
        <w:rPr>
          <w:rFonts w:ascii="Consolas" w:hAnsi="Consolas" w:cs="Consolas"/>
          <w:color w:val="808080"/>
          <w:sz w:val="19"/>
          <w:szCs w:val="19"/>
          <w:lang w:bidi="hi-IN"/>
        </w:rPr>
        <w:t>(</w:t>
      </w:r>
    </w:p>
    <w:p w:rsidR="00E04F67" w:rsidRDefault="00E04F67" w:rsidP="00E04F67">
      <w:pPr>
        <w:autoSpaceDE w:val="0"/>
        <w:autoSpaceDN w:val="0"/>
        <w:adjustRightInd w:val="0"/>
        <w:ind w:left="1800"/>
        <w:rPr>
          <w:rFonts w:ascii="Consolas" w:hAnsi="Consolas" w:cs="Consolas"/>
          <w:color w:val="000000"/>
          <w:sz w:val="19"/>
          <w:szCs w:val="19"/>
          <w:lang w:bidi="hi-IN"/>
        </w:rPr>
      </w:pPr>
      <w:r>
        <w:rPr>
          <w:rFonts w:ascii="Consolas" w:hAnsi="Consolas" w:cs="Consolas"/>
          <w:color w:val="0000FF"/>
          <w:sz w:val="19"/>
          <w:szCs w:val="19"/>
          <w:lang w:bidi="hi-IN"/>
        </w:rPr>
        <w:t>SELECT</w:t>
      </w:r>
      <w:r>
        <w:rPr>
          <w:rFonts w:ascii="Consolas" w:hAnsi="Consolas" w:cs="Consolas"/>
          <w:color w:val="000000"/>
          <w:sz w:val="19"/>
          <w:szCs w:val="19"/>
          <w:lang w:bidi="hi-IN"/>
        </w:rPr>
        <w:t xml:space="preserve"> T</w:t>
      </w:r>
      <w:r>
        <w:rPr>
          <w:rFonts w:ascii="Consolas" w:hAnsi="Consolas" w:cs="Consolas"/>
          <w:color w:val="808080"/>
          <w:sz w:val="19"/>
          <w:szCs w:val="19"/>
          <w:lang w:bidi="hi-IN"/>
        </w:rPr>
        <w:t>.</w:t>
      </w:r>
      <w:r>
        <w:rPr>
          <w:rFonts w:ascii="Consolas" w:hAnsi="Consolas" w:cs="Consolas"/>
          <w:color w:val="000000"/>
          <w:sz w:val="19"/>
          <w:szCs w:val="19"/>
          <w:lang w:bidi="hi-IN"/>
        </w:rPr>
        <w:t>teacher_id</w:t>
      </w:r>
      <w:r>
        <w:rPr>
          <w:rFonts w:ascii="Consolas" w:hAnsi="Consolas" w:cs="Consolas"/>
          <w:color w:val="808080"/>
          <w:sz w:val="19"/>
          <w:szCs w:val="19"/>
          <w:lang w:bidi="hi-IN"/>
        </w:rPr>
        <w:t>,</w:t>
      </w:r>
      <w:r>
        <w:rPr>
          <w:rFonts w:ascii="Consolas" w:hAnsi="Consolas" w:cs="Consolas"/>
          <w:color w:val="000000"/>
          <w:sz w:val="19"/>
          <w:szCs w:val="19"/>
          <w:lang w:bidi="hi-IN"/>
        </w:rPr>
        <w:t xml:space="preserve"> P</w:t>
      </w:r>
      <w:r>
        <w:rPr>
          <w:rFonts w:ascii="Consolas" w:hAnsi="Consolas" w:cs="Consolas"/>
          <w:color w:val="808080"/>
          <w:sz w:val="19"/>
          <w:szCs w:val="19"/>
          <w:lang w:bidi="hi-IN"/>
        </w:rPr>
        <w:t>.</w:t>
      </w:r>
      <w:r>
        <w:rPr>
          <w:rFonts w:ascii="Consolas" w:hAnsi="Consolas" w:cs="Consolas"/>
          <w:color w:val="000000"/>
          <w:sz w:val="19"/>
          <w:szCs w:val="19"/>
          <w:lang w:bidi="hi-IN"/>
        </w:rPr>
        <w:t xml:space="preserve">amount </w:t>
      </w:r>
      <w:r>
        <w:rPr>
          <w:rFonts w:ascii="Consolas" w:hAnsi="Consolas" w:cs="Consolas"/>
          <w:color w:val="0000FF"/>
          <w:sz w:val="19"/>
          <w:szCs w:val="19"/>
          <w:lang w:bidi="hi-IN"/>
        </w:rPr>
        <w:t>FROM</w:t>
      </w:r>
      <w:r>
        <w:rPr>
          <w:rFonts w:ascii="Consolas" w:hAnsi="Consolas" w:cs="Consolas"/>
          <w:color w:val="000000"/>
          <w:sz w:val="19"/>
          <w:szCs w:val="19"/>
          <w:lang w:bidi="hi-IN"/>
        </w:rPr>
        <w:t xml:space="preserve"> Teacher T</w:t>
      </w:r>
    </w:p>
    <w:p w:rsidR="00E04F67" w:rsidRDefault="00E04F67" w:rsidP="00E04F67">
      <w:pPr>
        <w:autoSpaceDE w:val="0"/>
        <w:autoSpaceDN w:val="0"/>
        <w:adjustRightInd w:val="0"/>
        <w:ind w:left="1800"/>
        <w:rPr>
          <w:rFonts w:ascii="Consolas" w:hAnsi="Consolas" w:cs="Consolas"/>
          <w:color w:val="000000"/>
          <w:sz w:val="19"/>
          <w:szCs w:val="19"/>
          <w:lang w:bidi="hi-IN"/>
        </w:rPr>
      </w:pPr>
      <w:r>
        <w:rPr>
          <w:rFonts w:ascii="Consolas" w:hAnsi="Consolas" w:cs="Consolas"/>
          <w:color w:val="000000"/>
          <w:sz w:val="19"/>
          <w:szCs w:val="19"/>
          <w:lang w:bidi="hi-IN"/>
        </w:rPr>
        <w:t xml:space="preserve">    </w:t>
      </w:r>
      <w:r>
        <w:rPr>
          <w:rFonts w:ascii="Consolas" w:hAnsi="Consolas" w:cs="Consolas"/>
          <w:color w:val="808080"/>
          <w:sz w:val="19"/>
          <w:szCs w:val="19"/>
          <w:lang w:bidi="hi-IN"/>
        </w:rPr>
        <w:t>JOIN</w:t>
      </w:r>
      <w:r>
        <w:rPr>
          <w:rFonts w:ascii="Consolas" w:hAnsi="Consolas" w:cs="Consolas"/>
          <w:color w:val="000000"/>
          <w:sz w:val="19"/>
          <w:szCs w:val="19"/>
          <w:lang w:bidi="hi-IN"/>
        </w:rPr>
        <w:t xml:space="preserve"> Courses C </w:t>
      </w:r>
      <w:r>
        <w:rPr>
          <w:rFonts w:ascii="Consolas" w:hAnsi="Consolas" w:cs="Consolas"/>
          <w:color w:val="0000FF"/>
          <w:sz w:val="19"/>
          <w:szCs w:val="19"/>
          <w:lang w:bidi="hi-IN"/>
        </w:rPr>
        <w:t>ON</w:t>
      </w:r>
      <w:r>
        <w:rPr>
          <w:rFonts w:ascii="Consolas" w:hAnsi="Consolas" w:cs="Consolas"/>
          <w:color w:val="000000"/>
          <w:sz w:val="19"/>
          <w:szCs w:val="19"/>
          <w:lang w:bidi="hi-IN"/>
        </w:rPr>
        <w:t xml:space="preserve"> T</w:t>
      </w:r>
      <w:r>
        <w:rPr>
          <w:rFonts w:ascii="Consolas" w:hAnsi="Consolas" w:cs="Consolas"/>
          <w:color w:val="808080"/>
          <w:sz w:val="19"/>
          <w:szCs w:val="19"/>
          <w:lang w:bidi="hi-IN"/>
        </w:rPr>
        <w:t>.</w:t>
      </w:r>
      <w:r>
        <w:rPr>
          <w:rFonts w:ascii="Consolas" w:hAnsi="Consolas" w:cs="Consolas"/>
          <w:color w:val="000000"/>
          <w:sz w:val="19"/>
          <w:szCs w:val="19"/>
          <w:lang w:bidi="hi-IN"/>
        </w:rPr>
        <w:t xml:space="preserve">teacher_id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C</w:t>
      </w:r>
      <w:r>
        <w:rPr>
          <w:rFonts w:ascii="Consolas" w:hAnsi="Consolas" w:cs="Consolas"/>
          <w:color w:val="808080"/>
          <w:sz w:val="19"/>
          <w:szCs w:val="19"/>
          <w:lang w:bidi="hi-IN"/>
        </w:rPr>
        <w:t>.</w:t>
      </w:r>
      <w:r>
        <w:rPr>
          <w:rFonts w:ascii="Consolas" w:hAnsi="Consolas" w:cs="Consolas"/>
          <w:color w:val="000000"/>
          <w:sz w:val="19"/>
          <w:szCs w:val="19"/>
          <w:lang w:bidi="hi-IN"/>
        </w:rPr>
        <w:t>teacher_id</w:t>
      </w:r>
    </w:p>
    <w:p w:rsidR="00E04F67" w:rsidRDefault="00E04F67" w:rsidP="00E04F67">
      <w:pPr>
        <w:autoSpaceDE w:val="0"/>
        <w:autoSpaceDN w:val="0"/>
        <w:adjustRightInd w:val="0"/>
        <w:ind w:left="1800"/>
        <w:rPr>
          <w:rFonts w:ascii="Consolas" w:hAnsi="Consolas" w:cs="Consolas"/>
          <w:color w:val="000000"/>
          <w:sz w:val="19"/>
          <w:szCs w:val="19"/>
          <w:lang w:bidi="hi-IN"/>
        </w:rPr>
      </w:pPr>
      <w:r>
        <w:rPr>
          <w:rFonts w:ascii="Consolas" w:hAnsi="Consolas" w:cs="Consolas"/>
          <w:color w:val="000000"/>
          <w:sz w:val="19"/>
          <w:szCs w:val="19"/>
          <w:lang w:bidi="hi-IN"/>
        </w:rPr>
        <w:tab/>
      </w:r>
      <w:r>
        <w:rPr>
          <w:rFonts w:ascii="Consolas" w:hAnsi="Consolas" w:cs="Consolas"/>
          <w:color w:val="808080"/>
          <w:sz w:val="19"/>
          <w:szCs w:val="19"/>
          <w:lang w:bidi="hi-IN"/>
        </w:rPr>
        <w:t>JOIN</w:t>
      </w:r>
      <w:r>
        <w:rPr>
          <w:rFonts w:ascii="Consolas" w:hAnsi="Consolas" w:cs="Consolas"/>
          <w:color w:val="000000"/>
          <w:sz w:val="19"/>
          <w:szCs w:val="19"/>
          <w:lang w:bidi="hi-IN"/>
        </w:rPr>
        <w:t xml:space="preserve"> Enrollments E </w:t>
      </w:r>
      <w:r>
        <w:rPr>
          <w:rFonts w:ascii="Consolas" w:hAnsi="Consolas" w:cs="Consolas"/>
          <w:color w:val="0000FF"/>
          <w:sz w:val="19"/>
          <w:szCs w:val="19"/>
          <w:lang w:bidi="hi-IN"/>
        </w:rPr>
        <w:t>ON</w:t>
      </w:r>
      <w:r>
        <w:rPr>
          <w:rFonts w:ascii="Consolas" w:hAnsi="Consolas" w:cs="Consolas"/>
          <w:color w:val="000000"/>
          <w:sz w:val="19"/>
          <w:szCs w:val="19"/>
          <w:lang w:bidi="hi-IN"/>
        </w:rPr>
        <w:t xml:space="preserve"> C</w:t>
      </w:r>
      <w:r>
        <w:rPr>
          <w:rFonts w:ascii="Consolas" w:hAnsi="Consolas" w:cs="Consolas"/>
          <w:color w:val="808080"/>
          <w:sz w:val="19"/>
          <w:szCs w:val="19"/>
          <w:lang w:bidi="hi-IN"/>
        </w:rPr>
        <w:t>.</w:t>
      </w:r>
      <w:r>
        <w:rPr>
          <w:rFonts w:ascii="Consolas" w:hAnsi="Consolas" w:cs="Consolas"/>
          <w:color w:val="000000"/>
          <w:sz w:val="19"/>
          <w:szCs w:val="19"/>
          <w:lang w:bidi="hi-IN"/>
        </w:rPr>
        <w:t xml:space="preserve">course_id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E</w:t>
      </w:r>
      <w:r>
        <w:rPr>
          <w:rFonts w:ascii="Consolas" w:hAnsi="Consolas" w:cs="Consolas"/>
          <w:color w:val="808080"/>
          <w:sz w:val="19"/>
          <w:szCs w:val="19"/>
          <w:lang w:bidi="hi-IN"/>
        </w:rPr>
        <w:t>.</w:t>
      </w:r>
      <w:r>
        <w:rPr>
          <w:rFonts w:ascii="Consolas" w:hAnsi="Consolas" w:cs="Consolas"/>
          <w:color w:val="000000"/>
          <w:sz w:val="19"/>
          <w:szCs w:val="19"/>
          <w:lang w:bidi="hi-IN"/>
        </w:rPr>
        <w:t>course_id</w:t>
      </w:r>
    </w:p>
    <w:p w:rsidR="00E04F67" w:rsidRDefault="00E04F67" w:rsidP="00E04F67">
      <w:pPr>
        <w:autoSpaceDE w:val="0"/>
        <w:autoSpaceDN w:val="0"/>
        <w:adjustRightInd w:val="0"/>
        <w:ind w:left="1800"/>
        <w:rPr>
          <w:rFonts w:ascii="Consolas" w:hAnsi="Consolas" w:cs="Consolas"/>
          <w:color w:val="000000"/>
          <w:sz w:val="19"/>
          <w:szCs w:val="19"/>
          <w:lang w:bidi="hi-IN"/>
        </w:rPr>
      </w:pPr>
      <w:r>
        <w:rPr>
          <w:rFonts w:ascii="Consolas" w:hAnsi="Consolas" w:cs="Consolas"/>
          <w:color w:val="000000"/>
          <w:sz w:val="19"/>
          <w:szCs w:val="19"/>
          <w:lang w:bidi="hi-IN"/>
        </w:rPr>
        <w:tab/>
      </w:r>
      <w:r>
        <w:rPr>
          <w:rFonts w:ascii="Consolas" w:hAnsi="Consolas" w:cs="Consolas"/>
          <w:color w:val="808080"/>
          <w:sz w:val="19"/>
          <w:szCs w:val="19"/>
          <w:lang w:bidi="hi-IN"/>
        </w:rPr>
        <w:t>JOIN</w:t>
      </w:r>
      <w:r>
        <w:rPr>
          <w:rFonts w:ascii="Consolas" w:hAnsi="Consolas" w:cs="Consolas"/>
          <w:color w:val="000000"/>
          <w:sz w:val="19"/>
          <w:szCs w:val="19"/>
          <w:lang w:bidi="hi-IN"/>
        </w:rPr>
        <w:t xml:space="preserve"> Payments P </w:t>
      </w:r>
      <w:r>
        <w:rPr>
          <w:rFonts w:ascii="Consolas" w:hAnsi="Consolas" w:cs="Consolas"/>
          <w:color w:val="0000FF"/>
          <w:sz w:val="19"/>
          <w:szCs w:val="19"/>
          <w:lang w:bidi="hi-IN"/>
        </w:rPr>
        <w:t>ON</w:t>
      </w:r>
      <w:r>
        <w:rPr>
          <w:rFonts w:ascii="Consolas" w:hAnsi="Consolas" w:cs="Consolas"/>
          <w:color w:val="000000"/>
          <w:sz w:val="19"/>
          <w:szCs w:val="19"/>
          <w:lang w:bidi="hi-IN"/>
        </w:rPr>
        <w:t xml:space="preserve"> E</w:t>
      </w:r>
      <w:r>
        <w:rPr>
          <w:rFonts w:ascii="Consolas" w:hAnsi="Consolas" w:cs="Consolas"/>
          <w:color w:val="808080"/>
          <w:sz w:val="19"/>
          <w:szCs w:val="19"/>
          <w:lang w:bidi="hi-IN"/>
        </w:rPr>
        <w:t>.</w:t>
      </w:r>
      <w:r>
        <w:rPr>
          <w:rFonts w:ascii="Consolas" w:hAnsi="Consolas" w:cs="Consolas"/>
          <w:color w:val="000000"/>
          <w:sz w:val="19"/>
          <w:szCs w:val="19"/>
          <w:lang w:bidi="hi-IN"/>
        </w:rPr>
        <w:t xml:space="preserve">student_id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p</w:t>
      </w:r>
      <w:r>
        <w:rPr>
          <w:rFonts w:ascii="Consolas" w:hAnsi="Consolas" w:cs="Consolas"/>
          <w:color w:val="808080"/>
          <w:sz w:val="19"/>
          <w:szCs w:val="19"/>
          <w:lang w:bidi="hi-IN"/>
        </w:rPr>
        <w:t>.</w:t>
      </w:r>
      <w:r>
        <w:rPr>
          <w:rFonts w:ascii="Consolas" w:hAnsi="Consolas" w:cs="Consolas"/>
          <w:color w:val="000000"/>
          <w:sz w:val="19"/>
          <w:szCs w:val="19"/>
          <w:lang w:bidi="hi-IN"/>
        </w:rPr>
        <w:t>student_id</w:t>
      </w:r>
    </w:p>
    <w:p w:rsidR="00E04F67" w:rsidRDefault="00E04F67" w:rsidP="00E04F67">
      <w:pPr>
        <w:autoSpaceDE w:val="0"/>
        <w:autoSpaceDN w:val="0"/>
        <w:adjustRightInd w:val="0"/>
        <w:ind w:left="1800"/>
        <w:rPr>
          <w:rFonts w:ascii="Consolas" w:hAnsi="Consolas" w:cs="Consolas"/>
          <w:color w:val="000000"/>
          <w:sz w:val="19"/>
          <w:szCs w:val="19"/>
          <w:lang w:bidi="hi-IN"/>
        </w:rPr>
      </w:pP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0000FF"/>
          <w:sz w:val="19"/>
          <w:szCs w:val="19"/>
          <w:lang w:bidi="hi-IN"/>
        </w:rPr>
        <w:t>AS</w:t>
      </w:r>
      <w:r>
        <w:rPr>
          <w:rFonts w:ascii="Consolas" w:hAnsi="Consolas" w:cs="Consolas"/>
          <w:color w:val="000000"/>
          <w:sz w:val="19"/>
          <w:szCs w:val="19"/>
          <w:lang w:bidi="hi-IN"/>
        </w:rPr>
        <w:t xml:space="preserve"> teach_payments</w:t>
      </w:r>
    </w:p>
    <w:p w:rsidR="00B17C3E" w:rsidRPr="00E04F67" w:rsidRDefault="00E04F67" w:rsidP="00E04F67">
      <w:pPr>
        <w:spacing w:before="3" w:line="259" w:lineRule="auto"/>
        <w:ind w:left="1080" w:right="1193" w:firstLine="720"/>
        <w:rPr>
          <w:rFonts w:ascii="Calibri" w:eastAsia="Calibri" w:hAnsi="Calibri" w:cs="Calibri"/>
          <w:sz w:val="22"/>
          <w:szCs w:val="22"/>
        </w:rPr>
      </w:pPr>
      <w:r w:rsidRPr="00E04F67">
        <w:rPr>
          <w:rFonts w:ascii="Consolas" w:hAnsi="Consolas" w:cs="Consolas"/>
          <w:color w:val="0000FF"/>
          <w:sz w:val="19"/>
          <w:szCs w:val="19"/>
          <w:lang w:bidi="hi-IN"/>
        </w:rPr>
        <w:t>GROUP</w:t>
      </w:r>
      <w:r w:rsidRPr="00E04F67">
        <w:rPr>
          <w:rFonts w:ascii="Consolas" w:hAnsi="Consolas" w:cs="Consolas"/>
          <w:color w:val="000000"/>
          <w:sz w:val="19"/>
          <w:szCs w:val="19"/>
          <w:lang w:bidi="hi-IN"/>
        </w:rPr>
        <w:t xml:space="preserve"> </w:t>
      </w:r>
      <w:r w:rsidRPr="00E04F67">
        <w:rPr>
          <w:rFonts w:ascii="Consolas" w:hAnsi="Consolas" w:cs="Consolas"/>
          <w:color w:val="0000FF"/>
          <w:sz w:val="19"/>
          <w:szCs w:val="19"/>
          <w:lang w:bidi="hi-IN"/>
        </w:rPr>
        <w:t>BY</w:t>
      </w:r>
      <w:r w:rsidRPr="00E04F67">
        <w:rPr>
          <w:rFonts w:ascii="Consolas" w:hAnsi="Consolas" w:cs="Consolas"/>
          <w:color w:val="000000"/>
          <w:sz w:val="19"/>
          <w:szCs w:val="19"/>
          <w:lang w:bidi="hi-IN"/>
        </w:rPr>
        <w:t xml:space="preserve"> teacher_id</w:t>
      </w:r>
      <w:r w:rsidRPr="00E04F67">
        <w:rPr>
          <w:rFonts w:ascii="Consolas" w:hAnsi="Consolas" w:cs="Consolas"/>
          <w:color w:val="808080"/>
          <w:sz w:val="19"/>
          <w:szCs w:val="19"/>
          <w:lang w:bidi="hi-IN"/>
        </w:rPr>
        <w:t>;</w:t>
      </w:r>
    </w:p>
    <w:p w:rsidR="00B17C3E" w:rsidRPr="00B17C3E" w:rsidRDefault="00E04F67" w:rsidP="00B17C3E">
      <w:pPr>
        <w:pStyle w:val="ListParagraph"/>
        <w:spacing w:before="3" w:line="259" w:lineRule="auto"/>
        <w:ind w:left="2160" w:right="1193"/>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4777740" cy="3385297"/>
            <wp:effectExtent l="19050" t="0" r="3810" b="0"/>
            <wp:docPr id="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srcRect/>
                    <a:stretch>
                      <a:fillRect/>
                    </a:stretch>
                  </pic:blipFill>
                  <pic:spPr bwMode="auto">
                    <a:xfrm>
                      <a:off x="0" y="0"/>
                      <a:ext cx="4780936" cy="3387561"/>
                    </a:xfrm>
                    <a:prstGeom prst="rect">
                      <a:avLst/>
                    </a:prstGeom>
                    <a:noFill/>
                    <a:ln w="9525">
                      <a:noFill/>
                      <a:miter lim="800000"/>
                      <a:headEnd/>
                      <a:tailEnd/>
                    </a:ln>
                  </pic:spPr>
                </pic:pic>
              </a:graphicData>
            </a:graphic>
          </wp:inline>
        </w:drawing>
      </w:r>
    </w:p>
    <w:p w:rsidR="00054720" w:rsidRPr="00BA3D33" w:rsidRDefault="0064760D" w:rsidP="00BA3D33">
      <w:pPr>
        <w:pStyle w:val="ListParagraph"/>
        <w:numPr>
          <w:ilvl w:val="0"/>
          <w:numId w:val="7"/>
        </w:numPr>
        <w:spacing w:before="1" w:line="259" w:lineRule="auto"/>
        <w:ind w:right="1696"/>
        <w:rPr>
          <w:rFonts w:ascii="Calibri" w:eastAsia="Calibri" w:hAnsi="Calibri" w:cs="Calibri"/>
          <w:sz w:val="22"/>
          <w:szCs w:val="22"/>
        </w:rPr>
      </w:pPr>
      <w:r w:rsidRPr="00BA3D33">
        <w:rPr>
          <w:rFonts w:ascii="Calibri" w:eastAsia="Calibri" w:hAnsi="Calibri" w:cs="Calibri"/>
          <w:sz w:val="22"/>
          <w:szCs w:val="22"/>
        </w:rPr>
        <w:lastRenderedPageBreak/>
        <w:t>Identify students who are enrolled in all available courses. Use subqueries to compare a student's enrollments with the total number of courses.</w:t>
      </w:r>
    </w:p>
    <w:p w:rsidR="00BA3D33" w:rsidRDefault="00BA3D33" w:rsidP="00BA3D33">
      <w:pPr>
        <w:autoSpaceDE w:val="0"/>
        <w:autoSpaceDN w:val="0"/>
        <w:adjustRightInd w:val="0"/>
        <w:ind w:left="2160"/>
        <w:rPr>
          <w:rFonts w:ascii="Consolas" w:hAnsi="Consolas" w:cs="Consolas"/>
          <w:color w:val="000000"/>
          <w:sz w:val="19"/>
          <w:szCs w:val="19"/>
          <w:lang w:bidi="hi-IN"/>
        </w:rPr>
      </w:pPr>
      <w:r>
        <w:rPr>
          <w:rFonts w:ascii="Calibri" w:eastAsia="Calibri" w:hAnsi="Calibri" w:cs="Calibri"/>
          <w:sz w:val="22"/>
          <w:szCs w:val="22"/>
        </w:rPr>
        <w:t>Ans)</w:t>
      </w:r>
      <w:r w:rsidRPr="00BA3D33">
        <w:rPr>
          <w:rFonts w:ascii="Consolas" w:hAnsi="Consolas" w:cs="Consolas"/>
          <w:color w:val="0000FF"/>
          <w:sz w:val="19"/>
          <w:szCs w:val="19"/>
          <w:lang w:bidi="hi-IN"/>
        </w:rPr>
        <w:t xml:space="preserve"> </w:t>
      </w:r>
      <w:r>
        <w:rPr>
          <w:rFonts w:ascii="Consolas" w:hAnsi="Consolas" w:cs="Consolas"/>
          <w:color w:val="0000FF"/>
          <w:sz w:val="19"/>
          <w:szCs w:val="19"/>
          <w:lang w:bidi="hi-IN"/>
        </w:rPr>
        <w:t>SELECT</w:t>
      </w:r>
      <w:r>
        <w:rPr>
          <w:rFonts w:ascii="Consolas" w:hAnsi="Consolas" w:cs="Consolas"/>
          <w:color w:val="000000"/>
          <w:sz w:val="19"/>
          <w:szCs w:val="19"/>
          <w:lang w:bidi="hi-IN"/>
        </w:rPr>
        <w:t xml:space="preserve"> student_id</w:t>
      </w:r>
      <w:r>
        <w:rPr>
          <w:rFonts w:ascii="Consolas" w:hAnsi="Consolas" w:cs="Consolas"/>
          <w:color w:val="808080"/>
          <w:sz w:val="19"/>
          <w:szCs w:val="19"/>
          <w:lang w:bidi="hi-IN"/>
        </w:rPr>
        <w:t>,</w:t>
      </w:r>
      <w:r>
        <w:rPr>
          <w:rFonts w:ascii="Consolas" w:hAnsi="Consolas" w:cs="Consolas"/>
          <w:color w:val="000000"/>
          <w:sz w:val="19"/>
          <w:szCs w:val="19"/>
          <w:lang w:bidi="hi-IN"/>
        </w:rPr>
        <w:t xml:space="preserve"> first_name</w:t>
      </w:r>
      <w:r>
        <w:rPr>
          <w:rFonts w:ascii="Consolas" w:hAnsi="Consolas" w:cs="Consolas"/>
          <w:color w:val="808080"/>
          <w:sz w:val="19"/>
          <w:szCs w:val="19"/>
          <w:lang w:bidi="hi-IN"/>
        </w:rPr>
        <w:t>,</w:t>
      </w:r>
      <w:r>
        <w:rPr>
          <w:rFonts w:ascii="Consolas" w:hAnsi="Consolas" w:cs="Consolas"/>
          <w:color w:val="000000"/>
          <w:sz w:val="19"/>
          <w:szCs w:val="19"/>
          <w:lang w:bidi="hi-IN"/>
        </w:rPr>
        <w:t xml:space="preserve"> last_name</w:t>
      </w:r>
    </w:p>
    <w:p w:rsidR="00BA3D33" w:rsidRDefault="00BA3D33" w:rsidP="00BA3D33">
      <w:pPr>
        <w:autoSpaceDE w:val="0"/>
        <w:autoSpaceDN w:val="0"/>
        <w:adjustRightInd w:val="0"/>
        <w:ind w:left="2160"/>
        <w:rPr>
          <w:rFonts w:ascii="Consolas" w:hAnsi="Consolas" w:cs="Consolas"/>
          <w:color w:val="000000"/>
          <w:sz w:val="19"/>
          <w:szCs w:val="19"/>
          <w:lang w:bidi="hi-IN"/>
        </w:rPr>
      </w:pPr>
      <w:r>
        <w:rPr>
          <w:rFonts w:ascii="Consolas" w:hAnsi="Consolas" w:cs="Consolas"/>
          <w:color w:val="0000FF"/>
          <w:sz w:val="19"/>
          <w:szCs w:val="19"/>
          <w:lang w:bidi="hi-IN"/>
        </w:rPr>
        <w:t>FROM</w:t>
      </w:r>
      <w:r>
        <w:rPr>
          <w:rFonts w:ascii="Consolas" w:hAnsi="Consolas" w:cs="Consolas"/>
          <w:color w:val="000000"/>
          <w:sz w:val="19"/>
          <w:szCs w:val="19"/>
          <w:lang w:bidi="hi-IN"/>
        </w:rPr>
        <w:t xml:space="preserve"> Students</w:t>
      </w:r>
    </w:p>
    <w:p w:rsidR="00BA3D33" w:rsidRDefault="00BA3D33" w:rsidP="00BA3D33">
      <w:pPr>
        <w:autoSpaceDE w:val="0"/>
        <w:autoSpaceDN w:val="0"/>
        <w:adjustRightInd w:val="0"/>
        <w:ind w:left="2160"/>
        <w:rPr>
          <w:rFonts w:ascii="Consolas" w:hAnsi="Consolas" w:cs="Consolas"/>
          <w:color w:val="000000"/>
          <w:sz w:val="19"/>
          <w:szCs w:val="19"/>
          <w:lang w:bidi="hi-IN"/>
        </w:rPr>
      </w:pPr>
      <w:r>
        <w:rPr>
          <w:rFonts w:ascii="Consolas" w:hAnsi="Consolas" w:cs="Consolas"/>
          <w:color w:val="0000FF"/>
          <w:sz w:val="19"/>
          <w:szCs w:val="19"/>
          <w:lang w:bidi="hi-IN"/>
        </w:rPr>
        <w:t xml:space="preserve">WHERE </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0000FF"/>
          <w:sz w:val="19"/>
          <w:szCs w:val="19"/>
          <w:lang w:bidi="hi-IN"/>
        </w:rPr>
        <w:t>SELECT</w:t>
      </w:r>
      <w:r>
        <w:rPr>
          <w:rFonts w:ascii="Consolas" w:hAnsi="Consolas" w:cs="Consolas"/>
          <w:color w:val="000000"/>
          <w:sz w:val="19"/>
          <w:szCs w:val="19"/>
          <w:lang w:bidi="hi-IN"/>
        </w:rPr>
        <w:t xml:space="preserve"> </w:t>
      </w:r>
      <w:r>
        <w:rPr>
          <w:rFonts w:ascii="Consolas" w:hAnsi="Consolas" w:cs="Consolas"/>
          <w:color w:val="FF00FF"/>
          <w:sz w:val="19"/>
          <w:szCs w:val="19"/>
          <w:lang w:bidi="hi-IN"/>
        </w:rPr>
        <w:t>COUNT</w:t>
      </w:r>
      <w:r>
        <w:rPr>
          <w:rFonts w:ascii="Consolas" w:hAnsi="Consolas" w:cs="Consolas"/>
          <w:color w:val="808080"/>
          <w:sz w:val="19"/>
          <w:szCs w:val="19"/>
          <w:lang w:bidi="hi-IN"/>
        </w:rPr>
        <w:t>(</w:t>
      </w:r>
      <w:r>
        <w:rPr>
          <w:rFonts w:ascii="Consolas" w:hAnsi="Consolas" w:cs="Consolas"/>
          <w:color w:val="0000FF"/>
          <w:sz w:val="19"/>
          <w:szCs w:val="19"/>
          <w:lang w:bidi="hi-IN"/>
        </w:rPr>
        <w:t>DISTINCT</w:t>
      </w:r>
      <w:r>
        <w:rPr>
          <w:rFonts w:ascii="Consolas" w:hAnsi="Consolas" w:cs="Consolas"/>
          <w:color w:val="000000"/>
          <w:sz w:val="19"/>
          <w:szCs w:val="19"/>
          <w:lang w:bidi="hi-IN"/>
        </w:rPr>
        <w:t xml:space="preserve"> course_id</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0000FF"/>
          <w:sz w:val="19"/>
          <w:szCs w:val="19"/>
          <w:lang w:bidi="hi-IN"/>
        </w:rPr>
        <w:t>FROM</w:t>
      </w:r>
      <w:r>
        <w:rPr>
          <w:rFonts w:ascii="Consolas" w:hAnsi="Consolas" w:cs="Consolas"/>
          <w:color w:val="000000"/>
          <w:sz w:val="19"/>
          <w:szCs w:val="19"/>
          <w:lang w:bidi="hi-IN"/>
        </w:rPr>
        <w:t xml:space="preserve"> Courses </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808080"/>
          <w:sz w:val="19"/>
          <w:szCs w:val="19"/>
          <w:lang w:bidi="hi-IN"/>
        </w:rPr>
        <w:t>=</w:t>
      </w:r>
      <w:r>
        <w:rPr>
          <w:rFonts w:ascii="Consolas" w:hAnsi="Consolas" w:cs="Consolas"/>
          <w:color w:val="0000FF"/>
          <w:sz w:val="19"/>
          <w:szCs w:val="19"/>
          <w:lang w:bidi="hi-IN"/>
        </w:rPr>
        <w:t xml:space="preserve"> </w:t>
      </w:r>
      <w:r>
        <w:rPr>
          <w:rFonts w:ascii="Consolas" w:hAnsi="Consolas" w:cs="Consolas"/>
          <w:color w:val="808080"/>
          <w:sz w:val="19"/>
          <w:szCs w:val="19"/>
          <w:lang w:bidi="hi-IN"/>
        </w:rPr>
        <w:t>(</w:t>
      </w:r>
    </w:p>
    <w:p w:rsidR="00BA3D33" w:rsidRDefault="00BA3D33" w:rsidP="00BA3D33">
      <w:pPr>
        <w:autoSpaceDE w:val="0"/>
        <w:autoSpaceDN w:val="0"/>
        <w:adjustRightInd w:val="0"/>
        <w:ind w:left="2160"/>
        <w:rPr>
          <w:rFonts w:ascii="Consolas" w:hAnsi="Consolas" w:cs="Consolas"/>
          <w:color w:val="000000"/>
          <w:sz w:val="19"/>
          <w:szCs w:val="19"/>
          <w:lang w:bidi="hi-IN"/>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SELECT</w:t>
      </w:r>
      <w:r>
        <w:rPr>
          <w:rFonts w:ascii="Consolas" w:hAnsi="Consolas" w:cs="Consolas"/>
          <w:color w:val="000000"/>
          <w:sz w:val="19"/>
          <w:szCs w:val="19"/>
          <w:lang w:bidi="hi-IN"/>
        </w:rPr>
        <w:t xml:space="preserve"> </w:t>
      </w:r>
      <w:r>
        <w:rPr>
          <w:rFonts w:ascii="Consolas" w:hAnsi="Consolas" w:cs="Consolas"/>
          <w:color w:val="FF00FF"/>
          <w:sz w:val="19"/>
          <w:szCs w:val="19"/>
          <w:lang w:bidi="hi-IN"/>
        </w:rPr>
        <w:t>COUNT</w:t>
      </w:r>
      <w:r>
        <w:rPr>
          <w:rFonts w:ascii="Consolas" w:hAnsi="Consolas" w:cs="Consolas"/>
          <w:color w:val="808080"/>
          <w:sz w:val="19"/>
          <w:szCs w:val="19"/>
          <w:lang w:bidi="hi-IN"/>
        </w:rPr>
        <w:t>(</w:t>
      </w:r>
      <w:r>
        <w:rPr>
          <w:rFonts w:ascii="Consolas" w:hAnsi="Consolas" w:cs="Consolas"/>
          <w:color w:val="0000FF"/>
          <w:sz w:val="19"/>
          <w:szCs w:val="19"/>
          <w:lang w:bidi="hi-IN"/>
        </w:rPr>
        <w:t>DISTINCT</w:t>
      </w:r>
      <w:r>
        <w:rPr>
          <w:rFonts w:ascii="Consolas" w:hAnsi="Consolas" w:cs="Consolas"/>
          <w:color w:val="000000"/>
          <w:sz w:val="19"/>
          <w:szCs w:val="19"/>
          <w:lang w:bidi="hi-IN"/>
        </w:rPr>
        <w:t xml:space="preserve"> course_id</w:t>
      </w:r>
      <w:r>
        <w:rPr>
          <w:rFonts w:ascii="Consolas" w:hAnsi="Consolas" w:cs="Consolas"/>
          <w:color w:val="808080"/>
          <w:sz w:val="19"/>
          <w:szCs w:val="19"/>
          <w:lang w:bidi="hi-IN"/>
        </w:rPr>
        <w:t>)</w:t>
      </w:r>
    </w:p>
    <w:p w:rsidR="00BA3D33" w:rsidRDefault="00BA3D33" w:rsidP="00BA3D33">
      <w:pPr>
        <w:autoSpaceDE w:val="0"/>
        <w:autoSpaceDN w:val="0"/>
        <w:adjustRightInd w:val="0"/>
        <w:ind w:left="2160"/>
        <w:rPr>
          <w:rFonts w:ascii="Consolas" w:hAnsi="Consolas" w:cs="Consolas"/>
          <w:color w:val="000000"/>
          <w:sz w:val="19"/>
          <w:szCs w:val="19"/>
          <w:lang w:bidi="hi-IN"/>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FROM</w:t>
      </w:r>
      <w:r>
        <w:rPr>
          <w:rFonts w:ascii="Consolas" w:hAnsi="Consolas" w:cs="Consolas"/>
          <w:color w:val="000000"/>
          <w:sz w:val="19"/>
          <w:szCs w:val="19"/>
          <w:lang w:bidi="hi-IN"/>
        </w:rPr>
        <w:t xml:space="preserve"> Enrollments</w:t>
      </w:r>
    </w:p>
    <w:p w:rsidR="00BA3D33" w:rsidRDefault="00BA3D33" w:rsidP="00BA3D33">
      <w:pPr>
        <w:pStyle w:val="ListParagraph"/>
        <w:spacing w:before="1" w:line="259" w:lineRule="auto"/>
        <w:ind w:left="2160" w:right="1696"/>
        <w:rPr>
          <w:rFonts w:ascii="Calibri" w:eastAsia="Calibri" w:hAnsi="Calibri" w:cs="Calibri"/>
          <w:sz w:val="22"/>
          <w:szCs w:val="22"/>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WHERE</w:t>
      </w:r>
      <w:r>
        <w:rPr>
          <w:rFonts w:ascii="Consolas" w:hAnsi="Consolas" w:cs="Consolas"/>
          <w:color w:val="000000"/>
          <w:sz w:val="19"/>
          <w:szCs w:val="19"/>
          <w:lang w:bidi="hi-IN"/>
        </w:rPr>
        <w:t xml:space="preserve"> student_id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Students</w:t>
      </w:r>
      <w:r>
        <w:rPr>
          <w:rFonts w:ascii="Consolas" w:hAnsi="Consolas" w:cs="Consolas"/>
          <w:color w:val="808080"/>
          <w:sz w:val="19"/>
          <w:szCs w:val="19"/>
          <w:lang w:bidi="hi-IN"/>
        </w:rPr>
        <w:t>.</w:t>
      </w:r>
      <w:r>
        <w:rPr>
          <w:rFonts w:ascii="Consolas" w:hAnsi="Consolas" w:cs="Consolas"/>
          <w:color w:val="000000"/>
          <w:sz w:val="19"/>
          <w:szCs w:val="19"/>
          <w:lang w:bidi="hi-IN"/>
        </w:rPr>
        <w:t xml:space="preserve">student_id </w:t>
      </w:r>
      <w:r>
        <w:rPr>
          <w:rFonts w:ascii="Consolas" w:hAnsi="Consolas" w:cs="Consolas"/>
          <w:color w:val="808080"/>
          <w:sz w:val="19"/>
          <w:szCs w:val="19"/>
          <w:lang w:bidi="hi-IN"/>
        </w:rPr>
        <w:t>);</w:t>
      </w:r>
    </w:p>
    <w:p w:rsidR="00BA3D33" w:rsidRPr="00BA3D33" w:rsidRDefault="00BA3D33" w:rsidP="00BA3D33">
      <w:pPr>
        <w:pStyle w:val="ListParagraph"/>
        <w:spacing w:before="1" w:line="259" w:lineRule="auto"/>
        <w:ind w:left="2160" w:right="1696"/>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4979670" cy="2961212"/>
            <wp:effectExtent l="19050" t="0" r="0" b="0"/>
            <wp:docPr id="1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srcRect/>
                    <a:stretch>
                      <a:fillRect/>
                    </a:stretch>
                  </pic:blipFill>
                  <pic:spPr bwMode="auto">
                    <a:xfrm>
                      <a:off x="0" y="0"/>
                      <a:ext cx="4979670" cy="2961212"/>
                    </a:xfrm>
                    <a:prstGeom prst="rect">
                      <a:avLst/>
                    </a:prstGeom>
                    <a:noFill/>
                    <a:ln w="9525">
                      <a:noFill/>
                      <a:miter lim="800000"/>
                      <a:headEnd/>
                      <a:tailEnd/>
                    </a:ln>
                  </pic:spPr>
                </pic:pic>
              </a:graphicData>
            </a:graphic>
          </wp:inline>
        </w:drawing>
      </w:r>
    </w:p>
    <w:p w:rsidR="00054720" w:rsidRPr="00FB542F" w:rsidRDefault="0064760D" w:rsidP="00FB542F">
      <w:pPr>
        <w:pStyle w:val="ListParagraph"/>
        <w:numPr>
          <w:ilvl w:val="0"/>
          <w:numId w:val="7"/>
        </w:numPr>
        <w:spacing w:before="4" w:line="259" w:lineRule="auto"/>
        <w:ind w:right="1103"/>
        <w:rPr>
          <w:rFonts w:ascii="Calibri" w:eastAsia="Calibri" w:hAnsi="Calibri" w:cs="Calibri"/>
          <w:sz w:val="22"/>
          <w:szCs w:val="22"/>
        </w:rPr>
      </w:pPr>
      <w:r w:rsidRPr="00FB542F">
        <w:rPr>
          <w:rFonts w:ascii="Calibri" w:eastAsia="Calibri" w:hAnsi="Calibri" w:cs="Calibri"/>
          <w:sz w:val="22"/>
          <w:szCs w:val="22"/>
        </w:rPr>
        <w:t>Retrieve the names of teachers who have not been assigned to any courses. Use subqueries to find teachers with no course assignments.</w:t>
      </w:r>
    </w:p>
    <w:p w:rsidR="00FB542F" w:rsidRDefault="00FB542F" w:rsidP="00FB542F">
      <w:pPr>
        <w:autoSpaceDE w:val="0"/>
        <w:autoSpaceDN w:val="0"/>
        <w:adjustRightInd w:val="0"/>
        <w:ind w:left="1800"/>
        <w:rPr>
          <w:rFonts w:ascii="Consolas" w:hAnsi="Consolas" w:cs="Consolas"/>
          <w:color w:val="000000"/>
          <w:sz w:val="19"/>
          <w:szCs w:val="19"/>
          <w:lang w:bidi="hi-IN"/>
        </w:rPr>
      </w:pPr>
      <w:r>
        <w:rPr>
          <w:rFonts w:ascii="Calibri" w:eastAsia="Calibri" w:hAnsi="Calibri" w:cs="Calibri"/>
          <w:sz w:val="22"/>
          <w:szCs w:val="22"/>
        </w:rPr>
        <w:t>Ans)</w:t>
      </w:r>
      <w:r w:rsidRPr="00FB542F">
        <w:rPr>
          <w:rFonts w:ascii="Consolas" w:hAnsi="Consolas" w:cs="Consolas"/>
          <w:color w:val="0000FF"/>
          <w:sz w:val="19"/>
          <w:szCs w:val="19"/>
          <w:lang w:bidi="hi-IN"/>
        </w:rPr>
        <w:t xml:space="preserve"> </w:t>
      </w:r>
      <w:r>
        <w:rPr>
          <w:rFonts w:ascii="Consolas" w:hAnsi="Consolas" w:cs="Consolas"/>
          <w:color w:val="0000FF"/>
          <w:sz w:val="19"/>
          <w:szCs w:val="19"/>
          <w:lang w:bidi="hi-IN"/>
        </w:rPr>
        <w:t>SELECT</w:t>
      </w:r>
      <w:r>
        <w:rPr>
          <w:rFonts w:ascii="Consolas" w:hAnsi="Consolas" w:cs="Consolas"/>
          <w:color w:val="000000"/>
          <w:sz w:val="19"/>
          <w:szCs w:val="19"/>
          <w:lang w:bidi="hi-IN"/>
        </w:rPr>
        <w:t xml:space="preserve"> teacher_id</w:t>
      </w:r>
      <w:r>
        <w:rPr>
          <w:rFonts w:ascii="Consolas" w:hAnsi="Consolas" w:cs="Consolas"/>
          <w:color w:val="808080"/>
          <w:sz w:val="19"/>
          <w:szCs w:val="19"/>
          <w:lang w:bidi="hi-IN"/>
        </w:rPr>
        <w:t>,</w:t>
      </w:r>
      <w:r>
        <w:rPr>
          <w:rFonts w:ascii="Consolas" w:hAnsi="Consolas" w:cs="Consolas"/>
          <w:color w:val="000000"/>
          <w:sz w:val="19"/>
          <w:szCs w:val="19"/>
          <w:lang w:bidi="hi-IN"/>
        </w:rPr>
        <w:t xml:space="preserve"> first_name</w:t>
      </w:r>
      <w:r>
        <w:rPr>
          <w:rFonts w:ascii="Consolas" w:hAnsi="Consolas" w:cs="Consolas"/>
          <w:color w:val="808080"/>
          <w:sz w:val="19"/>
          <w:szCs w:val="19"/>
          <w:lang w:bidi="hi-IN"/>
        </w:rPr>
        <w:t>,</w:t>
      </w:r>
      <w:r>
        <w:rPr>
          <w:rFonts w:ascii="Consolas" w:hAnsi="Consolas" w:cs="Consolas"/>
          <w:color w:val="000000"/>
          <w:sz w:val="19"/>
          <w:szCs w:val="19"/>
          <w:lang w:bidi="hi-IN"/>
        </w:rPr>
        <w:t xml:space="preserve"> last_name</w:t>
      </w:r>
    </w:p>
    <w:p w:rsidR="00FB542F" w:rsidRDefault="00FB542F" w:rsidP="00FB542F">
      <w:pPr>
        <w:autoSpaceDE w:val="0"/>
        <w:autoSpaceDN w:val="0"/>
        <w:adjustRightInd w:val="0"/>
        <w:ind w:left="1800"/>
        <w:rPr>
          <w:rFonts w:ascii="Consolas" w:hAnsi="Consolas" w:cs="Consolas"/>
          <w:color w:val="000000"/>
          <w:sz w:val="19"/>
          <w:szCs w:val="19"/>
          <w:lang w:bidi="hi-IN"/>
        </w:rPr>
      </w:pPr>
      <w:r>
        <w:rPr>
          <w:rFonts w:ascii="Consolas" w:hAnsi="Consolas" w:cs="Consolas"/>
          <w:color w:val="0000FF"/>
          <w:sz w:val="19"/>
          <w:szCs w:val="19"/>
          <w:lang w:bidi="hi-IN"/>
        </w:rPr>
        <w:t>FROM</w:t>
      </w:r>
      <w:r>
        <w:rPr>
          <w:rFonts w:ascii="Consolas" w:hAnsi="Consolas" w:cs="Consolas"/>
          <w:color w:val="000000"/>
          <w:sz w:val="19"/>
          <w:szCs w:val="19"/>
          <w:lang w:bidi="hi-IN"/>
        </w:rPr>
        <w:t xml:space="preserve"> Teacher</w:t>
      </w:r>
    </w:p>
    <w:p w:rsidR="00FB542F" w:rsidRDefault="00FB542F" w:rsidP="00FB542F">
      <w:pPr>
        <w:autoSpaceDE w:val="0"/>
        <w:autoSpaceDN w:val="0"/>
        <w:adjustRightInd w:val="0"/>
        <w:ind w:left="1800"/>
        <w:rPr>
          <w:rFonts w:ascii="Consolas" w:hAnsi="Consolas" w:cs="Consolas"/>
          <w:color w:val="000000"/>
          <w:sz w:val="19"/>
          <w:szCs w:val="19"/>
          <w:lang w:bidi="hi-IN"/>
        </w:rPr>
      </w:pPr>
      <w:r>
        <w:rPr>
          <w:rFonts w:ascii="Consolas" w:hAnsi="Consolas" w:cs="Consolas"/>
          <w:color w:val="0000FF"/>
          <w:sz w:val="19"/>
          <w:szCs w:val="19"/>
          <w:lang w:bidi="hi-IN"/>
        </w:rPr>
        <w:t>WHERE</w:t>
      </w:r>
      <w:r>
        <w:rPr>
          <w:rFonts w:ascii="Consolas" w:hAnsi="Consolas" w:cs="Consolas"/>
          <w:color w:val="000000"/>
          <w:sz w:val="19"/>
          <w:szCs w:val="19"/>
          <w:lang w:bidi="hi-IN"/>
        </w:rPr>
        <w:t xml:space="preserve"> teacher_id </w:t>
      </w:r>
      <w:r>
        <w:rPr>
          <w:rFonts w:ascii="Consolas" w:hAnsi="Consolas" w:cs="Consolas"/>
          <w:color w:val="808080"/>
          <w:sz w:val="19"/>
          <w:szCs w:val="19"/>
          <w:lang w:bidi="hi-IN"/>
        </w:rPr>
        <w:t>NOT</w:t>
      </w:r>
      <w:r>
        <w:rPr>
          <w:rFonts w:ascii="Consolas" w:hAnsi="Consolas" w:cs="Consolas"/>
          <w:color w:val="000000"/>
          <w:sz w:val="19"/>
          <w:szCs w:val="19"/>
          <w:lang w:bidi="hi-IN"/>
        </w:rPr>
        <w:t xml:space="preserve"> </w:t>
      </w:r>
      <w:r>
        <w:rPr>
          <w:rFonts w:ascii="Consolas" w:hAnsi="Consolas" w:cs="Consolas"/>
          <w:color w:val="808080"/>
          <w:sz w:val="19"/>
          <w:szCs w:val="19"/>
          <w:lang w:bidi="hi-IN"/>
        </w:rPr>
        <w:t>IN</w:t>
      </w:r>
      <w:r>
        <w:rPr>
          <w:rFonts w:ascii="Consolas" w:hAnsi="Consolas" w:cs="Consolas"/>
          <w:color w:val="0000FF"/>
          <w:sz w:val="19"/>
          <w:szCs w:val="19"/>
          <w:lang w:bidi="hi-IN"/>
        </w:rPr>
        <w:t xml:space="preserve"> </w:t>
      </w:r>
      <w:r>
        <w:rPr>
          <w:rFonts w:ascii="Consolas" w:hAnsi="Consolas" w:cs="Consolas"/>
          <w:color w:val="808080"/>
          <w:sz w:val="19"/>
          <w:szCs w:val="19"/>
          <w:lang w:bidi="hi-IN"/>
        </w:rPr>
        <w:t>(</w:t>
      </w:r>
    </w:p>
    <w:p w:rsidR="00FB542F" w:rsidRDefault="00FB542F" w:rsidP="00FB542F">
      <w:pPr>
        <w:autoSpaceDE w:val="0"/>
        <w:autoSpaceDN w:val="0"/>
        <w:adjustRightInd w:val="0"/>
        <w:ind w:left="1800"/>
        <w:rPr>
          <w:rFonts w:ascii="Consolas" w:hAnsi="Consolas" w:cs="Consolas"/>
          <w:color w:val="000000"/>
          <w:sz w:val="19"/>
          <w:szCs w:val="19"/>
          <w:lang w:bidi="hi-IN"/>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SELECT</w:t>
      </w:r>
      <w:r>
        <w:rPr>
          <w:rFonts w:ascii="Consolas" w:hAnsi="Consolas" w:cs="Consolas"/>
          <w:color w:val="000000"/>
          <w:sz w:val="19"/>
          <w:szCs w:val="19"/>
          <w:lang w:bidi="hi-IN"/>
        </w:rPr>
        <w:t xml:space="preserve"> </w:t>
      </w:r>
      <w:r>
        <w:rPr>
          <w:rFonts w:ascii="Consolas" w:hAnsi="Consolas" w:cs="Consolas"/>
          <w:color w:val="0000FF"/>
          <w:sz w:val="19"/>
          <w:szCs w:val="19"/>
          <w:lang w:bidi="hi-IN"/>
        </w:rPr>
        <w:t>DISTINCT</w:t>
      </w:r>
      <w:r>
        <w:rPr>
          <w:rFonts w:ascii="Consolas" w:hAnsi="Consolas" w:cs="Consolas"/>
          <w:color w:val="000000"/>
          <w:sz w:val="19"/>
          <w:szCs w:val="19"/>
          <w:lang w:bidi="hi-IN"/>
        </w:rPr>
        <w:t xml:space="preserve"> teacher_id</w:t>
      </w:r>
    </w:p>
    <w:p w:rsidR="00FB542F" w:rsidRDefault="00FB542F" w:rsidP="00FB542F">
      <w:pPr>
        <w:autoSpaceDE w:val="0"/>
        <w:autoSpaceDN w:val="0"/>
        <w:adjustRightInd w:val="0"/>
        <w:ind w:left="1800"/>
        <w:rPr>
          <w:rFonts w:ascii="Consolas" w:hAnsi="Consolas" w:cs="Consolas"/>
          <w:color w:val="000000"/>
          <w:sz w:val="19"/>
          <w:szCs w:val="19"/>
          <w:lang w:bidi="hi-IN"/>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FROM</w:t>
      </w:r>
      <w:r>
        <w:rPr>
          <w:rFonts w:ascii="Consolas" w:hAnsi="Consolas" w:cs="Consolas"/>
          <w:color w:val="000000"/>
          <w:sz w:val="19"/>
          <w:szCs w:val="19"/>
          <w:lang w:bidi="hi-IN"/>
        </w:rPr>
        <w:t xml:space="preserve"> Courses</w:t>
      </w:r>
    </w:p>
    <w:p w:rsidR="00FB542F" w:rsidRPr="00FB542F" w:rsidRDefault="00FB542F" w:rsidP="00FB542F">
      <w:pPr>
        <w:autoSpaceDE w:val="0"/>
        <w:autoSpaceDN w:val="0"/>
        <w:adjustRightInd w:val="0"/>
        <w:ind w:left="1800"/>
        <w:rPr>
          <w:rFonts w:ascii="Consolas" w:hAnsi="Consolas" w:cs="Consolas"/>
          <w:color w:val="000000"/>
          <w:sz w:val="19"/>
          <w:szCs w:val="19"/>
          <w:lang w:bidi="hi-IN"/>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WHERE</w:t>
      </w:r>
      <w:r>
        <w:rPr>
          <w:rFonts w:ascii="Consolas" w:hAnsi="Consolas" w:cs="Consolas"/>
          <w:color w:val="000000"/>
          <w:sz w:val="19"/>
          <w:szCs w:val="19"/>
          <w:lang w:bidi="hi-IN"/>
        </w:rPr>
        <w:t xml:space="preserve"> teacher_id </w:t>
      </w:r>
      <w:r>
        <w:rPr>
          <w:rFonts w:ascii="Consolas" w:hAnsi="Consolas" w:cs="Consolas"/>
          <w:color w:val="808080"/>
          <w:sz w:val="19"/>
          <w:szCs w:val="19"/>
          <w:lang w:bidi="hi-IN"/>
        </w:rPr>
        <w:t>IS</w:t>
      </w:r>
      <w:r>
        <w:rPr>
          <w:rFonts w:ascii="Consolas" w:hAnsi="Consolas" w:cs="Consolas"/>
          <w:color w:val="000000"/>
          <w:sz w:val="19"/>
          <w:szCs w:val="19"/>
          <w:lang w:bidi="hi-IN"/>
        </w:rPr>
        <w:t xml:space="preserve"> </w:t>
      </w:r>
      <w:r>
        <w:rPr>
          <w:rFonts w:ascii="Consolas" w:hAnsi="Consolas" w:cs="Consolas"/>
          <w:color w:val="808080"/>
          <w:sz w:val="19"/>
          <w:szCs w:val="19"/>
          <w:lang w:bidi="hi-IN"/>
        </w:rPr>
        <w:t>NOT</w:t>
      </w:r>
      <w:r>
        <w:rPr>
          <w:rFonts w:ascii="Consolas" w:hAnsi="Consolas" w:cs="Consolas"/>
          <w:color w:val="000000"/>
          <w:sz w:val="19"/>
          <w:szCs w:val="19"/>
          <w:lang w:bidi="hi-IN"/>
        </w:rPr>
        <w:t xml:space="preserve"> </w:t>
      </w:r>
      <w:r>
        <w:rPr>
          <w:rFonts w:ascii="Consolas" w:hAnsi="Consolas" w:cs="Consolas"/>
          <w:color w:val="808080"/>
          <w:sz w:val="19"/>
          <w:szCs w:val="19"/>
          <w:lang w:bidi="hi-IN"/>
        </w:rPr>
        <w:t>NULL</w:t>
      </w:r>
      <w:r w:rsidRPr="00FB542F">
        <w:rPr>
          <w:rFonts w:ascii="Consolas" w:hAnsi="Consolas" w:cs="Consolas"/>
          <w:color w:val="808080"/>
          <w:sz w:val="19"/>
          <w:szCs w:val="19"/>
          <w:lang w:bidi="hi-IN"/>
        </w:rPr>
        <w:t>);</w:t>
      </w:r>
    </w:p>
    <w:p w:rsidR="00FB542F" w:rsidRPr="00FB542F" w:rsidRDefault="00FB542F" w:rsidP="00FB542F">
      <w:pPr>
        <w:pStyle w:val="ListParagraph"/>
        <w:spacing w:before="4" w:line="259" w:lineRule="auto"/>
        <w:ind w:left="2160" w:right="1103"/>
        <w:rPr>
          <w:rFonts w:ascii="Calibri" w:eastAsia="Calibri" w:hAnsi="Calibri" w:cs="Calibri"/>
          <w:sz w:val="22"/>
          <w:szCs w:val="22"/>
        </w:rPr>
      </w:pPr>
      <w:r>
        <w:rPr>
          <w:rFonts w:ascii="Calibri" w:eastAsia="Calibri" w:hAnsi="Calibri" w:cs="Calibri"/>
          <w:noProof/>
          <w:sz w:val="22"/>
          <w:szCs w:val="22"/>
          <w:lang w:bidi="hi-IN"/>
        </w:rPr>
        <w:lastRenderedPageBreak/>
        <w:drawing>
          <wp:inline distT="0" distB="0" distL="0" distR="0">
            <wp:extent cx="3844290" cy="3780537"/>
            <wp:effectExtent l="19050" t="0" r="3810" b="0"/>
            <wp:docPr id="1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srcRect/>
                    <a:stretch>
                      <a:fillRect/>
                    </a:stretch>
                  </pic:blipFill>
                  <pic:spPr bwMode="auto">
                    <a:xfrm>
                      <a:off x="0" y="0"/>
                      <a:ext cx="3847480" cy="3783674"/>
                    </a:xfrm>
                    <a:prstGeom prst="rect">
                      <a:avLst/>
                    </a:prstGeom>
                    <a:noFill/>
                    <a:ln w="9525">
                      <a:noFill/>
                      <a:miter lim="800000"/>
                      <a:headEnd/>
                      <a:tailEnd/>
                    </a:ln>
                  </pic:spPr>
                </pic:pic>
              </a:graphicData>
            </a:graphic>
          </wp:inline>
        </w:drawing>
      </w:r>
    </w:p>
    <w:p w:rsidR="00054720" w:rsidRPr="00FB542F" w:rsidRDefault="0064760D" w:rsidP="00FB542F">
      <w:pPr>
        <w:pStyle w:val="ListParagraph"/>
        <w:numPr>
          <w:ilvl w:val="0"/>
          <w:numId w:val="7"/>
        </w:numPr>
        <w:spacing w:before="1" w:line="259" w:lineRule="auto"/>
        <w:ind w:right="1206"/>
        <w:rPr>
          <w:rFonts w:ascii="Calibri" w:eastAsia="Calibri" w:hAnsi="Calibri" w:cs="Calibri"/>
          <w:sz w:val="22"/>
          <w:szCs w:val="22"/>
        </w:rPr>
      </w:pPr>
      <w:r w:rsidRPr="00FB542F">
        <w:rPr>
          <w:rFonts w:ascii="Calibri" w:eastAsia="Calibri" w:hAnsi="Calibri" w:cs="Calibri"/>
          <w:sz w:val="22"/>
          <w:szCs w:val="22"/>
        </w:rPr>
        <w:t>Calculate the average age of all students. Use subqueries to calculate the age of each student based on their date of birth.</w:t>
      </w:r>
    </w:p>
    <w:p w:rsidR="00FB542F" w:rsidRDefault="00FB542F" w:rsidP="00FB542F">
      <w:pPr>
        <w:autoSpaceDE w:val="0"/>
        <w:autoSpaceDN w:val="0"/>
        <w:adjustRightInd w:val="0"/>
        <w:ind w:left="2160"/>
        <w:rPr>
          <w:rFonts w:ascii="Consolas" w:hAnsi="Consolas" w:cs="Consolas"/>
          <w:color w:val="000000"/>
          <w:sz w:val="19"/>
          <w:szCs w:val="19"/>
          <w:lang w:bidi="hi-IN"/>
        </w:rPr>
      </w:pPr>
      <w:r>
        <w:rPr>
          <w:rFonts w:ascii="Calibri" w:eastAsia="Calibri" w:hAnsi="Calibri" w:cs="Calibri"/>
          <w:sz w:val="22"/>
          <w:szCs w:val="22"/>
        </w:rPr>
        <w:t>Ans)</w:t>
      </w:r>
      <w:r w:rsidRPr="00FB542F">
        <w:rPr>
          <w:rFonts w:ascii="Consolas" w:hAnsi="Consolas" w:cs="Consolas"/>
          <w:color w:val="0000FF"/>
          <w:sz w:val="19"/>
          <w:szCs w:val="19"/>
          <w:lang w:bidi="hi-IN"/>
        </w:rPr>
        <w:t xml:space="preserve"> </w:t>
      </w:r>
      <w:r>
        <w:rPr>
          <w:rFonts w:ascii="Consolas" w:hAnsi="Consolas" w:cs="Consolas"/>
          <w:color w:val="0000FF"/>
          <w:sz w:val="19"/>
          <w:szCs w:val="19"/>
          <w:lang w:bidi="hi-IN"/>
        </w:rPr>
        <w:t>SELECT</w:t>
      </w:r>
      <w:r>
        <w:rPr>
          <w:rFonts w:ascii="Consolas" w:hAnsi="Consolas" w:cs="Consolas"/>
          <w:color w:val="000000"/>
          <w:sz w:val="19"/>
          <w:szCs w:val="19"/>
          <w:lang w:bidi="hi-IN"/>
        </w:rPr>
        <w:t xml:space="preserve"> </w:t>
      </w:r>
      <w:r>
        <w:rPr>
          <w:rFonts w:ascii="Consolas" w:hAnsi="Consolas" w:cs="Consolas"/>
          <w:color w:val="FF00FF"/>
          <w:sz w:val="19"/>
          <w:szCs w:val="19"/>
          <w:lang w:bidi="hi-IN"/>
        </w:rPr>
        <w:t>AVG</w:t>
      </w:r>
      <w:r>
        <w:rPr>
          <w:rFonts w:ascii="Consolas" w:hAnsi="Consolas" w:cs="Consolas"/>
          <w:color w:val="808080"/>
          <w:sz w:val="19"/>
          <w:szCs w:val="19"/>
          <w:lang w:bidi="hi-IN"/>
        </w:rPr>
        <w:t>(</w:t>
      </w:r>
      <w:r>
        <w:rPr>
          <w:rFonts w:ascii="Consolas" w:hAnsi="Consolas" w:cs="Consolas"/>
          <w:color w:val="000000"/>
          <w:sz w:val="19"/>
          <w:szCs w:val="19"/>
          <w:lang w:bidi="hi-IN"/>
        </w:rPr>
        <w:t>age</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0000FF"/>
          <w:sz w:val="19"/>
          <w:szCs w:val="19"/>
          <w:lang w:bidi="hi-IN"/>
        </w:rPr>
        <w:t>AS</w:t>
      </w:r>
      <w:r>
        <w:rPr>
          <w:rFonts w:ascii="Consolas" w:hAnsi="Consolas" w:cs="Consolas"/>
          <w:color w:val="000000"/>
          <w:sz w:val="19"/>
          <w:szCs w:val="19"/>
          <w:lang w:bidi="hi-IN"/>
        </w:rPr>
        <w:t xml:space="preserve"> average_age</w:t>
      </w:r>
    </w:p>
    <w:p w:rsidR="00FB542F" w:rsidRDefault="00FB542F" w:rsidP="00FB542F">
      <w:pPr>
        <w:autoSpaceDE w:val="0"/>
        <w:autoSpaceDN w:val="0"/>
        <w:adjustRightInd w:val="0"/>
        <w:ind w:left="2160"/>
        <w:rPr>
          <w:rFonts w:ascii="Consolas" w:hAnsi="Consolas" w:cs="Consolas"/>
          <w:color w:val="000000"/>
          <w:sz w:val="19"/>
          <w:szCs w:val="19"/>
          <w:lang w:bidi="hi-IN"/>
        </w:rPr>
      </w:pPr>
      <w:r>
        <w:rPr>
          <w:rFonts w:ascii="Consolas" w:hAnsi="Consolas" w:cs="Consolas"/>
          <w:color w:val="0000FF"/>
          <w:sz w:val="19"/>
          <w:szCs w:val="19"/>
          <w:lang w:bidi="hi-IN"/>
        </w:rPr>
        <w:t xml:space="preserve">FROM </w:t>
      </w:r>
      <w:r>
        <w:rPr>
          <w:rFonts w:ascii="Consolas" w:hAnsi="Consolas" w:cs="Consolas"/>
          <w:color w:val="808080"/>
          <w:sz w:val="19"/>
          <w:szCs w:val="19"/>
          <w:lang w:bidi="hi-IN"/>
        </w:rPr>
        <w:t>(</w:t>
      </w:r>
    </w:p>
    <w:p w:rsidR="00FB542F" w:rsidRDefault="00FB542F" w:rsidP="00FB542F">
      <w:pPr>
        <w:autoSpaceDE w:val="0"/>
        <w:autoSpaceDN w:val="0"/>
        <w:adjustRightInd w:val="0"/>
        <w:ind w:left="2160"/>
        <w:rPr>
          <w:rFonts w:ascii="Consolas" w:hAnsi="Consolas" w:cs="Consolas"/>
          <w:color w:val="000000"/>
          <w:sz w:val="19"/>
          <w:szCs w:val="19"/>
          <w:lang w:bidi="hi-IN"/>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SELECT</w:t>
      </w:r>
      <w:r>
        <w:rPr>
          <w:rFonts w:ascii="Consolas" w:hAnsi="Consolas" w:cs="Consolas"/>
          <w:color w:val="000000"/>
          <w:sz w:val="19"/>
          <w:szCs w:val="19"/>
          <w:lang w:bidi="hi-IN"/>
        </w:rPr>
        <w:t xml:space="preserve"> </w:t>
      </w:r>
      <w:r>
        <w:rPr>
          <w:rFonts w:ascii="Consolas" w:hAnsi="Consolas" w:cs="Consolas"/>
          <w:color w:val="FF00FF"/>
          <w:sz w:val="19"/>
          <w:szCs w:val="19"/>
          <w:lang w:bidi="hi-IN"/>
        </w:rPr>
        <w:t>DATEDIFF</w:t>
      </w:r>
      <w:r>
        <w:rPr>
          <w:rFonts w:ascii="Consolas" w:hAnsi="Consolas" w:cs="Consolas"/>
          <w:color w:val="808080"/>
          <w:sz w:val="19"/>
          <w:szCs w:val="19"/>
          <w:lang w:bidi="hi-IN"/>
        </w:rPr>
        <w:t>(</w:t>
      </w:r>
      <w:r>
        <w:rPr>
          <w:rFonts w:ascii="Consolas" w:hAnsi="Consolas" w:cs="Consolas"/>
          <w:color w:val="FF00FF"/>
          <w:sz w:val="19"/>
          <w:szCs w:val="19"/>
          <w:lang w:bidi="hi-IN"/>
        </w:rPr>
        <w:t>YEAR</w:t>
      </w:r>
      <w:r>
        <w:rPr>
          <w:rFonts w:ascii="Consolas" w:hAnsi="Consolas" w:cs="Consolas"/>
          <w:color w:val="808080"/>
          <w:sz w:val="19"/>
          <w:szCs w:val="19"/>
          <w:lang w:bidi="hi-IN"/>
        </w:rPr>
        <w:t>,</w:t>
      </w:r>
      <w:r>
        <w:rPr>
          <w:rFonts w:ascii="Consolas" w:hAnsi="Consolas" w:cs="Consolas"/>
          <w:color w:val="000000"/>
          <w:sz w:val="19"/>
          <w:szCs w:val="19"/>
          <w:lang w:bidi="hi-IN"/>
        </w:rPr>
        <w:t xml:space="preserve"> date_of_birth</w:t>
      </w:r>
      <w:r>
        <w:rPr>
          <w:rFonts w:ascii="Consolas" w:hAnsi="Consolas" w:cs="Consolas"/>
          <w:color w:val="808080"/>
          <w:sz w:val="19"/>
          <w:szCs w:val="19"/>
          <w:lang w:bidi="hi-IN"/>
        </w:rPr>
        <w:t>,</w:t>
      </w:r>
      <w:r>
        <w:rPr>
          <w:rFonts w:ascii="Consolas" w:hAnsi="Consolas" w:cs="Consolas"/>
          <w:color w:val="FF00FF"/>
          <w:sz w:val="19"/>
          <w:szCs w:val="19"/>
          <w:lang w:bidi="hi-IN"/>
        </w:rPr>
        <w:t>GETDATE</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0000FF"/>
          <w:sz w:val="19"/>
          <w:szCs w:val="19"/>
          <w:lang w:bidi="hi-IN"/>
        </w:rPr>
        <w:t>AS</w:t>
      </w:r>
      <w:r>
        <w:rPr>
          <w:rFonts w:ascii="Consolas" w:hAnsi="Consolas" w:cs="Consolas"/>
          <w:color w:val="000000"/>
          <w:sz w:val="19"/>
          <w:szCs w:val="19"/>
          <w:lang w:bidi="hi-IN"/>
        </w:rPr>
        <w:t xml:space="preserve"> age</w:t>
      </w:r>
    </w:p>
    <w:p w:rsidR="00FB542F" w:rsidRPr="00FB542F" w:rsidRDefault="00FB542F" w:rsidP="00FB542F">
      <w:pPr>
        <w:autoSpaceDE w:val="0"/>
        <w:autoSpaceDN w:val="0"/>
        <w:adjustRightInd w:val="0"/>
        <w:ind w:left="2160"/>
        <w:rPr>
          <w:rFonts w:ascii="Consolas" w:hAnsi="Consolas" w:cs="Consolas"/>
          <w:color w:val="000000"/>
          <w:sz w:val="19"/>
          <w:szCs w:val="19"/>
          <w:lang w:bidi="hi-IN"/>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FROM</w:t>
      </w:r>
      <w:r>
        <w:rPr>
          <w:rFonts w:ascii="Consolas" w:hAnsi="Consolas" w:cs="Consolas"/>
          <w:color w:val="000000"/>
          <w:sz w:val="19"/>
          <w:szCs w:val="19"/>
          <w:lang w:bidi="hi-IN"/>
        </w:rPr>
        <w:t xml:space="preserve"> Students </w:t>
      </w:r>
      <w:r w:rsidRPr="00FB542F">
        <w:rPr>
          <w:rFonts w:ascii="Consolas" w:hAnsi="Consolas" w:cs="Consolas"/>
          <w:color w:val="808080"/>
          <w:sz w:val="19"/>
          <w:szCs w:val="19"/>
          <w:lang w:bidi="hi-IN"/>
        </w:rPr>
        <w:t>)</w:t>
      </w:r>
      <w:r w:rsidRPr="00FB542F">
        <w:rPr>
          <w:rFonts w:ascii="Consolas" w:hAnsi="Consolas" w:cs="Consolas"/>
          <w:color w:val="000000"/>
          <w:sz w:val="19"/>
          <w:szCs w:val="19"/>
          <w:lang w:bidi="hi-IN"/>
        </w:rPr>
        <w:t xml:space="preserve"> </w:t>
      </w:r>
      <w:r w:rsidRPr="00FB542F">
        <w:rPr>
          <w:rFonts w:ascii="Consolas" w:hAnsi="Consolas" w:cs="Consolas"/>
          <w:color w:val="0000FF"/>
          <w:sz w:val="19"/>
          <w:szCs w:val="19"/>
          <w:lang w:bidi="hi-IN"/>
        </w:rPr>
        <w:t>AS</w:t>
      </w:r>
      <w:r w:rsidRPr="00FB542F">
        <w:rPr>
          <w:rFonts w:ascii="Consolas" w:hAnsi="Consolas" w:cs="Consolas"/>
          <w:color w:val="000000"/>
          <w:sz w:val="19"/>
          <w:szCs w:val="19"/>
          <w:lang w:bidi="hi-IN"/>
        </w:rPr>
        <w:t xml:space="preserve"> student_age</w:t>
      </w:r>
      <w:r w:rsidRPr="00FB542F">
        <w:rPr>
          <w:rFonts w:ascii="Consolas" w:hAnsi="Consolas" w:cs="Consolas"/>
          <w:color w:val="808080"/>
          <w:sz w:val="19"/>
          <w:szCs w:val="19"/>
          <w:lang w:bidi="hi-IN"/>
        </w:rPr>
        <w:t>;</w:t>
      </w:r>
    </w:p>
    <w:p w:rsidR="00FB542F" w:rsidRPr="00FB542F" w:rsidRDefault="00FB542F" w:rsidP="00FB542F">
      <w:pPr>
        <w:pStyle w:val="ListParagraph"/>
        <w:spacing w:before="1" w:line="259" w:lineRule="auto"/>
        <w:ind w:left="2160" w:right="1206"/>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4865370" cy="2507017"/>
            <wp:effectExtent l="19050" t="0" r="0" b="0"/>
            <wp:docPr id="1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srcRect/>
                    <a:stretch>
                      <a:fillRect/>
                    </a:stretch>
                  </pic:blipFill>
                  <pic:spPr bwMode="auto">
                    <a:xfrm>
                      <a:off x="0" y="0"/>
                      <a:ext cx="4865370" cy="2507017"/>
                    </a:xfrm>
                    <a:prstGeom prst="rect">
                      <a:avLst/>
                    </a:prstGeom>
                    <a:noFill/>
                    <a:ln w="9525">
                      <a:noFill/>
                      <a:miter lim="800000"/>
                      <a:headEnd/>
                      <a:tailEnd/>
                    </a:ln>
                  </pic:spPr>
                </pic:pic>
              </a:graphicData>
            </a:graphic>
          </wp:inline>
        </w:drawing>
      </w:r>
    </w:p>
    <w:p w:rsidR="00054720" w:rsidRPr="00FB542F" w:rsidRDefault="0064760D" w:rsidP="00FB542F">
      <w:pPr>
        <w:pStyle w:val="ListParagraph"/>
        <w:numPr>
          <w:ilvl w:val="0"/>
          <w:numId w:val="7"/>
        </w:numPr>
        <w:spacing w:before="4" w:line="259" w:lineRule="auto"/>
        <w:ind w:right="1623"/>
        <w:rPr>
          <w:rFonts w:ascii="Calibri" w:eastAsia="Calibri" w:hAnsi="Calibri" w:cs="Calibri"/>
          <w:sz w:val="22"/>
          <w:szCs w:val="22"/>
        </w:rPr>
      </w:pPr>
      <w:r w:rsidRPr="00FB542F">
        <w:rPr>
          <w:rFonts w:ascii="Calibri" w:eastAsia="Calibri" w:hAnsi="Calibri" w:cs="Calibri"/>
          <w:sz w:val="22"/>
          <w:szCs w:val="22"/>
        </w:rPr>
        <w:t>Identify courses with no enrollments. Use subqueries to find courses without enrollment records.</w:t>
      </w:r>
    </w:p>
    <w:p w:rsidR="00FB542F" w:rsidRDefault="00FB542F" w:rsidP="00FB542F">
      <w:pPr>
        <w:autoSpaceDE w:val="0"/>
        <w:autoSpaceDN w:val="0"/>
        <w:adjustRightInd w:val="0"/>
        <w:ind w:left="2160"/>
        <w:rPr>
          <w:rFonts w:ascii="Consolas" w:hAnsi="Consolas" w:cs="Consolas"/>
          <w:color w:val="000000"/>
          <w:sz w:val="19"/>
          <w:szCs w:val="19"/>
          <w:lang w:bidi="hi-IN"/>
        </w:rPr>
      </w:pPr>
      <w:r>
        <w:rPr>
          <w:rFonts w:ascii="Calibri" w:eastAsia="Calibri" w:hAnsi="Calibri" w:cs="Calibri"/>
          <w:sz w:val="22"/>
          <w:szCs w:val="22"/>
        </w:rPr>
        <w:t>Ans)</w:t>
      </w:r>
      <w:r w:rsidRPr="00FB542F">
        <w:rPr>
          <w:rFonts w:ascii="Consolas" w:hAnsi="Consolas" w:cs="Consolas"/>
          <w:color w:val="0000FF"/>
          <w:sz w:val="19"/>
          <w:szCs w:val="19"/>
          <w:lang w:bidi="hi-IN"/>
        </w:rPr>
        <w:t xml:space="preserve"> </w:t>
      </w:r>
      <w:r>
        <w:rPr>
          <w:rFonts w:ascii="Consolas" w:hAnsi="Consolas" w:cs="Consolas"/>
          <w:color w:val="0000FF"/>
          <w:sz w:val="19"/>
          <w:szCs w:val="19"/>
          <w:lang w:bidi="hi-IN"/>
        </w:rPr>
        <w:t>SELECT</w:t>
      </w:r>
      <w:r>
        <w:rPr>
          <w:rFonts w:ascii="Consolas" w:hAnsi="Consolas" w:cs="Consolas"/>
          <w:color w:val="000000"/>
          <w:sz w:val="19"/>
          <w:szCs w:val="19"/>
          <w:lang w:bidi="hi-IN"/>
        </w:rPr>
        <w:t xml:space="preserve"> course_id</w:t>
      </w:r>
      <w:r>
        <w:rPr>
          <w:rFonts w:ascii="Consolas" w:hAnsi="Consolas" w:cs="Consolas"/>
          <w:color w:val="808080"/>
          <w:sz w:val="19"/>
          <w:szCs w:val="19"/>
          <w:lang w:bidi="hi-IN"/>
        </w:rPr>
        <w:t>,</w:t>
      </w:r>
      <w:r>
        <w:rPr>
          <w:rFonts w:ascii="Consolas" w:hAnsi="Consolas" w:cs="Consolas"/>
          <w:color w:val="000000"/>
          <w:sz w:val="19"/>
          <w:szCs w:val="19"/>
          <w:lang w:bidi="hi-IN"/>
        </w:rPr>
        <w:t xml:space="preserve"> course_name</w:t>
      </w:r>
    </w:p>
    <w:p w:rsidR="00FB542F" w:rsidRDefault="00FB542F" w:rsidP="00FB542F">
      <w:pPr>
        <w:autoSpaceDE w:val="0"/>
        <w:autoSpaceDN w:val="0"/>
        <w:adjustRightInd w:val="0"/>
        <w:ind w:left="2160"/>
        <w:rPr>
          <w:rFonts w:ascii="Consolas" w:hAnsi="Consolas" w:cs="Consolas"/>
          <w:color w:val="000000"/>
          <w:sz w:val="19"/>
          <w:szCs w:val="19"/>
          <w:lang w:bidi="hi-IN"/>
        </w:rPr>
      </w:pPr>
      <w:r>
        <w:rPr>
          <w:rFonts w:ascii="Consolas" w:hAnsi="Consolas" w:cs="Consolas"/>
          <w:color w:val="0000FF"/>
          <w:sz w:val="19"/>
          <w:szCs w:val="19"/>
          <w:lang w:bidi="hi-IN"/>
        </w:rPr>
        <w:t>FROM</w:t>
      </w:r>
      <w:r>
        <w:rPr>
          <w:rFonts w:ascii="Consolas" w:hAnsi="Consolas" w:cs="Consolas"/>
          <w:color w:val="000000"/>
          <w:sz w:val="19"/>
          <w:szCs w:val="19"/>
          <w:lang w:bidi="hi-IN"/>
        </w:rPr>
        <w:t xml:space="preserve"> Courses</w:t>
      </w:r>
    </w:p>
    <w:p w:rsidR="00FB542F" w:rsidRDefault="00FB542F" w:rsidP="00FB542F">
      <w:pPr>
        <w:autoSpaceDE w:val="0"/>
        <w:autoSpaceDN w:val="0"/>
        <w:adjustRightInd w:val="0"/>
        <w:ind w:left="2160"/>
        <w:rPr>
          <w:rFonts w:ascii="Consolas" w:hAnsi="Consolas" w:cs="Consolas"/>
          <w:color w:val="000000"/>
          <w:sz w:val="19"/>
          <w:szCs w:val="19"/>
          <w:lang w:bidi="hi-IN"/>
        </w:rPr>
      </w:pPr>
      <w:r>
        <w:rPr>
          <w:rFonts w:ascii="Consolas" w:hAnsi="Consolas" w:cs="Consolas"/>
          <w:color w:val="0000FF"/>
          <w:sz w:val="19"/>
          <w:szCs w:val="19"/>
          <w:lang w:bidi="hi-IN"/>
        </w:rPr>
        <w:t>WHERE</w:t>
      </w:r>
      <w:r>
        <w:rPr>
          <w:rFonts w:ascii="Consolas" w:hAnsi="Consolas" w:cs="Consolas"/>
          <w:color w:val="000000"/>
          <w:sz w:val="19"/>
          <w:szCs w:val="19"/>
          <w:lang w:bidi="hi-IN"/>
        </w:rPr>
        <w:t xml:space="preserve"> course_id </w:t>
      </w:r>
      <w:r>
        <w:rPr>
          <w:rFonts w:ascii="Consolas" w:hAnsi="Consolas" w:cs="Consolas"/>
          <w:color w:val="808080"/>
          <w:sz w:val="19"/>
          <w:szCs w:val="19"/>
          <w:lang w:bidi="hi-IN"/>
        </w:rPr>
        <w:t>NOT</w:t>
      </w:r>
      <w:r>
        <w:rPr>
          <w:rFonts w:ascii="Consolas" w:hAnsi="Consolas" w:cs="Consolas"/>
          <w:color w:val="000000"/>
          <w:sz w:val="19"/>
          <w:szCs w:val="19"/>
          <w:lang w:bidi="hi-IN"/>
        </w:rPr>
        <w:t xml:space="preserve"> </w:t>
      </w:r>
      <w:r>
        <w:rPr>
          <w:rFonts w:ascii="Consolas" w:hAnsi="Consolas" w:cs="Consolas"/>
          <w:color w:val="808080"/>
          <w:sz w:val="19"/>
          <w:szCs w:val="19"/>
          <w:lang w:bidi="hi-IN"/>
        </w:rPr>
        <w:t>IN</w:t>
      </w:r>
      <w:r>
        <w:rPr>
          <w:rFonts w:ascii="Consolas" w:hAnsi="Consolas" w:cs="Consolas"/>
          <w:color w:val="0000FF"/>
          <w:sz w:val="19"/>
          <w:szCs w:val="19"/>
          <w:lang w:bidi="hi-IN"/>
        </w:rPr>
        <w:t xml:space="preserve"> </w:t>
      </w:r>
      <w:r>
        <w:rPr>
          <w:rFonts w:ascii="Consolas" w:hAnsi="Consolas" w:cs="Consolas"/>
          <w:color w:val="808080"/>
          <w:sz w:val="19"/>
          <w:szCs w:val="19"/>
          <w:lang w:bidi="hi-IN"/>
        </w:rPr>
        <w:t>(</w:t>
      </w:r>
    </w:p>
    <w:p w:rsidR="00FB542F" w:rsidRDefault="00FB542F" w:rsidP="00FB542F">
      <w:pPr>
        <w:autoSpaceDE w:val="0"/>
        <w:autoSpaceDN w:val="0"/>
        <w:adjustRightInd w:val="0"/>
        <w:ind w:left="2160"/>
        <w:rPr>
          <w:rFonts w:ascii="Consolas" w:hAnsi="Consolas" w:cs="Consolas"/>
          <w:color w:val="000000"/>
          <w:sz w:val="19"/>
          <w:szCs w:val="19"/>
          <w:lang w:bidi="hi-IN"/>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SELECT</w:t>
      </w:r>
      <w:r>
        <w:rPr>
          <w:rFonts w:ascii="Consolas" w:hAnsi="Consolas" w:cs="Consolas"/>
          <w:color w:val="000000"/>
          <w:sz w:val="19"/>
          <w:szCs w:val="19"/>
          <w:lang w:bidi="hi-IN"/>
        </w:rPr>
        <w:t xml:space="preserve"> </w:t>
      </w:r>
      <w:r>
        <w:rPr>
          <w:rFonts w:ascii="Consolas" w:hAnsi="Consolas" w:cs="Consolas"/>
          <w:color w:val="0000FF"/>
          <w:sz w:val="19"/>
          <w:szCs w:val="19"/>
          <w:lang w:bidi="hi-IN"/>
        </w:rPr>
        <w:t>DISTINCT</w:t>
      </w:r>
      <w:r>
        <w:rPr>
          <w:rFonts w:ascii="Consolas" w:hAnsi="Consolas" w:cs="Consolas"/>
          <w:color w:val="000000"/>
          <w:sz w:val="19"/>
          <w:szCs w:val="19"/>
          <w:lang w:bidi="hi-IN"/>
        </w:rPr>
        <w:t xml:space="preserve"> course_id</w:t>
      </w:r>
    </w:p>
    <w:p w:rsidR="00FB542F" w:rsidRDefault="00FB542F" w:rsidP="00FB542F">
      <w:pPr>
        <w:pStyle w:val="ListParagraph"/>
        <w:spacing w:before="4" w:line="259" w:lineRule="auto"/>
        <w:ind w:left="2160" w:right="1623"/>
        <w:rPr>
          <w:rFonts w:ascii="Calibri" w:eastAsia="Calibri" w:hAnsi="Calibri" w:cs="Calibri"/>
          <w:sz w:val="22"/>
          <w:szCs w:val="22"/>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FROM</w:t>
      </w:r>
      <w:r>
        <w:rPr>
          <w:rFonts w:ascii="Consolas" w:hAnsi="Consolas" w:cs="Consolas"/>
          <w:color w:val="000000"/>
          <w:sz w:val="19"/>
          <w:szCs w:val="19"/>
          <w:lang w:bidi="hi-IN"/>
        </w:rPr>
        <w:t xml:space="preserve"> Enrollments </w:t>
      </w:r>
      <w:r>
        <w:rPr>
          <w:rFonts w:ascii="Consolas" w:hAnsi="Consolas" w:cs="Consolas"/>
          <w:color w:val="808080"/>
          <w:sz w:val="19"/>
          <w:szCs w:val="19"/>
          <w:lang w:bidi="hi-IN"/>
        </w:rPr>
        <w:t>);</w:t>
      </w:r>
    </w:p>
    <w:p w:rsidR="00FB542F" w:rsidRDefault="00FB542F" w:rsidP="00FB542F">
      <w:pPr>
        <w:pStyle w:val="ListParagraph"/>
        <w:spacing w:before="4" w:line="259" w:lineRule="auto"/>
        <w:ind w:left="2160" w:right="1623"/>
        <w:rPr>
          <w:rFonts w:ascii="Calibri" w:eastAsia="Calibri" w:hAnsi="Calibri" w:cs="Calibri"/>
          <w:sz w:val="22"/>
          <w:szCs w:val="22"/>
        </w:rPr>
      </w:pPr>
      <w:r>
        <w:rPr>
          <w:rFonts w:ascii="Calibri" w:eastAsia="Calibri" w:hAnsi="Calibri" w:cs="Calibri"/>
          <w:noProof/>
          <w:sz w:val="22"/>
          <w:szCs w:val="22"/>
          <w:lang w:bidi="hi-IN"/>
        </w:rPr>
        <w:lastRenderedPageBreak/>
        <w:drawing>
          <wp:inline distT="0" distB="0" distL="0" distR="0">
            <wp:extent cx="4030980" cy="2736850"/>
            <wp:effectExtent l="1905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srcRect/>
                    <a:stretch>
                      <a:fillRect/>
                    </a:stretch>
                  </pic:blipFill>
                  <pic:spPr bwMode="auto">
                    <a:xfrm>
                      <a:off x="0" y="0"/>
                      <a:ext cx="4030980" cy="2736850"/>
                    </a:xfrm>
                    <a:prstGeom prst="rect">
                      <a:avLst/>
                    </a:prstGeom>
                    <a:noFill/>
                    <a:ln w="9525">
                      <a:noFill/>
                      <a:miter lim="800000"/>
                      <a:headEnd/>
                      <a:tailEnd/>
                    </a:ln>
                  </pic:spPr>
                </pic:pic>
              </a:graphicData>
            </a:graphic>
          </wp:inline>
        </w:drawing>
      </w:r>
    </w:p>
    <w:p w:rsidR="00FB542F" w:rsidRPr="00FB542F" w:rsidRDefault="00FB542F" w:rsidP="00FB542F">
      <w:pPr>
        <w:pStyle w:val="ListParagraph"/>
        <w:spacing w:before="4" w:line="259" w:lineRule="auto"/>
        <w:ind w:left="2160" w:right="1623"/>
        <w:rPr>
          <w:rFonts w:ascii="Calibri" w:eastAsia="Calibri" w:hAnsi="Calibri" w:cs="Calibri"/>
          <w:sz w:val="22"/>
          <w:szCs w:val="22"/>
        </w:rPr>
      </w:pPr>
    </w:p>
    <w:p w:rsidR="00054720" w:rsidRPr="00FB542F" w:rsidRDefault="0064760D" w:rsidP="00FB542F">
      <w:pPr>
        <w:pStyle w:val="ListParagraph"/>
        <w:numPr>
          <w:ilvl w:val="0"/>
          <w:numId w:val="7"/>
        </w:numPr>
        <w:spacing w:before="2" w:line="259" w:lineRule="auto"/>
        <w:ind w:right="1267"/>
        <w:rPr>
          <w:rFonts w:ascii="Calibri" w:eastAsia="Calibri" w:hAnsi="Calibri" w:cs="Calibri"/>
          <w:sz w:val="22"/>
          <w:szCs w:val="22"/>
        </w:rPr>
      </w:pPr>
      <w:r w:rsidRPr="00FB542F">
        <w:rPr>
          <w:rFonts w:ascii="Calibri" w:eastAsia="Calibri" w:hAnsi="Calibri" w:cs="Calibri"/>
          <w:sz w:val="22"/>
          <w:szCs w:val="22"/>
        </w:rPr>
        <w:t>Calculate the total payments made by each student for each course they are enrolled in. Use subqueries and aggregate functions to sum payments.</w:t>
      </w:r>
    </w:p>
    <w:p w:rsidR="00D055B6" w:rsidRDefault="00FB542F" w:rsidP="000A5149">
      <w:pPr>
        <w:autoSpaceDE w:val="0"/>
        <w:autoSpaceDN w:val="0"/>
        <w:adjustRightInd w:val="0"/>
        <w:ind w:left="2160"/>
        <w:rPr>
          <w:rFonts w:ascii="Consolas" w:hAnsi="Consolas" w:cs="Consolas"/>
          <w:color w:val="808080"/>
          <w:sz w:val="19"/>
          <w:szCs w:val="19"/>
          <w:lang w:bidi="hi-IN"/>
        </w:rPr>
      </w:pPr>
      <w:r>
        <w:rPr>
          <w:rFonts w:ascii="Calibri" w:eastAsia="Calibri" w:hAnsi="Calibri" w:cs="Calibri"/>
          <w:sz w:val="22"/>
          <w:szCs w:val="22"/>
        </w:rPr>
        <w:t>Ans)</w:t>
      </w:r>
      <w:r w:rsidR="000A5149" w:rsidRPr="000A5149">
        <w:rPr>
          <w:rFonts w:ascii="Consolas" w:hAnsi="Consolas" w:cs="Consolas"/>
          <w:color w:val="0000FF"/>
          <w:sz w:val="19"/>
          <w:szCs w:val="19"/>
          <w:lang w:bidi="hi-IN"/>
        </w:rPr>
        <w:t xml:space="preserve"> </w:t>
      </w:r>
      <w:r w:rsidR="000A5149">
        <w:rPr>
          <w:rFonts w:ascii="Consolas" w:hAnsi="Consolas" w:cs="Consolas"/>
          <w:color w:val="0000FF"/>
          <w:sz w:val="19"/>
          <w:szCs w:val="19"/>
          <w:lang w:bidi="hi-IN"/>
        </w:rPr>
        <w:t>SELECT</w:t>
      </w:r>
      <w:r w:rsidR="000A5149">
        <w:rPr>
          <w:rFonts w:ascii="Consolas" w:hAnsi="Consolas" w:cs="Consolas"/>
          <w:color w:val="000000"/>
          <w:sz w:val="19"/>
          <w:szCs w:val="19"/>
          <w:lang w:bidi="hi-IN"/>
        </w:rPr>
        <w:t xml:space="preserve"> e</w:t>
      </w:r>
      <w:r w:rsidR="000A5149">
        <w:rPr>
          <w:rFonts w:ascii="Consolas" w:hAnsi="Consolas" w:cs="Consolas"/>
          <w:color w:val="808080"/>
          <w:sz w:val="19"/>
          <w:szCs w:val="19"/>
          <w:lang w:bidi="hi-IN"/>
        </w:rPr>
        <w:t>.</w:t>
      </w:r>
      <w:r w:rsidR="000A5149">
        <w:rPr>
          <w:rFonts w:ascii="Consolas" w:hAnsi="Consolas" w:cs="Consolas"/>
          <w:color w:val="000000"/>
          <w:sz w:val="19"/>
          <w:szCs w:val="19"/>
          <w:lang w:bidi="hi-IN"/>
        </w:rPr>
        <w:t>student_id</w:t>
      </w:r>
      <w:r w:rsidR="000A5149">
        <w:rPr>
          <w:rFonts w:ascii="Consolas" w:hAnsi="Consolas" w:cs="Consolas"/>
          <w:color w:val="808080"/>
          <w:sz w:val="19"/>
          <w:szCs w:val="19"/>
          <w:lang w:bidi="hi-IN"/>
        </w:rPr>
        <w:t>,</w:t>
      </w:r>
      <w:r w:rsidR="000A5149">
        <w:rPr>
          <w:rFonts w:ascii="Consolas" w:hAnsi="Consolas" w:cs="Consolas"/>
          <w:color w:val="000000"/>
          <w:sz w:val="19"/>
          <w:szCs w:val="19"/>
          <w:lang w:bidi="hi-IN"/>
        </w:rPr>
        <w:t xml:space="preserve"> s</w:t>
      </w:r>
      <w:r w:rsidR="000A5149">
        <w:rPr>
          <w:rFonts w:ascii="Consolas" w:hAnsi="Consolas" w:cs="Consolas"/>
          <w:color w:val="808080"/>
          <w:sz w:val="19"/>
          <w:szCs w:val="19"/>
          <w:lang w:bidi="hi-IN"/>
        </w:rPr>
        <w:t>.</w:t>
      </w:r>
      <w:r w:rsidR="000A5149">
        <w:rPr>
          <w:rFonts w:ascii="Consolas" w:hAnsi="Consolas" w:cs="Consolas"/>
          <w:color w:val="000000"/>
          <w:sz w:val="19"/>
          <w:szCs w:val="19"/>
          <w:lang w:bidi="hi-IN"/>
        </w:rPr>
        <w:t>first_name</w:t>
      </w:r>
      <w:r w:rsidR="000A5149">
        <w:rPr>
          <w:rFonts w:ascii="Consolas" w:hAnsi="Consolas" w:cs="Consolas"/>
          <w:color w:val="808080"/>
          <w:sz w:val="19"/>
          <w:szCs w:val="19"/>
          <w:lang w:bidi="hi-IN"/>
        </w:rPr>
        <w:t>,</w:t>
      </w:r>
      <w:r w:rsidR="000A5149">
        <w:rPr>
          <w:rFonts w:ascii="Consolas" w:hAnsi="Consolas" w:cs="Consolas"/>
          <w:color w:val="000000"/>
          <w:sz w:val="19"/>
          <w:szCs w:val="19"/>
          <w:lang w:bidi="hi-IN"/>
        </w:rPr>
        <w:t xml:space="preserve"> s</w:t>
      </w:r>
      <w:r w:rsidR="000A5149">
        <w:rPr>
          <w:rFonts w:ascii="Consolas" w:hAnsi="Consolas" w:cs="Consolas"/>
          <w:color w:val="808080"/>
          <w:sz w:val="19"/>
          <w:szCs w:val="19"/>
          <w:lang w:bidi="hi-IN"/>
        </w:rPr>
        <w:t>.</w:t>
      </w:r>
      <w:r w:rsidR="000A5149">
        <w:rPr>
          <w:rFonts w:ascii="Consolas" w:hAnsi="Consolas" w:cs="Consolas"/>
          <w:color w:val="000000"/>
          <w:sz w:val="19"/>
          <w:szCs w:val="19"/>
          <w:lang w:bidi="hi-IN"/>
        </w:rPr>
        <w:t>last_name</w:t>
      </w:r>
      <w:r w:rsidR="000A5149">
        <w:rPr>
          <w:rFonts w:ascii="Consolas" w:hAnsi="Consolas" w:cs="Consolas"/>
          <w:color w:val="808080"/>
          <w:sz w:val="19"/>
          <w:szCs w:val="19"/>
          <w:lang w:bidi="hi-IN"/>
        </w:rPr>
        <w:t>,</w:t>
      </w:r>
      <w:r w:rsidR="000A5149">
        <w:rPr>
          <w:rFonts w:ascii="Consolas" w:hAnsi="Consolas" w:cs="Consolas"/>
          <w:color w:val="000000"/>
          <w:sz w:val="19"/>
          <w:szCs w:val="19"/>
          <w:lang w:bidi="hi-IN"/>
        </w:rPr>
        <w:t>e</w:t>
      </w:r>
      <w:r w:rsidR="000A5149">
        <w:rPr>
          <w:rFonts w:ascii="Consolas" w:hAnsi="Consolas" w:cs="Consolas"/>
          <w:color w:val="808080"/>
          <w:sz w:val="19"/>
          <w:szCs w:val="19"/>
          <w:lang w:bidi="hi-IN"/>
        </w:rPr>
        <w:t>.</w:t>
      </w:r>
      <w:r w:rsidR="000A5149">
        <w:rPr>
          <w:rFonts w:ascii="Consolas" w:hAnsi="Consolas" w:cs="Consolas"/>
          <w:color w:val="000000"/>
          <w:sz w:val="19"/>
          <w:szCs w:val="19"/>
          <w:lang w:bidi="hi-IN"/>
        </w:rPr>
        <w:t>course_id</w:t>
      </w:r>
      <w:r w:rsidR="000A5149">
        <w:rPr>
          <w:rFonts w:ascii="Consolas" w:hAnsi="Consolas" w:cs="Consolas"/>
          <w:color w:val="808080"/>
          <w:sz w:val="19"/>
          <w:szCs w:val="19"/>
          <w:lang w:bidi="hi-IN"/>
        </w:rPr>
        <w:t>,</w:t>
      </w:r>
      <w:r w:rsidR="000A5149">
        <w:rPr>
          <w:rFonts w:ascii="Consolas" w:hAnsi="Consolas" w:cs="Consolas"/>
          <w:color w:val="000000"/>
          <w:sz w:val="19"/>
          <w:szCs w:val="19"/>
          <w:lang w:bidi="hi-IN"/>
        </w:rPr>
        <w:t>c</w:t>
      </w:r>
      <w:r w:rsidR="000A5149">
        <w:rPr>
          <w:rFonts w:ascii="Consolas" w:hAnsi="Consolas" w:cs="Consolas"/>
          <w:color w:val="808080"/>
          <w:sz w:val="19"/>
          <w:szCs w:val="19"/>
          <w:lang w:bidi="hi-IN"/>
        </w:rPr>
        <w:t>.</w:t>
      </w:r>
      <w:r w:rsidR="000A5149">
        <w:rPr>
          <w:rFonts w:ascii="Consolas" w:hAnsi="Consolas" w:cs="Consolas"/>
          <w:color w:val="000000"/>
          <w:sz w:val="19"/>
          <w:szCs w:val="19"/>
          <w:lang w:bidi="hi-IN"/>
        </w:rPr>
        <w:t>course_name</w:t>
      </w:r>
      <w:r w:rsidR="000A5149">
        <w:rPr>
          <w:rFonts w:ascii="Consolas" w:hAnsi="Consolas" w:cs="Consolas"/>
          <w:color w:val="808080"/>
          <w:sz w:val="19"/>
          <w:szCs w:val="19"/>
          <w:lang w:bidi="hi-IN"/>
        </w:rPr>
        <w:t>,</w:t>
      </w:r>
    </w:p>
    <w:p w:rsidR="000A5149" w:rsidRDefault="000A5149" w:rsidP="000A5149">
      <w:pPr>
        <w:autoSpaceDE w:val="0"/>
        <w:autoSpaceDN w:val="0"/>
        <w:adjustRightInd w:val="0"/>
        <w:ind w:left="2160"/>
        <w:rPr>
          <w:rFonts w:ascii="Consolas" w:hAnsi="Consolas" w:cs="Consolas"/>
          <w:color w:val="000000"/>
          <w:sz w:val="19"/>
          <w:szCs w:val="19"/>
          <w:lang w:bidi="hi-IN"/>
        </w:rPr>
      </w:pPr>
      <w:r>
        <w:rPr>
          <w:rFonts w:ascii="Consolas" w:hAnsi="Consolas" w:cs="Consolas"/>
          <w:color w:val="FF00FF"/>
          <w:sz w:val="19"/>
          <w:szCs w:val="19"/>
          <w:lang w:bidi="hi-IN"/>
        </w:rPr>
        <w:t>SUM</w:t>
      </w:r>
      <w:r>
        <w:rPr>
          <w:rFonts w:ascii="Consolas" w:hAnsi="Consolas" w:cs="Consolas"/>
          <w:color w:val="808080"/>
          <w:sz w:val="19"/>
          <w:szCs w:val="19"/>
          <w:lang w:bidi="hi-IN"/>
        </w:rPr>
        <w:t>(</w:t>
      </w:r>
      <w:r>
        <w:rPr>
          <w:rFonts w:ascii="Consolas" w:hAnsi="Consolas" w:cs="Consolas"/>
          <w:color w:val="000000"/>
          <w:sz w:val="19"/>
          <w:szCs w:val="19"/>
          <w:lang w:bidi="hi-IN"/>
        </w:rPr>
        <w:t>p</w:t>
      </w:r>
      <w:r>
        <w:rPr>
          <w:rFonts w:ascii="Consolas" w:hAnsi="Consolas" w:cs="Consolas"/>
          <w:color w:val="808080"/>
          <w:sz w:val="19"/>
          <w:szCs w:val="19"/>
          <w:lang w:bidi="hi-IN"/>
        </w:rPr>
        <w:t>.</w:t>
      </w:r>
      <w:r>
        <w:rPr>
          <w:rFonts w:ascii="Consolas" w:hAnsi="Consolas" w:cs="Consolas"/>
          <w:color w:val="000000"/>
          <w:sz w:val="19"/>
          <w:szCs w:val="19"/>
          <w:lang w:bidi="hi-IN"/>
        </w:rPr>
        <w:t>amount</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0000FF"/>
          <w:sz w:val="19"/>
          <w:szCs w:val="19"/>
          <w:lang w:bidi="hi-IN"/>
        </w:rPr>
        <w:t>AS</w:t>
      </w:r>
      <w:r>
        <w:rPr>
          <w:rFonts w:ascii="Consolas" w:hAnsi="Consolas" w:cs="Consolas"/>
          <w:color w:val="000000"/>
          <w:sz w:val="19"/>
          <w:szCs w:val="19"/>
          <w:lang w:bidi="hi-IN"/>
        </w:rPr>
        <w:t xml:space="preserve"> total_payments</w:t>
      </w:r>
    </w:p>
    <w:p w:rsidR="000A5149" w:rsidRDefault="000A5149" w:rsidP="000A5149">
      <w:pPr>
        <w:autoSpaceDE w:val="0"/>
        <w:autoSpaceDN w:val="0"/>
        <w:adjustRightInd w:val="0"/>
        <w:ind w:left="2160"/>
        <w:rPr>
          <w:rFonts w:ascii="Consolas" w:hAnsi="Consolas" w:cs="Consolas"/>
          <w:color w:val="000000"/>
          <w:sz w:val="19"/>
          <w:szCs w:val="19"/>
          <w:lang w:bidi="hi-IN"/>
        </w:rPr>
      </w:pPr>
      <w:r>
        <w:rPr>
          <w:rFonts w:ascii="Consolas" w:hAnsi="Consolas" w:cs="Consolas"/>
          <w:color w:val="0000FF"/>
          <w:sz w:val="19"/>
          <w:szCs w:val="19"/>
          <w:lang w:bidi="hi-IN"/>
        </w:rPr>
        <w:t>FROM</w:t>
      </w:r>
      <w:r>
        <w:rPr>
          <w:rFonts w:ascii="Consolas" w:hAnsi="Consolas" w:cs="Consolas"/>
          <w:color w:val="000000"/>
          <w:sz w:val="19"/>
          <w:szCs w:val="19"/>
          <w:lang w:bidi="hi-IN"/>
        </w:rPr>
        <w:t xml:space="preserve"> Enrollments e</w:t>
      </w:r>
    </w:p>
    <w:p w:rsidR="000A5149" w:rsidRDefault="000A5149" w:rsidP="000A5149">
      <w:pPr>
        <w:autoSpaceDE w:val="0"/>
        <w:autoSpaceDN w:val="0"/>
        <w:adjustRightInd w:val="0"/>
        <w:ind w:left="2160"/>
        <w:rPr>
          <w:rFonts w:ascii="Consolas" w:hAnsi="Consolas" w:cs="Consolas"/>
          <w:color w:val="000000"/>
          <w:sz w:val="19"/>
          <w:szCs w:val="19"/>
          <w:lang w:bidi="hi-IN"/>
        </w:rPr>
      </w:pPr>
      <w:r>
        <w:rPr>
          <w:rFonts w:ascii="Consolas" w:hAnsi="Consolas" w:cs="Consolas"/>
          <w:color w:val="808080"/>
          <w:sz w:val="19"/>
          <w:szCs w:val="19"/>
          <w:lang w:bidi="hi-IN"/>
        </w:rPr>
        <w:t>JOIN</w:t>
      </w:r>
      <w:r>
        <w:rPr>
          <w:rFonts w:ascii="Consolas" w:hAnsi="Consolas" w:cs="Consolas"/>
          <w:color w:val="000000"/>
          <w:sz w:val="19"/>
          <w:szCs w:val="19"/>
          <w:lang w:bidi="hi-IN"/>
        </w:rPr>
        <w:t xml:space="preserve"> Students s </w:t>
      </w:r>
      <w:r>
        <w:rPr>
          <w:rFonts w:ascii="Consolas" w:hAnsi="Consolas" w:cs="Consolas"/>
          <w:color w:val="0000FF"/>
          <w:sz w:val="19"/>
          <w:szCs w:val="19"/>
          <w:lang w:bidi="hi-IN"/>
        </w:rPr>
        <w:t>ON</w:t>
      </w:r>
      <w:r>
        <w:rPr>
          <w:rFonts w:ascii="Consolas" w:hAnsi="Consolas" w:cs="Consolas"/>
          <w:color w:val="000000"/>
          <w:sz w:val="19"/>
          <w:szCs w:val="19"/>
          <w:lang w:bidi="hi-IN"/>
        </w:rPr>
        <w:t xml:space="preserve"> e</w:t>
      </w:r>
      <w:r>
        <w:rPr>
          <w:rFonts w:ascii="Consolas" w:hAnsi="Consolas" w:cs="Consolas"/>
          <w:color w:val="808080"/>
          <w:sz w:val="19"/>
          <w:szCs w:val="19"/>
          <w:lang w:bidi="hi-IN"/>
        </w:rPr>
        <w:t>.</w:t>
      </w:r>
      <w:r>
        <w:rPr>
          <w:rFonts w:ascii="Consolas" w:hAnsi="Consolas" w:cs="Consolas"/>
          <w:color w:val="000000"/>
          <w:sz w:val="19"/>
          <w:szCs w:val="19"/>
          <w:lang w:bidi="hi-IN"/>
        </w:rPr>
        <w:t xml:space="preserve">student_id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student_id</w:t>
      </w:r>
    </w:p>
    <w:p w:rsidR="000A5149" w:rsidRDefault="000A5149" w:rsidP="000A5149">
      <w:pPr>
        <w:autoSpaceDE w:val="0"/>
        <w:autoSpaceDN w:val="0"/>
        <w:adjustRightInd w:val="0"/>
        <w:ind w:left="2160"/>
        <w:rPr>
          <w:rFonts w:ascii="Consolas" w:hAnsi="Consolas" w:cs="Consolas"/>
          <w:color w:val="000000"/>
          <w:sz w:val="19"/>
          <w:szCs w:val="19"/>
          <w:lang w:bidi="hi-IN"/>
        </w:rPr>
      </w:pPr>
      <w:r>
        <w:rPr>
          <w:rFonts w:ascii="Consolas" w:hAnsi="Consolas" w:cs="Consolas"/>
          <w:color w:val="808080"/>
          <w:sz w:val="19"/>
          <w:szCs w:val="19"/>
          <w:lang w:bidi="hi-IN"/>
        </w:rPr>
        <w:t>JOIN</w:t>
      </w:r>
      <w:r>
        <w:rPr>
          <w:rFonts w:ascii="Consolas" w:hAnsi="Consolas" w:cs="Consolas"/>
          <w:color w:val="000000"/>
          <w:sz w:val="19"/>
          <w:szCs w:val="19"/>
          <w:lang w:bidi="hi-IN"/>
        </w:rPr>
        <w:t xml:space="preserve"> Courses c </w:t>
      </w:r>
      <w:r>
        <w:rPr>
          <w:rFonts w:ascii="Consolas" w:hAnsi="Consolas" w:cs="Consolas"/>
          <w:color w:val="0000FF"/>
          <w:sz w:val="19"/>
          <w:szCs w:val="19"/>
          <w:lang w:bidi="hi-IN"/>
        </w:rPr>
        <w:t>ON</w:t>
      </w:r>
      <w:r>
        <w:rPr>
          <w:rFonts w:ascii="Consolas" w:hAnsi="Consolas" w:cs="Consolas"/>
          <w:color w:val="000000"/>
          <w:sz w:val="19"/>
          <w:szCs w:val="19"/>
          <w:lang w:bidi="hi-IN"/>
        </w:rPr>
        <w:t xml:space="preserve"> e</w:t>
      </w:r>
      <w:r>
        <w:rPr>
          <w:rFonts w:ascii="Consolas" w:hAnsi="Consolas" w:cs="Consolas"/>
          <w:color w:val="808080"/>
          <w:sz w:val="19"/>
          <w:szCs w:val="19"/>
          <w:lang w:bidi="hi-IN"/>
        </w:rPr>
        <w:t>.</w:t>
      </w:r>
      <w:r>
        <w:rPr>
          <w:rFonts w:ascii="Consolas" w:hAnsi="Consolas" w:cs="Consolas"/>
          <w:color w:val="000000"/>
          <w:sz w:val="19"/>
          <w:szCs w:val="19"/>
          <w:lang w:bidi="hi-IN"/>
        </w:rPr>
        <w:t xml:space="preserve">course_id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c</w:t>
      </w:r>
      <w:r>
        <w:rPr>
          <w:rFonts w:ascii="Consolas" w:hAnsi="Consolas" w:cs="Consolas"/>
          <w:color w:val="808080"/>
          <w:sz w:val="19"/>
          <w:szCs w:val="19"/>
          <w:lang w:bidi="hi-IN"/>
        </w:rPr>
        <w:t>.</w:t>
      </w:r>
      <w:r>
        <w:rPr>
          <w:rFonts w:ascii="Consolas" w:hAnsi="Consolas" w:cs="Consolas"/>
          <w:color w:val="000000"/>
          <w:sz w:val="19"/>
          <w:szCs w:val="19"/>
          <w:lang w:bidi="hi-IN"/>
        </w:rPr>
        <w:t>course_id</w:t>
      </w:r>
    </w:p>
    <w:p w:rsidR="000A5149" w:rsidRDefault="000A5149" w:rsidP="000A5149">
      <w:pPr>
        <w:autoSpaceDE w:val="0"/>
        <w:autoSpaceDN w:val="0"/>
        <w:adjustRightInd w:val="0"/>
        <w:ind w:left="2160"/>
        <w:rPr>
          <w:rFonts w:ascii="Consolas" w:hAnsi="Consolas" w:cs="Consolas"/>
          <w:color w:val="000000"/>
          <w:sz w:val="19"/>
          <w:szCs w:val="19"/>
          <w:lang w:bidi="hi-IN"/>
        </w:rPr>
      </w:pPr>
      <w:r>
        <w:rPr>
          <w:rFonts w:ascii="Consolas" w:hAnsi="Consolas" w:cs="Consolas"/>
          <w:color w:val="808080"/>
          <w:sz w:val="19"/>
          <w:szCs w:val="19"/>
          <w:lang w:bidi="hi-IN"/>
        </w:rPr>
        <w:t>LEFT</w:t>
      </w:r>
      <w:r>
        <w:rPr>
          <w:rFonts w:ascii="Consolas" w:hAnsi="Consolas" w:cs="Consolas"/>
          <w:color w:val="000000"/>
          <w:sz w:val="19"/>
          <w:szCs w:val="19"/>
          <w:lang w:bidi="hi-IN"/>
        </w:rPr>
        <w:t xml:space="preserve"> </w:t>
      </w:r>
      <w:r>
        <w:rPr>
          <w:rFonts w:ascii="Consolas" w:hAnsi="Consolas" w:cs="Consolas"/>
          <w:color w:val="808080"/>
          <w:sz w:val="19"/>
          <w:szCs w:val="19"/>
          <w:lang w:bidi="hi-IN"/>
        </w:rPr>
        <w:t>JOIN</w:t>
      </w:r>
      <w:r>
        <w:rPr>
          <w:rFonts w:ascii="Consolas" w:hAnsi="Consolas" w:cs="Consolas"/>
          <w:color w:val="000000"/>
          <w:sz w:val="19"/>
          <w:szCs w:val="19"/>
          <w:lang w:bidi="hi-IN"/>
        </w:rPr>
        <w:t xml:space="preserve"> Payments p </w:t>
      </w:r>
      <w:r>
        <w:rPr>
          <w:rFonts w:ascii="Consolas" w:hAnsi="Consolas" w:cs="Consolas"/>
          <w:color w:val="0000FF"/>
          <w:sz w:val="19"/>
          <w:szCs w:val="19"/>
          <w:lang w:bidi="hi-IN"/>
        </w:rPr>
        <w:t>ON</w:t>
      </w:r>
      <w:r>
        <w:rPr>
          <w:rFonts w:ascii="Consolas" w:hAnsi="Consolas" w:cs="Consolas"/>
          <w:color w:val="000000"/>
          <w:sz w:val="19"/>
          <w:szCs w:val="19"/>
          <w:lang w:bidi="hi-IN"/>
        </w:rPr>
        <w:t xml:space="preserve"> e</w:t>
      </w:r>
      <w:r>
        <w:rPr>
          <w:rFonts w:ascii="Consolas" w:hAnsi="Consolas" w:cs="Consolas"/>
          <w:color w:val="808080"/>
          <w:sz w:val="19"/>
          <w:szCs w:val="19"/>
          <w:lang w:bidi="hi-IN"/>
        </w:rPr>
        <w:t>.</w:t>
      </w:r>
      <w:r>
        <w:rPr>
          <w:rFonts w:ascii="Consolas" w:hAnsi="Consolas" w:cs="Consolas"/>
          <w:color w:val="000000"/>
          <w:sz w:val="19"/>
          <w:szCs w:val="19"/>
          <w:lang w:bidi="hi-IN"/>
        </w:rPr>
        <w:t xml:space="preserve">student_id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p</w:t>
      </w:r>
      <w:r>
        <w:rPr>
          <w:rFonts w:ascii="Consolas" w:hAnsi="Consolas" w:cs="Consolas"/>
          <w:color w:val="808080"/>
          <w:sz w:val="19"/>
          <w:szCs w:val="19"/>
          <w:lang w:bidi="hi-IN"/>
        </w:rPr>
        <w:t>.</w:t>
      </w:r>
      <w:r>
        <w:rPr>
          <w:rFonts w:ascii="Consolas" w:hAnsi="Consolas" w:cs="Consolas"/>
          <w:color w:val="000000"/>
          <w:sz w:val="19"/>
          <w:szCs w:val="19"/>
          <w:lang w:bidi="hi-IN"/>
        </w:rPr>
        <w:t>student_id</w:t>
      </w:r>
    </w:p>
    <w:p w:rsidR="00FB542F" w:rsidRDefault="000A5149" w:rsidP="000A5149">
      <w:pPr>
        <w:pStyle w:val="ListParagraph"/>
        <w:spacing w:before="2" w:line="259" w:lineRule="auto"/>
        <w:ind w:left="2160" w:right="1267"/>
        <w:rPr>
          <w:rFonts w:ascii="Calibri" w:eastAsia="Calibri" w:hAnsi="Calibri" w:cs="Calibri"/>
          <w:sz w:val="22"/>
          <w:szCs w:val="22"/>
        </w:rPr>
      </w:pPr>
      <w:r>
        <w:rPr>
          <w:rFonts w:ascii="Consolas" w:hAnsi="Consolas" w:cs="Consolas"/>
          <w:color w:val="0000FF"/>
          <w:sz w:val="19"/>
          <w:szCs w:val="19"/>
          <w:lang w:bidi="hi-IN"/>
        </w:rPr>
        <w:t>GROUP</w:t>
      </w:r>
      <w:r>
        <w:rPr>
          <w:rFonts w:ascii="Consolas" w:hAnsi="Consolas" w:cs="Consolas"/>
          <w:color w:val="000000"/>
          <w:sz w:val="19"/>
          <w:szCs w:val="19"/>
          <w:lang w:bidi="hi-IN"/>
        </w:rPr>
        <w:t xml:space="preserve"> </w:t>
      </w:r>
      <w:r>
        <w:rPr>
          <w:rFonts w:ascii="Consolas" w:hAnsi="Consolas" w:cs="Consolas"/>
          <w:color w:val="0000FF"/>
          <w:sz w:val="19"/>
          <w:szCs w:val="19"/>
          <w:lang w:bidi="hi-IN"/>
        </w:rPr>
        <w:t>BY</w:t>
      </w:r>
      <w:r>
        <w:rPr>
          <w:rFonts w:ascii="Consolas" w:hAnsi="Consolas" w:cs="Consolas"/>
          <w:color w:val="000000"/>
          <w:sz w:val="19"/>
          <w:szCs w:val="19"/>
          <w:lang w:bidi="hi-IN"/>
        </w:rPr>
        <w:t xml:space="preserve"> e</w:t>
      </w:r>
      <w:r>
        <w:rPr>
          <w:rFonts w:ascii="Consolas" w:hAnsi="Consolas" w:cs="Consolas"/>
          <w:color w:val="808080"/>
          <w:sz w:val="19"/>
          <w:szCs w:val="19"/>
          <w:lang w:bidi="hi-IN"/>
        </w:rPr>
        <w:t>.</w:t>
      </w:r>
      <w:r>
        <w:rPr>
          <w:rFonts w:ascii="Consolas" w:hAnsi="Consolas" w:cs="Consolas"/>
          <w:color w:val="000000"/>
          <w:sz w:val="19"/>
          <w:szCs w:val="19"/>
          <w:lang w:bidi="hi-IN"/>
        </w:rPr>
        <w:t>student_id</w:t>
      </w:r>
      <w:r>
        <w:rPr>
          <w:rFonts w:ascii="Consolas" w:hAnsi="Consolas" w:cs="Consolas"/>
          <w:color w:val="808080"/>
          <w:sz w:val="19"/>
          <w:szCs w:val="19"/>
          <w:lang w:bidi="hi-IN"/>
        </w:rPr>
        <w:t>,</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first_name</w:t>
      </w:r>
      <w:r>
        <w:rPr>
          <w:rFonts w:ascii="Consolas" w:hAnsi="Consolas" w:cs="Consolas"/>
          <w:color w:val="808080"/>
          <w:sz w:val="19"/>
          <w:szCs w:val="19"/>
          <w:lang w:bidi="hi-IN"/>
        </w:rPr>
        <w:t>,</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last_name</w:t>
      </w:r>
      <w:r>
        <w:rPr>
          <w:rFonts w:ascii="Consolas" w:hAnsi="Consolas" w:cs="Consolas"/>
          <w:color w:val="808080"/>
          <w:sz w:val="19"/>
          <w:szCs w:val="19"/>
          <w:lang w:bidi="hi-IN"/>
        </w:rPr>
        <w:t>,</w:t>
      </w:r>
      <w:r>
        <w:rPr>
          <w:rFonts w:ascii="Consolas" w:hAnsi="Consolas" w:cs="Consolas"/>
          <w:color w:val="000000"/>
          <w:sz w:val="19"/>
          <w:szCs w:val="19"/>
          <w:lang w:bidi="hi-IN"/>
        </w:rPr>
        <w:t xml:space="preserve"> e</w:t>
      </w:r>
      <w:r>
        <w:rPr>
          <w:rFonts w:ascii="Consolas" w:hAnsi="Consolas" w:cs="Consolas"/>
          <w:color w:val="808080"/>
          <w:sz w:val="19"/>
          <w:szCs w:val="19"/>
          <w:lang w:bidi="hi-IN"/>
        </w:rPr>
        <w:t>.</w:t>
      </w:r>
      <w:r>
        <w:rPr>
          <w:rFonts w:ascii="Consolas" w:hAnsi="Consolas" w:cs="Consolas"/>
          <w:color w:val="000000"/>
          <w:sz w:val="19"/>
          <w:szCs w:val="19"/>
          <w:lang w:bidi="hi-IN"/>
        </w:rPr>
        <w:t>course_id</w:t>
      </w:r>
      <w:r>
        <w:rPr>
          <w:rFonts w:ascii="Consolas" w:hAnsi="Consolas" w:cs="Consolas"/>
          <w:color w:val="808080"/>
          <w:sz w:val="19"/>
          <w:szCs w:val="19"/>
          <w:lang w:bidi="hi-IN"/>
        </w:rPr>
        <w:t>,</w:t>
      </w:r>
      <w:r>
        <w:rPr>
          <w:rFonts w:ascii="Consolas" w:hAnsi="Consolas" w:cs="Consolas"/>
          <w:color w:val="000000"/>
          <w:sz w:val="19"/>
          <w:szCs w:val="19"/>
          <w:lang w:bidi="hi-IN"/>
        </w:rPr>
        <w:t xml:space="preserve"> c</w:t>
      </w:r>
      <w:r>
        <w:rPr>
          <w:rFonts w:ascii="Consolas" w:hAnsi="Consolas" w:cs="Consolas"/>
          <w:color w:val="808080"/>
          <w:sz w:val="19"/>
          <w:szCs w:val="19"/>
          <w:lang w:bidi="hi-IN"/>
        </w:rPr>
        <w:t>.</w:t>
      </w:r>
      <w:r>
        <w:rPr>
          <w:rFonts w:ascii="Consolas" w:hAnsi="Consolas" w:cs="Consolas"/>
          <w:color w:val="000000"/>
          <w:sz w:val="19"/>
          <w:szCs w:val="19"/>
          <w:lang w:bidi="hi-IN"/>
        </w:rPr>
        <w:t>course_name</w:t>
      </w:r>
      <w:r>
        <w:rPr>
          <w:rFonts w:ascii="Consolas" w:hAnsi="Consolas" w:cs="Consolas"/>
          <w:color w:val="808080"/>
          <w:sz w:val="19"/>
          <w:szCs w:val="19"/>
          <w:lang w:bidi="hi-IN"/>
        </w:rPr>
        <w:t>;</w:t>
      </w:r>
    </w:p>
    <w:p w:rsidR="000A5149" w:rsidRDefault="000A5149" w:rsidP="00FB542F">
      <w:pPr>
        <w:pStyle w:val="ListParagraph"/>
        <w:spacing w:before="2" w:line="259" w:lineRule="auto"/>
        <w:ind w:left="2160" w:right="1267"/>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4360776" cy="2159124"/>
            <wp:effectExtent l="19050" t="0" r="1674" b="0"/>
            <wp:docPr id="2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srcRect/>
                    <a:stretch>
                      <a:fillRect/>
                    </a:stretch>
                  </pic:blipFill>
                  <pic:spPr bwMode="auto">
                    <a:xfrm>
                      <a:off x="0" y="0"/>
                      <a:ext cx="4365729" cy="2161577"/>
                    </a:xfrm>
                    <a:prstGeom prst="rect">
                      <a:avLst/>
                    </a:prstGeom>
                    <a:noFill/>
                    <a:ln w="9525">
                      <a:noFill/>
                      <a:miter lim="800000"/>
                      <a:headEnd/>
                      <a:tailEnd/>
                    </a:ln>
                  </pic:spPr>
                </pic:pic>
              </a:graphicData>
            </a:graphic>
          </wp:inline>
        </w:drawing>
      </w:r>
    </w:p>
    <w:p w:rsidR="00FB542F" w:rsidRPr="00FB542F" w:rsidRDefault="00FB542F" w:rsidP="00FB542F">
      <w:pPr>
        <w:pStyle w:val="ListParagraph"/>
        <w:spacing w:before="2" w:line="259" w:lineRule="auto"/>
        <w:ind w:left="2160" w:right="1267"/>
        <w:rPr>
          <w:rFonts w:ascii="Calibri" w:eastAsia="Calibri" w:hAnsi="Calibri" w:cs="Calibri"/>
          <w:sz w:val="22"/>
          <w:szCs w:val="22"/>
        </w:rPr>
      </w:pPr>
    </w:p>
    <w:p w:rsidR="00054720" w:rsidRPr="00FB542F" w:rsidRDefault="0064760D" w:rsidP="00FB542F">
      <w:pPr>
        <w:pStyle w:val="ListParagraph"/>
        <w:numPr>
          <w:ilvl w:val="0"/>
          <w:numId w:val="7"/>
        </w:numPr>
        <w:spacing w:before="4" w:line="259" w:lineRule="auto"/>
        <w:ind w:right="1448"/>
        <w:rPr>
          <w:rFonts w:ascii="Calibri" w:eastAsia="Calibri" w:hAnsi="Calibri" w:cs="Calibri"/>
          <w:sz w:val="22"/>
          <w:szCs w:val="22"/>
        </w:rPr>
      </w:pPr>
      <w:r w:rsidRPr="00FB542F">
        <w:rPr>
          <w:rFonts w:ascii="Calibri" w:eastAsia="Calibri" w:hAnsi="Calibri" w:cs="Calibri"/>
          <w:sz w:val="22"/>
          <w:szCs w:val="22"/>
        </w:rPr>
        <w:t>Identify students who have made more than one payment. Use subqueries and aggregate functions to count payments per student and filter for those with counts greater than one.</w:t>
      </w:r>
    </w:p>
    <w:p w:rsidR="00FB542F" w:rsidRDefault="00FB542F" w:rsidP="00FB542F">
      <w:pPr>
        <w:autoSpaceDE w:val="0"/>
        <w:autoSpaceDN w:val="0"/>
        <w:adjustRightInd w:val="0"/>
        <w:ind w:left="1800"/>
        <w:rPr>
          <w:rFonts w:ascii="Consolas" w:hAnsi="Consolas" w:cs="Consolas"/>
          <w:color w:val="000000"/>
          <w:sz w:val="19"/>
          <w:szCs w:val="19"/>
          <w:lang w:bidi="hi-IN"/>
        </w:rPr>
      </w:pPr>
      <w:r>
        <w:rPr>
          <w:rFonts w:ascii="Calibri" w:eastAsia="Calibri" w:hAnsi="Calibri" w:cs="Calibri"/>
          <w:sz w:val="22"/>
          <w:szCs w:val="22"/>
        </w:rPr>
        <w:t>Ans)</w:t>
      </w:r>
      <w:r w:rsidRPr="00FB542F">
        <w:rPr>
          <w:rFonts w:ascii="Consolas" w:hAnsi="Consolas" w:cs="Consolas"/>
          <w:color w:val="0000FF"/>
          <w:sz w:val="19"/>
          <w:szCs w:val="19"/>
          <w:lang w:bidi="hi-IN"/>
        </w:rPr>
        <w:t xml:space="preserve"> </w:t>
      </w:r>
      <w:r>
        <w:rPr>
          <w:rFonts w:ascii="Consolas" w:hAnsi="Consolas" w:cs="Consolas"/>
          <w:color w:val="0000FF"/>
          <w:sz w:val="19"/>
          <w:szCs w:val="19"/>
          <w:lang w:bidi="hi-IN"/>
        </w:rPr>
        <w:t>SELECT</w:t>
      </w:r>
      <w:r>
        <w:rPr>
          <w:rFonts w:ascii="Consolas" w:hAnsi="Consolas" w:cs="Consolas"/>
          <w:color w:val="000000"/>
          <w:sz w:val="19"/>
          <w:szCs w:val="19"/>
          <w:lang w:bidi="hi-IN"/>
        </w:rPr>
        <w:t xml:space="preserve"> student_id</w:t>
      </w:r>
      <w:r>
        <w:rPr>
          <w:rFonts w:ascii="Consolas" w:hAnsi="Consolas" w:cs="Consolas"/>
          <w:color w:val="808080"/>
          <w:sz w:val="19"/>
          <w:szCs w:val="19"/>
          <w:lang w:bidi="hi-IN"/>
        </w:rPr>
        <w:t>,</w:t>
      </w:r>
      <w:r>
        <w:rPr>
          <w:rFonts w:ascii="Consolas" w:hAnsi="Consolas" w:cs="Consolas"/>
          <w:color w:val="000000"/>
          <w:sz w:val="19"/>
          <w:szCs w:val="19"/>
          <w:lang w:bidi="hi-IN"/>
        </w:rPr>
        <w:t xml:space="preserve"> first_name</w:t>
      </w:r>
      <w:r>
        <w:rPr>
          <w:rFonts w:ascii="Consolas" w:hAnsi="Consolas" w:cs="Consolas"/>
          <w:color w:val="808080"/>
          <w:sz w:val="19"/>
          <w:szCs w:val="19"/>
          <w:lang w:bidi="hi-IN"/>
        </w:rPr>
        <w:t>,</w:t>
      </w:r>
      <w:r>
        <w:rPr>
          <w:rFonts w:ascii="Consolas" w:hAnsi="Consolas" w:cs="Consolas"/>
          <w:color w:val="000000"/>
          <w:sz w:val="19"/>
          <w:szCs w:val="19"/>
          <w:lang w:bidi="hi-IN"/>
        </w:rPr>
        <w:t xml:space="preserve"> last_name</w:t>
      </w:r>
    </w:p>
    <w:p w:rsidR="00FB542F" w:rsidRDefault="00FB542F" w:rsidP="00FB542F">
      <w:pPr>
        <w:autoSpaceDE w:val="0"/>
        <w:autoSpaceDN w:val="0"/>
        <w:adjustRightInd w:val="0"/>
        <w:ind w:left="1800"/>
        <w:rPr>
          <w:rFonts w:ascii="Consolas" w:hAnsi="Consolas" w:cs="Consolas"/>
          <w:color w:val="000000"/>
          <w:sz w:val="19"/>
          <w:szCs w:val="19"/>
          <w:lang w:bidi="hi-IN"/>
        </w:rPr>
      </w:pPr>
      <w:r>
        <w:rPr>
          <w:rFonts w:ascii="Consolas" w:hAnsi="Consolas" w:cs="Consolas"/>
          <w:color w:val="0000FF"/>
          <w:sz w:val="19"/>
          <w:szCs w:val="19"/>
          <w:lang w:bidi="hi-IN"/>
        </w:rPr>
        <w:t>FROM</w:t>
      </w:r>
      <w:r>
        <w:rPr>
          <w:rFonts w:ascii="Consolas" w:hAnsi="Consolas" w:cs="Consolas"/>
          <w:color w:val="000000"/>
          <w:sz w:val="19"/>
          <w:szCs w:val="19"/>
          <w:lang w:bidi="hi-IN"/>
        </w:rPr>
        <w:t xml:space="preserve"> Students</w:t>
      </w:r>
    </w:p>
    <w:p w:rsidR="00FB542F" w:rsidRDefault="00FB542F" w:rsidP="00FB542F">
      <w:pPr>
        <w:autoSpaceDE w:val="0"/>
        <w:autoSpaceDN w:val="0"/>
        <w:adjustRightInd w:val="0"/>
        <w:ind w:left="1800"/>
        <w:rPr>
          <w:rFonts w:ascii="Consolas" w:hAnsi="Consolas" w:cs="Consolas"/>
          <w:color w:val="000000"/>
          <w:sz w:val="19"/>
          <w:szCs w:val="19"/>
          <w:lang w:bidi="hi-IN"/>
        </w:rPr>
      </w:pPr>
      <w:r>
        <w:rPr>
          <w:rFonts w:ascii="Consolas" w:hAnsi="Consolas" w:cs="Consolas"/>
          <w:color w:val="0000FF"/>
          <w:sz w:val="19"/>
          <w:szCs w:val="19"/>
          <w:lang w:bidi="hi-IN"/>
        </w:rPr>
        <w:t>WHERE</w:t>
      </w:r>
      <w:r>
        <w:rPr>
          <w:rFonts w:ascii="Consolas" w:hAnsi="Consolas" w:cs="Consolas"/>
          <w:color w:val="000000"/>
          <w:sz w:val="19"/>
          <w:szCs w:val="19"/>
          <w:lang w:bidi="hi-IN"/>
        </w:rPr>
        <w:t xml:space="preserve"> student_id </w:t>
      </w:r>
      <w:r>
        <w:rPr>
          <w:rFonts w:ascii="Consolas" w:hAnsi="Consolas" w:cs="Consolas"/>
          <w:color w:val="808080"/>
          <w:sz w:val="19"/>
          <w:szCs w:val="19"/>
          <w:lang w:bidi="hi-IN"/>
        </w:rPr>
        <w:t>IN</w:t>
      </w:r>
      <w:r>
        <w:rPr>
          <w:rFonts w:ascii="Consolas" w:hAnsi="Consolas" w:cs="Consolas"/>
          <w:color w:val="0000FF"/>
          <w:sz w:val="19"/>
          <w:szCs w:val="19"/>
          <w:lang w:bidi="hi-IN"/>
        </w:rPr>
        <w:t xml:space="preserve"> </w:t>
      </w:r>
      <w:r>
        <w:rPr>
          <w:rFonts w:ascii="Consolas" w:hAnsi="Consolas" w:cs="Consolas"/>
          <w:color w:val="808080"/>
          <w:sz w:val="19"/>
          <w:szCs w:val="19"/>
          <w:lang w:bidi="hi-IN"/>
        </w:rPr>
        <w:t>(</w:t>
      </w:r>
    </w:p>
    <w:p w:rsidR="00FB542F" w:rsidRDefault="00FB542F" w:rsidP="00FB542F">
      <w:pPr>
        <w:autoSpaceDE w:val="0"/>
        <w:autoSpaceDN w:val="0"/>
        <w:adjustRightInd w:val="0"/>
        <w:ind w:left="1800"/>
        <w:rPr>
          <w:rFonts w:ascii="Consolas" w:hAnsi="Consolas" w:cs="Consolas"/>
          <w:color w:val="000000"/>
          <w:sz w:val="19"/>
          <w:szCs w:val="19"/>
          <w:lang w:bidi="hi-IN"/>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SELECT</w:t>
      </w:r>
      <w:r>
        <w:rPr>
          <w:rFonts w:ascii="Consolas" w:hAnsi="Consolas" w:cs="Consolas"/>
          <w:color w:val="000000"/>
          <w:sz w:val="19"/>
          <w:szCs w:val="19"/>
          <w:lang w:bidi="hi-IN"/>
        </w:rPr>
        <w:t xml:space="preserve"> student_id</w:t>
      </w:r>
    </w:p>
    <w:p w:rsidR="00FB542F" w:rsidRDefault="00FB542F" w:rsidP="00FB542F">
      <w:pPr>
        <w:autoSpaceDE w:val="0"/>
        <w:autoSpaceDN w:val="0"/>
        <w:adjustRightInd w:val="0"/>
        <w:ind w:left="1800"/>
        <w:rPr>
          <w:rFonts w:ascii="Consolas" w:hAnsi="Consolas" w:cs="Consolas"/>
          <w:color w:val="000000"/>
          <w:sz w:val="19"/>
          <w:szCs w:val="19"/>
          <w:lang w:bidi="hi-IN"/>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FROM</w:t>
      </w:r>
      <w:r>
        <w:rPr>
          <w:rFonts w:ascii="Consolas" w:hAnsi="Consolas" w:cs="Consolas"/>
          <w:color w:val="000000"/>
          <w:sz w:val="19"/>
          <w:szCs w:val="19"/>
          <w:lang w:bidi="hi-IN"/>
        </w:rPr>
        <w:t xml:space="preserve"> Payments</w:t>
      </w:r>
    </w:p>
    <w:p w:rsidR="00FB542F" w:rsidRDefault="00FB542F" w:rsidP="00FB542F">
      <w:pPr>
        <w:autoSpaceDE w:val="0"/>
        <w:autoSpaceDN w:val="0"/>
        <w:adjustRightInd w:val="0"/>
        <w:ind w:left="1800"/>
        <w:rPr>
          <w:rFonts w:ascii="Consolas" w:hAnsi="Consolas" w:cs="Consolas"/>
          <w:color w:val="000000"/>
          <w:sz w:val="19"/>
          <w:szCs w:val="19"/>
          <w:lang w:bidi="hi-IN"/>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GROUP</w:t>
      </w:r>
      <w:r>
        <w:rPr>
          <w:rFonts w:ascii="Consolas" w:hAnsi="Consolas" w:cs="Consolas"/>
          <w:color w:val="000000"/>
          <w:sz w:val="19"/>
          <w:szCs w:val="19"/>
          <w:lang w:bidi="hi-IN"/>
        </w:rPr>
        <w:t xml:space="preserve"> </w:t>
      </w:r>
      <w:r>
        <w:rPr>
          <w:rFonts w:ascii="Consolas" w:hAnsi="Consolas" w:cs="Consolas"/>
          <w:color w:val="0000FF"/>
          <w:sz w:val="19"/>
          <w:szCs w:val="19"/>
          <w:lang w:bidi="hi-IN"/>
        </w:rPr>
        <w:t>BY</w:t>
      </w:r>
      <w:r>
        <w:rPr>
          <w:rFonts w:ascii="Consolas" w:hAnsi="Consolas" w:cs="Consolas"/>
          <w:color w:val="000000"/>
          <w:sz w:val="19"/>
          <w:szCs w:val="19"/>
          <w:lang w:bidi="hi-IN"/>
        </w:rPr>
        <w:t xml:space="preserve"> student_id</w:t>
      </w:r>
    </w:p>
    <w:p w:rsidR="00FB542F" w:rsidRDefault="00FB542F" w:rsidP="00FB542F">
      <w:pPr>
        <w:pStyle w:val="ListParagraph"/>
        <w:spacing w:before="4" w:line="259" w:lineRule="auto"/>
        <w:ind w:left="2160" w:right="1448"/>
        <w:rPr>
          <w:rFonts w:ascii="Calibri" w:eastAsia="Calibri" w:hAnsi="Calibri" w:cs="Calibri"/>
          <w:sz w:val="22"/>
          <w:szCs w:val="22"/>
        </w:rPr>
      </w:pPr>
      <w:r>
        <w:rPr>
          <w:rFonts w:ascii="Consolas" w:hAnsi="Consolas" w:cs="Consolas"/>
          <w:color w:val="000000"/>
          <w:sz w:val="19"/>
          <w:szCs w:val="19"/>
          <w:lang w:bidi="hi-IN"/>
        </w:rPr>
        <w:t xml:space="preserve">    </w:t>
      </w:r>
      <w:r>
        <w:rPr>
          <w:rFonts w:ascii="Consolas" w:hAnsi="Consolas" w:cs="Consolas"/>
          <w:color w:val="0000FF"/>
          <w:sz w:val="19"/>
          <w:szCs w:val="19"/>
          <w:lang w:bidi="hi-IN"/>
        </w:rPr>
        <w:t>HAVING</w:t>
      </w:r>
      <w:r>
        <w:rPr>
          <w:rFonts w:ascii="Consolas" w:hAnsi="Consolas" w:cs="Consolas"/>
          <w:color w:val="000000"/>
          <w:sz w:val="19"/>
          <w:szCs w:val="19"/>
          <w:lang w:bidi="hi-IN"/>
        </w:rPr>
        <w:t xml:space="preserve"> </w:t>
      </w:r>
      <w:r>
        <w:rPr>
          <w:rFonts w:ascii="Consolas" w:hAnsi="Consolas" w:cs="Consolas"/>
          <w:color w:val="FF00FF"/>
          <w:sz w:val="19"/>
          <w:szCs w:val="19"/>
          <w:lang w:bidi="hi-IN"/>
        </w:rPr>
        <w:t>COUNT</w:t>
      </w:r>
      <w:r>
        <w:rPr>
          <w:rFonts w:ascii="Consolas" w:hAnsi="Consolas" w:cs="Consolas"/>
          <w:color w:val="808080"/>
          <w:sz w:val="19"/>
          <w:szCs w:val="19"/>
          <w:lang w:bidi="hi-IN"/>
        </w:rPr>
        <w:t>(</w:t>
      </w:r>
      <w:r>
        <w:rPr>
          <w:rFonts w:ascii="Consolas" w:hAnsi="Consolas" w:cs="Consolas"/>
          <w:color w:val="000000"/>
          <w:sz w:val="19"/>
          <w:szCs w:val="19"/>
          <w:lang w:bidi="hi-IN"/>
        </w:rPr>
        <w:t>payment_id</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808080"/>
          <w:sz w:val="19"/>
          <w:szCs w:val="19"/>
          <w:lang w:bidi="hi-IN"/>
        </w:rPr>
        <w:t>&gt;</w:t>
      </w:r>
      <w:r>
        <w:rPr>
          <w:rFonts w:ascii="Consolas" w:hAnsi="Consolas" w:cs="Consolas"/>
          <w:color w:val="000000"/>
          <w:sz w:val="19"/>
          <w:szCs w:val="19"/>
          <w:lang w:bidi="hi-IN"/>
        </w:rPr>
        <w:t xml:space="preserve"> 1</w:t>
      </w:r>
      <w:r>
        <w:rPr>
          <w:rFonts w:ascii="Consolas" w:hAnsi="Consolas" w:cs="Consolas"/>
          <w:color w:val="808080"/>
          <w:sz w:val="19"/>
          <w:szCs w:val="19"/>
          <w:lang w:bidi="hi-IN"/>
        </w:rPr>
        <w:t>);</w:t>
      </w:r>
    </w:p>
    <w:p w:rsidR="00FB542F" w:rsidRPr="00FB542F" w:rsidRDefault="00FB542F" w:rsidP="00D055B6">
      <w:pPr>
        <w:pStyle w:val="ListParagraph"/>
        <w:spacing w:before="4" w:line="259" w:lineRule="auto"/>
        <w:ind w:left="2160" w:right="400"/>
        <w:rPr>
          <w:rFonts w:ascii="Calibri" w:eastAsia="Calibri" w:hAnsi="Calibri" w:cs="Calibri"/>
          <w:sz w:val="22"/>
          <w:szCs w:val="22"/>
        </w:rPr>
      </w:pPr>
      <w:r>
        <w:rPr>
          <w:rFonts w:ascii="Calibri" w:eastAsia="Calibri" w:hAnsi="Calibri" w:cs="Calibri"/>
          <w:noProof/>
          <w:sz w:val="22"/>
          <w:szCs w:val="22"/>
          <w:lang w:bidi="hi-IN"/>
        </w:rPr>
        <w:lastRenderedPageBreak/>
        <w:drawing>
          <wp:inline distT="0" distB="0" distL="0" distR="0">
            <wp:extent cx="4869180" cy="3383280"/>
            <wp:effectExtent l="1905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srcRect/>
                    <a:stretch>
                      <a:fillRect/>
                    </a:stretch>
                  </pic:blipFill>
                  <pic:spPr bwMode="auto">
                    <a:xfrm>
                      <a:off x="0" y="0"/>
                      <a:ext cx="4869180" cy="3383280"/>
                    </a:xfrm>
                    <a:prstGeom prst="rect">
                      <a:avLst/>
                    </a:prstGeom>
                    <a:noFill/>
                    <a:ln w="9525">
                      <a:noFill/>
                      <a:miter lim="800000"/>
                      <a:headEnd/>
                      <a:tailEnd/>
                    </a:ln>
                  </pic:spPr>
                </pic:pic>
              </a:graphicData>
            </a:graphic>
          </wp:inline>
        </w:drawing>
      </w:r>
    </w:p>
    <w:p w:rsidR="00054720" w:rsidRPr="006E65C6" w:rsidRDefault="0064760D" w:rsidP="006E65C6">
      <w:pPr>
        <w:pStyle w:val="ListParagraph"/>
        <w:numPr>
          <w:ilvl w:val="0"/>
          <w:numId w:val="7"/>
        </w:numPr>
        <w:spacing w:before="1" w:line="259" w:lineRule="auto"/>
        <w:ind w:right="1113"/>
        <w:jc w:val="both"/>
        <w:rPr>
          <w:rFonts w:ascii="Calibri" w:eastAsia="Calibri" w:hAnsi="Calibri" w:cs="Calibri"/>
          <w:sz w:val="22"/>
          <w:szCs w:val="22"/>
        </w:rPr>
      </w:pPr>
      <w:r w:rsidRPr="006E65C6">
        <w:rPr>
          <w:rFonts w:ascii="Calibri" w:eastAsia="Calibri" w:hAnsi="Calibri" w:cs="Calibri"/>
          <w:sz w:val="22"/>
          <w:szCs w:val="22"/>
        </w:rPr>
        <w:t>Write an SQL query to calculate the total payments made by each student. Join the "Students" table with the "Payments" table and use GROUP BY to calculate the sum of payments for each student.</w:t>
      </w:r>
    </w:p>
    <w:p w:rsidR="009365A1" w:rsidRDefault="006E65C6" w:rsidP="009365A1">
      <w:pPr>
        <w:autoSpaceDE w:val="0"/>
        <w:autoSpaceDN w:val="0"/>
        <w:adjustRightInd w:val="0"/>
        <w:ind w:left="2160"/>
        <w:rPr>
          <w:rFonts w:ascii="Consolas" w:hAnsi="Consolas" w:cs="Consolas"/>
          <w:color w:val="000000"/>
          <w:sz w:val="19"/>
          <w:szCs w:val="19"/>
          <w:lang w:bidi="hi-IN"/>
        </w:rPr>
      </w:pPr>
      <w:r>
        <w:rPr>
          <w:rFonts w:ascii="Calibri" w:eastAsia="Calibri" w:hAnsi="Calibri" w:cs="Calibri"/>
          <w:sz w:val="22"/>
          <w:szCs w:val="22"/>
        </w:rPr>
        <w:t>Ans)</w:t>
      </w:r>
      <w:r w:rsidR="009365A1" w:rsidRPr="009365A1">
        <w:rPr>
          <w:rFonts w:ascii="Consolas" w:hAnsi="Consolas" w:cs="Consolas"/>
          <w:color w:val="0000FF"/>
          <w:sz w:val="19"/>
          <w:szCs w:val="19"/>
          <w:lang w:bidi="hi-IN"/>
        </w:rPr>
        <w:t xml:space="preserve"> </w:t>
      </w:r>
      <w:r w:rsidR="009365A1">
        <w:rPr>
          <w:rFonts w:ascii="Consolas" w:hAnsi="Consolas" w:cs="Consolas"/>
          <w:color w:val="0000FF"/>
          <w:sz w:val="19"/>
          <w:szCs w:val="19"/>
          <w:lang w:bidi="hi-IN"/>
        </w:rPr>
        <w:t>SELECT</w:t>
      </w:r>
      <w:r w:rsidR="009365A1">
        <w:rPr>
          <w:rFonts w:ascii="Consolas" w:hAnsi="Consolas" w:cs="Consolas"/>
          <w:color w:val="000000"/>
          <w:sz w:val="19"/>
          <w:szCs w:val="19"/>
          <w:lang w:bidi="hi-IN"/>
        </w:rPr>
        <w:t xml:space="preserve"> s</w:t>
      </w:r>
      <w:r w:rsidR="009365A1">
        <w:rPr>
          <w:rFonts w:ascii="Consolas" w:hAnsi="Consolas" w:cs="Consolas"/>
          <w:color w:val="808080"/>
          <w:sz w:val="19"/>
          <w:szCs w:val="19"/>
          <w:lang w:bidi="hi-IN"/>
        </w:rPr>
        <w:t>.</w:t>
      </w:r>
      <w:r w:rsidR="009365A1">
        <w:rPr>
          <w:rFonts w:ascii="Consolas" w:hAnsi="Consolas" w:cs="Consolas"/>
          <w:color w:val="000000"/>
          <w:sz w:val="19"/>
          <w:szCs w:val="19"/>
          <w:lang w:bidi="hi-IN"/>
        </w:rPr>
        <w:t>student_id</w:t>
      </w:r>
      <w:r w:rsidR="009365A1">
        <w:rPr>
          <w:rFonts w:ascii="Consolas" w:hAnsi="Consolas" w:cs="Consolas"/>
          <w:color w:val="808080"/>
          <w:sz w:val="19"/>
          <w:szCs w:val="19"/>
          <w:lang w:bidi="hi-IN"/>
        </w:rPr>
        <w:t>,</w:t>
      </w:r>
      <w:r w:rsidR="009365A1">
        <w:rPr>
          <w:rFonts w:ascii="Consolas" w:hAnsi="Consolas" w:cs="Consolas"/>
          <w:color w:val="000000"/>
          <w:sz w:val="19"/>
          <w:szCs w:val="19"/>
          <w:lang w:bidi="hi-IN"/>
        </w:rPr>
        <w:t xml:space="preserve"> s</w:t>
      </w:r>
      <w:r w:rsidR="009365A1">
        <w:rPr>
          <w:rFonts w:ascii="Consolas" w:hAnsi="Consolas" w:cs="Consolas"/>
          <w:color w:val="808080"/>
          <w:sz w:val="19"/>
          <w:szCs w:val="19"/>
          <w:lang w:bidi="hi-IN"/>
        </w:rPr>
        <w:t>.</w:t>
      </w:r>
      <w:r w:rsidR="009365A1">
        <w:rPr>
          <w:rFonts w:ascii="Consolas" w:hAnsi="Consolas" w:cs="Consolas"/>
          <w:color w:val="000000"/>
          <w:sz w:val="19"/>
          <w:szCs w:val="19"/>
          <w:lang w:bidi="hi-IN"/>
        </w:rPr>
        <w:t>first_name</w:t>
      </w:r>
      <w:r w:rsidR="009365A1">
        <w:rPr>
          <w:rFonts w:ascii="Consolas" w:hAnsi="Consolas" w:cs="Consolas"/>
          <w:color w:val="808080"/>
          <w:sz w:val="19"/>
          <w:szCs w:val="19"/>
          <w:lang w:bidi="hi-IN"/>
        </w:rPr>
        <w:t>,</w:t>
      </w:r>
      <w:r w:rsidR="009365A1">
        <w:rPr>
          <w:rFonts w:ascii="Consolas" w:hAnsi="Consolas" w:cs="Consolas"/>
          <w:color w:val="000000"/>
          <w:sz w:val="19"/>
          <w:szCs w:val="19"/>
          <w:lang w:bidi="hi-IN"/>
        </w:rPr>
        <w:t xml:space="preserve"> s</w:t>
      </w:r>
      <w:r w:rsidR="009365A1">
        <w:rPr>
          <w:rFonts w:ascii="Consolas" w:hAnsi="Consolas" w:cs="Consolas"/>
          <w:color w:val="808080"/>
          <w:sz w:val="19"/>
          <w:szCs w:val="19"/>
          <w:lang w:bidi="hi-IN"/>
        </w:rPr>
        <w:t>.</w:t>
      </w:r>
      <w:r w:rsidR="009365A1">
        <w:rPr>
          <w:rFonts w:ascii="Consolas" w:hAnsi="Consolas" w:cs="Consolas"/>
          <w:color w:val="000000"/>
          <w:sz w:val="19"/>
          <w:szCs w:val="19"/>
          <w:lang w:bidi="hi-IN"/>
        </w:rPr>
        <w:t>last_name</w:t>
      </w:r>
      <w:r w:rsidR="009365A1">
        <w:rPr>
          <w:rFonts w:ascii="Consolas" w:hAnsi="Consolas" w:cs="Consolas"/>
          <w:color w:val="808080"/>
          <w:sz w:val="19"/>
          <w:szCs w:val="19"/>
          <w:lang w:bidi="hi-IN"/>
        </w:rPr>
        <w:t>,</w:t>
      </w:r>
      <w:r w:rsidR="009365A1">
        <w:rPr>
          <w:rFonts w:ascii="Consolas" w:hAnsi="Consolas" w:cs="Consolas"/>
          <w:color w:val="000000"/>
          <w:sz w:val="19"/>
          <w:szCs w:val="19"/>
          <w:lang w:bidi="hi-IN"/>
        </w:rPr>
        <w:t xml:space="preserve"> </w:t>
      </w:r>
      <w:r w:rsidR="009365A1">
        <w:rPr>
          <w:rFonts w:ascii="Consolas" w:hAnsi="Consolas" w:cs="Consolas"/>
          <w:color w:val="FF00FF"/>
          <w:sz w:val="19"/>
          <w:szCs w:val="19"/>
          <w:lang w:bidi="hi-IN"/>
        </w:rPr>
        <w:t>SUM</w:t>
      </w:r>
      <w:r w:rsidR="009365A1">
        <w:rPr>
          <w:rFonts w:ascii="Consolas" w:hAnsi="Consolas" w:cs="Consolas"/>
          <w:color w:val="808080"/>
          <w:sz w:val="19"/>
          <w:szCs w:val="19"/>
          <w:lang w:bidi="hi-IN"/>
        </w:rPr>
        <w:t>(</w:t>
      </w:r>
      <w:r w:rsidR="009365A1">
        <w:rPr>
          <w:rFonts w:ascii="Consolas" w:hAnsi="Consolas" w:cs="Consolas"/>
          <w:color w:val="000000"/>
          <w:sz w:val="19"/>
          <w:szCs w:val="19"/>
          <w:lang w:bidi="hi-IN"/>
        </w:rPr>
        <w:t>p</w:t>
      </w:r>
      <w:r w:rsidR="009365A1">
        <w:rPr>
          <w:rFonts w:ascii="Consolas" w:hAnsi="Consolas" w:cs="Consolas"/>
          <w:color w:val="808080"/>
          <w:sz w:val="19"/>
          <w:szCs w:val="19"/>
          <w:lang w:bidi="hi-IN"/>
        </w:rPr>
        <w:t>.</w:t>
      </w:r>
      <w:r w:rsidR="009365A1">
        <w:rPr>
          <w:rFonts w:ascii="Consolas" w:hAnsi="Consolas" w:cs="Consolas"/>
          <w:color w:val="000000"/>
          <w:sz w:val="19"/>
          <w:szCs w:val="19"/>
          <w:lang w:bidi="hi-IN"/>
        </w:rPr>
        <w:t>amount</w:t>
      </w:r>
      <w:r w:rsidR="009365A1">
        <w:rPr>
          <w:rFonts w:ascii="Consolas" w:hAnsi="Consolas" w:cs="Consolas"/>
          <w:color w:val="808080"/>
          <w:sz w:val="19"/>
          <w:szCs w:val="19"/>
          <w:lang w:bidi="hi-IN"/>
        </w:rPr>
        <w:t>)</w:t>
      </w:r>
      <w:r w:rsidR="009365A1">
        <w:rPr>
          <w:rFonts w:ascii="Consolas" w:hAnsi="Consolas" w:cs="Consolas"/>
          <w:color w:val="000000"/>
          <w:sz w:val="19"/>
          <w:szCs w:val="19"/>
          <w:lang w:bidi="hi-IN"/>
        </w:rPr>
        <w:t xml:space="preserve"> </w:t>
      </w:r>
      <w:r w:rsidR="009365A1">
        <w:rPr>
          <w:rFonts w:ascii="Consolas" w:hAnsi="Consolas" w:cs="Consolas"/>
          <w:color w:val="0000FF"/>
          <w:sz w:val="19"/>
          <w:szCs w:val="19"/>
          <w:lang w:bidi="hi-IN"/>
        </w:rPr>
        <w:t>AS</w:t>
      </w:r>
      <w:r w:rsidR="009365A1">
        <w:rPr>
          <w:rFonts w:ascii="Consolas" w:hAnsi="Consolas" w:cs="Consolas"/>
          <w:color w:val="000000"/>
          <w:sz w:val="19"/>
          <w:szCs w:val="19"/>
          <w:lang w:bidi="hi-IN"/>
        </w:rPr>
        <w:t xml:space="preserve"> total_payments</w:t>
      </w:r>
    </w:p>
    <w:p w:rsidR="009365A1" w:rsidRDefault="009365A1" w:rsidP="009365A1">
      <w:pPr>
        <w:autoSpaceDE w:val="0"/>
        <w:autoSpaceDN w:val="0"/>
        <w:adjustRightInd w:val="0"/>
        <w:ind w:left="2160"/>
        <w:rPr>
          <w:rFonts w:ascii="Consolas" w:hAnsi="Consolas" w:cs="Consolas"/>
          <w:color w:val="000000"/>
          <w:sz w:val="19"/>
          <w:szCs w:val="19"/>
          <w:lang w:bidi="hi-IN"/>
        </w:rPr>
      </w:pPr>
      <w:r>
        <w:rPr>
          <w:rFonts w:ascii="Consolas" w:hAnsi="Consolas" w:cs="Consolas"/>
          <w:color w:val="0000FF"/>
          <w:sz w:val="19"/>
          <w:szCs w:val="19"/>
          <w:lang w:bidi="hi-IN"/>
        </w:rPr>
        <w:t>FROM</w:t>
      </w:r>
      <w:r>
        <w:rPr>
          <w:rFonts w:ascii="Consolas" w:hAnsi="Consolas" w:cs="Consolas"/>
          <w:color w:val="000000"/>
          <w:sz w:val="19"/>
          <w:szCs w:val="19"/>
          <w:lang w:bidi="hi-IN"/>
        </w:rPr>
        <w:t xml:space="preserve"> Students s</w:t>
      </w:r>
    </w:p>
    <w:p w:rsidR="009365A1" w:rsidRDefault="009365A1" w:rsidP="009365A1">
      <w:pPr>
        <w:autoSpaceDE w:val="0"/>
        <w:autoSpaceDN w:val="0"/>
        <w:adjustRightInd w:val="0"/>
        <w:ind w:left="2160"/>
        <w:rPr>
          <w:rFonts w:ascii="Consolas" w:hAnsi="Consolas" w:cs="Consolas"/>
          <w:color w:val="000000"/>
          <w:sz w:val="19"/>
          <w:szCs w:val="19"/>
          <w:lang w:bidi="hi-IN"/>
        </w:rPr>
      </w:pPr>
      <w:r>
        <w:rPr>
          <w:rFonts w:ascii="Consolas" w:hAnsi="Consolas" w:cs="Consolas"/>
          <w:color w:val="808080"/>
          <w:sz w:val="19"/>
          <w:szCs w:val="19"/>
          <w:lang w:bidi="hi-IN"/>
        </w:rPr>
        <w:t>LEFT</w:t>
      </w:r>
      <w:r>
        <w:rPr>
          <w:rFonts w:ascii="Consolas" w:hAnsi="Consolas" w:cs="Consolas"/>
          <w:color w:val="000000"/>
          <w:sz w:val="19"/>
          <w:szCs w:val="19"/>
          <w:lang w:bidi="hi-IN"/>
        </w:rPr>
        <w:t xml:space="preserve"> </w:t>
      </w:r>
      <w:r>
        <w:rPr>
          <w:rFonts w:ascii="Consolas" w:hAnsi="Consolas" w:cs="Consolas"/>
          <w:color w:val="808080"/>
          <w:sz w:val="19"/>
          <w:szCs w:val="19"/>
          <w:lang w:bidi="hi-IN"/>
        </w:rPr>
        <w:t>JOIN</w:t>
      </w:r>
      <w:r>
        <w:rPr>
          <w:rFonts w:ascii="Consolas" w:hAnsi="Consolas" w:cs="Consolas"/>
          <w:color w:val="000000"/>
          <w:sz w:val="19"/>
          <w:szCs w:val="19"/>
          <w:lang w:bidi="hi-IN"/>
        </w:rPr>
        <w:t xml:space="preserve"> Payments p </w:t>
      </w:r>
      <w:r>
        <w:rPr>
          <w:rFonts w:ascii="Consolas" w:hAnsi="Consolas" w:cs="Consolas"/>
          <w:color w:val="0000FF"/>
          <w:sz w:val="19"/>
          <w:szCs w:val="19"/>
          <w:lang w:bidi="hi-IN"/>
        </w:rPr>
        <w:t>ON</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 xml:space="preserve">student_id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p</w:t>
      </w:r>
      <w:r>
        <w:rPr>
          <w:rFonts w:ascii="Consolas" w:hAnsi="Consolas" w:cs="Consolas"/>
          <w:color w:val="808080"/>
          <w:sz w:val="19"/>
          <w:szCs w:val="19"/>
          <w:lang w:bidi="hi-IN"/>
        </w:rPr>
        <w:t>.</w:t>
      </w:r>
      <w:r>
        <w:rPr>
          <w:rFonts w:ascii="Consolas" w:hAnsi="Consolas" w:cs="Consolas"/>
          <w:color w:val="000000"/>
          <w:sz w:val="19"/>
          <w:szCs w:val="19"/>
          <w:lang w:bidi="hi-IN"/>
        </w:rPr>
        <w:t>student_id</w:t>
      </w:r>
    </w:p>
    <w:p w:rsidR="006E65C6" w:rsidRDefault="009365A1" w:rsidP="009365A1">
      <w:pPr>
        <w:pStyle w:val="ListParagraph"/>
        <w:spacing w:before="1" w:line="259" w:lineRule="auto"/>
        <w:ind w:left="2160" w:right="1113"/>
        <w:jc w:val="both"/>
        <w:rPr>
          <w:rFonts w:ascii="Calibri" w:eastAsia="Calibri" w:hAnsi="Calibri" w:cs="Calibri"/>
          <w:sz w:val="22"/>
          <w:szCs w:val="22"/>
        </w:rPr>
      </w:pPr>
      <w:r>
        <w:rPr>
          <w:rFonts w:ascii="Consolas" w:hAnsi="Consolas" w:cs="Consolas"/>
          <w:color w:val="0000FF"/>
          <w:sz w:val="19"/>
          <w:szCs w:val="19"/>
          <w:lang w:bidi="hi-IN"/>
        </w:rPr>
        <w:t>GROUP</w:t>
      </w:r>
      <w:r>
        <w:rPr>
          <w:rFonts w:ascii="Consolas" w:hAnsi="Consolas" w:cs="Consolas"/>
          <w:color w:val="000000"/>
          <w:sz w:val="19"/>
          <w:szCs w:val="19"/>
          <w:lang w:bidi="hi-IN"/>
        </w:rPr>
        <w:t xml:space="preserve"> </w:t>
      </w:r>
      <w:r>
        <w:rPr>
          <w:rFonts w:ascii="Consolas" w:hAnsi="Consolas" w:cs="Consolas"/>
          <w:color w:val="0000FF"/>
          <w:sz w:val="19"/>
          <w:szCs w:val="19"/>
          <w:lang w:bidi="hi-IN"/>
        </w:rPr>
        <w:t>BY</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student_id</w:t>
      </w:r>
      <w:r>
        <w:rPr>
          <w:rFonts w:ascii="Consolas" w:hAnsi="Consolas" w:cs="Consolas"/>
          <w:color w:val="808080"/>
          <w:sz w:val="19"/>
          <w:szCs w:val="19"/>
          <w:lang w:bidi="hi-IN"/>
        </w:rPr>
        <w:t>,</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first_name</w:t>
      </w:r>
      <w:r>
        <w:rPr>
          <w:rFonts w:ascii="Consolas" w:hAnsi="Consolas" w:cs="Consolas"/>
          <w:color w:val="808080"/>
          <w:sz w:val="19"/>
          <w:szCs w:val="19"/>
          <w:lang w:bidi="hi-IN"/>
        </w:rPr>
        <w:t>,</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last_name</w:t>
      </w:r>
      <w:r>
        <w:rPr>
          <w:rFonts w:ascii="Consolas" w:hAnsi="Consolas" w:cs="Consolas"/>
          <w:color w:val="808080"/>
          <w:sz w:val="19"/>
          <w:szCs w:val="19"/>
          <w:lang w:bidi="hi-IN"/>
        </w:rPr>
        <w:t>;</w:t>
      </w:r>
    </w:p>
    <w:p w:rsidR="006E65C6" w:rsidRPr="006E65C6" w:rsidRDefault="006E65C6" w:rsidP="006E65C6">
      <w:pPr>
        <w:pStyle w:val="ListParagraph"/>
        <w:spacing w:before="1" w:line="259" w:lineRule="auto"/>
        <w:ind w:left="2160" w:right="1113"/>
        <w:jc w:val="both"/>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4587240" cy="2198771"/>
            <wp:effectExtent l="19050" t="0" r="3810" b="0"/>
            <wp:docPr id="1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a:srcRect/>
                    <a:stretch>
                      <a:fillRect/>
                    </a:stretch>
                  </pic:blipFill>
                  <pic:spPr bwMode="auto">
                    <a:xfrm>
                      <a:off x="0" y="0"/>
                      <a:ext cx="4589335" cy="2199775"/>
                    </a:xfrm>
                    <a:prstGeom prst="rect">
                      <a:avLst/>
                    </a:prstGeom>
                    <a:noFill/>
                    <a:ln w="9525">
                      <a:noFill/>
                      <a:miter lim="800000"/>
                      <a:headEnd/>
                      <a:tailEnd/>
                    </a:ln>
                  </pic:spPr>
                </pic:pic>
              </a:graphicData>
            </a:graphic>
          </wp:inline>
        </w:drawing>
      </w:r>
    </w:p>
    <w:p w:rsidR="00054720" w:rsidRPr="009365A1" w:rsidRDefault="0064760D" w:rsidP="009365A1">
      <w:pPr>
        <w:pStyle w:val="ListParagraph"/>
        <w:numPr>
          <w:ilvl w:val="0"/>
          <w:numId w:val="7"/>
        </w:numPr>
        <w:spacing w:before="4" w:line="258" w:lineRule="auto"/>
        <w:ind w:right="1278"/>
        <w:jc w:val="both"/>
        <w:rPr>
          <w:rFonts w:ascii="Calibri" w:eastAsia="Calibri" w:hAnsi="Calibri" w:cs="Calibri"/>
          <w:sz w:val="22"/>
          <w:szCs w:val="22"/>
        </w:rPr>
      </w:pPr>
      <w:r w:rsidRPr="009365A1">
        <w:rPr>
          <w:rFonts w:ascii="Calibri" w:eastAsia="Calibri" w:hAnsi="Calibri" w:cs="Calibri"/>
          <w:sz w:val="22"/>
          <w:szCs w:val="22"/>
        </w:rPr>
        <w:t>Retrieve a list of course names along with the count of students enrolled in each course. Use JOIN operations between the "Courses" table and the "Enrollments" table and GROUP BY to count enrollments.</w:t>
      </w:r>
    </w:p>
    <w:p w:rsidR="009365A1" w:rsidRDefault="009365A1" w:rsidP="009365A1">
      <w:pPr>
        <w:autoSpaceDE w:val="0"/>
        <w:autoSpaceDN w:val="0"/>
        <w:adjustRightInd w:val="0"/>
        <w:ind w:left="2160"/>
        <w:rPr>
          <w:rFonts w:ascii="Consolas" w:hAnsi="Consolas" w:cs="Consolas"/>
          <w:color w:val="000000"/>
          <w:sz w:val="19"/>
          <w:szCs w:val="19"/>
          <w:lang w:bidi="hi-IN"/>
        </w:rPr>
      </w:pPr>
      <w:r>
        <w:rPr>
          <w:rFonts w:ascii="Calibri" w:eastAsia="Calibri" w:hAnsi="Calibri" w:cs="Calibri"/>
          <w:sz w:val="22"/>
          <w:szCs w:val="22"/>
        </w:rPr>
        <w:t>Ans)</w:t>
      </w:r>
      <w:r w:rsidRPr="009365A1">
        <w:rPr>
          <w:rFonts w:ascii="Consolas" w:hAnsi="Consolas" w:cs="Consolas"/>
          <w:color w:val="0000FF"/>
          <w:sz w:val="19"/>
          <w:szCs w:val="19"/>
          <w:lang w:bidi="hi-IN"/>
        </w:rPr>
        <w:t xml:space="preserve"> </w:t>
      </w:r>
      <w:r>
        <w:rPr>
          <w:rFonts w:ascii="Consolas" w:hAnsi="Consolas" w:cs="Consolas"/>
          <w:color w:val="0000FF"/>
          <w:sz w:val="19"/>
          <w:szCs w:val="19"/>
          <w:lang w:bidi="hi-IN"/>
        </w:rPr>
        <w:t>SELECT</w:t>
      </w:r>
      <w:r>
        <w:rPr>
          <w:rFonts w:ascii="Consolas" w:hAnsi="Consolas" w:cs="Consolas"/>
          <w:color w:val="000000"/>
          <w:sz w:val="19"/>
          <w:szCs w:val="19"/>
          <w:lang w:bidi="hi-IN"/>
        </w:rPr>
        <w:t xml:space="preserve"> c</w:t>
      </w:r>
      <w:r>
        <w:rPr>
          <w:rFonts w:ascii="Consolas" w:hAnsi="Consolas" w:cs="Consolas"/>
          <w:color w:val="808080"/>
          <w:sz w:val="19"/>
          <w:szCs w:val="19"/>
          <w:lang w:bidi="hi-IN"/>
        </w:rPr>
        <w:t>.</w:t>
      </w:r>
      <w:r>
        <w:rPr>
          <w:rFonts w:ascii="Consolas" w:hAnsi="Consolas" w:cs="Consolas"/>
          <w:color w:val="000000"/>
          <w:sz w:val="19"/>
          <w:szCs w:val="19"/>
          <w:lang w:bidi="hi-IN"/>
        </w:rPr>
        <w:t>course_id</w:t>
      </w:r>
      <w:r>
        <w:rPr>
          <w:rFonts w:ascii="Consolas" w:hAnsi="Consolas" w:cs="Consolas"/>
          <w:color w:val="808080"/>
          <w:sz w:val="19"/>
          <w:szCs w:val="19"/>
          <w:lang w:bidi="hi-IN"/>
        </w:rPr>
        <w:t>,</w:t>
      </w:r>
      <w:r>
        <w:rPr>
          <w:rFonts w:ascii="Consolas" w:hAnsi="Consolas" w:cs="Consolas"/>
          <w:color w:val="000000"/>
          <w:sz w:val="19"/>
          <w:szCs w:val="19"/>
          <w:lang w:bidi="hi-IN"/>
        </w:rPr>
        <w:t xml:space="preserve"> c</w:t>
      </w:r>
      <w:r>
        <w:rPr>
          <w:rFonts w:ascii="Consolas" w:hAnsi="Consolas" w:cs="Consolas"/>
          <w:color w:val="808080"/>
          <w:sz w:val="19"/>
          <w:szCs w:val="19"/>
          <w:lang w:bidi="hi-IN"/>
        </w:rPr>
        <w:t>.</w:t>
      </w:r>
      <w:r>
        <w:rPr>
          <w:rFonts w:ascii="Consolas" w:hAnsi="Consolas" w:cs="Consolas"/>
          <w:color w:val="000000"/>
          <w:sz w:val="19"/>
          <w:szCs w:val="19"/>
          <w:lang w:bidi="hi-IN"/>
        </w:rPr>
        <w:t>course_name</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FF"/>
          <w:sz w:val="19"/>
          <w:szCs w:val="19"/>
          <w:lang w:bidi="hi-IN"/>
        </w:rPr>
        <w:t>COUNT</w:t>
      </w:r>
      <w:r>
        <w:rPr>
          <w:rFonts w:ascii="Consolas" w:hAnsi="Consolas" w:cs="Consolas"/>
          <w:color w:val="808080"/>
          <w:sz w:val="19"/>
          <w:szCs w:val="19"/>
          <w:lang w:bidi="hi-IN"/>
        </w:rPr>
        <w:t>(</w:t>
      </w:r>
      <w:r>
        <w:rPr>
          <w:rFonts w:ascii="Consolas" w:hAnsi="Consolas" w:cs="Consolas"/>
          <w:color w:val="000000"/>
          <w:sz w:val="19"/>
          <w:szCs w:val="19"/>
          <w:lang w:bidi="hi-IN"/>
        </w:rPr>
        <w:t>e</w:t>
      </w:r>
      <w:r>
        <w:rPr>
          <w:rFonts w:ascii="Consolas" w:hAnsi="Consolas" w:cs="Consolas"/>
          <w:color w:val="808080"/>
          <w:sz w:val="19"/>
          <w:szCs w:val="19"/>
          <w:lang w:bidi="hi-IN"/>
        </w:rPr>
        <w:t>.</w:t>
      </w:r>
      <w:r>
        <w:rPr>
          <w:rFonts w:ascii="Consolas" w:hAnsi="Consolas" w:cs="Consolas"/>
          <w:color w:val="000000"/>
          <w:sz w:val="19"/>
          <w:szCs w:val="19"/>
          <w:lang w:bidi="hi-IN"/>
        </w:rPr>
        <w:t>student_id</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0000FF"/>
          <w:sz w:val="19"/>
          <w:szCs w:val="19"/>
          <w:lang w:bidi="hi-IN"/>
        </w:rPr>
        <w:t>AS</w:t>
      </w:r>
      <w:r>
        <w:rPr>
          <w:rFonts w:ascii="Consolas" w:hAnsi="Consolas" w:cs="Consolas"/>
          <w:color w:val="000000"/>
          <w:sz w:val="19"/>
          <w:szCs w:val="19"/>
          <w:lang w:bidi="hi-IN"/>
        </w:rPr>
        <w:t xml:space="preserve"> enrolled_students_count</w:t>
      </w:r>
    </w:p>
    <w:p w:rsidR="009365A1" w:rsidRDefault="009365A1" w:rsidP="009365A1">
      <w:pPr>
        <w:autoSpaceDE w:val="0"/>
        <w:autoSpaceDN w:val="0"/>
        <w:adjustRightInd w:val="0"/>
        <w:ind w:left="2160"/>
        <w:rPr>
          <w:rFonts w:ascii="Consolas" w:hAnsi="Consolas" w:cs="Consolas"/>
          <w:color w:val="000000"/>
          <w:sz w:val="19"/>
          <w:szCs w:val="19"/>
          <w:lang w:bidi="hi-IN"/>
        </w:rPr>
      </w:pPr>
      <w:r>
        <w:rPr>
          <w:rFonts w:ascii="Consolas" w:hAnsi="Consolas" w:cs="Consolas"/>
          <w:color w:val="0000FF"/>
          <w:sz w:val="19"/>
          <w:szCs w:val="19"/>
          <w:lang w:bidi="hi-IN"/>
        </w:rPr>
        <w:t>FROM</w:t>
      </w:r>
      <w:r>
        <w:rPr>
          <w:rFonts w:ascii="Consolas" w:hAnsi="Consolas" w:cs="Consolas"/>
          <w:color w:val="000000"/>
          <w:sz w:val="19"/>
          <w:szCs w:val="19"/>
          <w:lang w:bidi="hi-IN"/>
        </w:rPr>
        <w:t xml:space="preserve"> Courses c</w:t>
      </w:r>
    </w:p>
    <w:p w:rsidR="009365A1" w:rsidRDefault="009365A1" w:rsidP="009365A1">
      <w:pPr>
        <w:autoSpaceDE w:val="0"/>
        <w:autoSpaceDN w:val="0"/>
        <w:adjustRightInd w:val="0"/>
        <w:ind w:left="2160"/>
        <w:rPr>
          <w:rFonts w:ascii="Consolas" w:hAnsi="Consolas" w:cs="Consolas"/>
          <w:color w:val="000000"/>
          <w:sz w:val="19"/>
          <w:szCs w:val="19"/>
          <w:lang w:bidi="hi-IN"/>
        </w:rPr>
      </w:pPr>
      <w:r>
        <w:rPr>
          <w:rFonts w:ascii="Consolas" w:hAnsi="Consolas" w:cs="Consolas"/>
          <w:color w:val="808080"/>
          <w:sz w:val="19"/>
          <w:szCs w:val="19"/>
          <w:lang w:bidi="hi-IN"/>
        </w:rPr>
        <w:t>LEFT</w:t>
      </w:r>
      <w:r>
        <w:rPr>
          <w:rFonts w:ascii="Consolas" w:hAnsi="Consolas" w:cs="Consolas"/>
          <w:color w:val="000000"/>
          <w:sz w:val="19"/>
          <w:szCs w:val="19"/>
          <w:lang w:bidi="hi-IN"/>
        </w:rPr>
        <w:t xml:space="preserve"> </w:t>
      </w:r>
      <w:r>
        <w:rPr>
          <w:rFonts w:ascii="Consolas" w:hAnsi="Consolas" w:cs="Consolas"/>
          <w:color w:val="808080"/>
          <w:sz w:val="19"/>
          <w:szCs w:val="19"/>
          <w:lang w:bidi="hi-IN"/>
        </w:rPr>
        <w:t>JOIN</w:t>
      </w:r>
      <w:r>
        <w:rPr>
          <w:rFonts w:ascii="Consolas" w:hAnsi="Consolas" w:cs="Consolas"/>
          <w:color w:val="000000"/>
          <w:sz w:val="19"/>
          <w:szCs w:val="19"/>
          <w:lang w:bidi="hi-IN"/>
        </w:rPr>
        <w:t xml:space="preserve"> Enrollments e </w:t>
      </w:r>
      <w:r>
        <w:rPr>
          <w:rFonts w:ascii="Consolas" w:hAnsi="Consolas" w:cs="Consolas"/>
          <w:color w:val="0000FF"/>
          <w:sz w:val="19"/>
          <w:szCs w:val="19"/>
          <w:lang w:bidi="hi-IN"/>
        </w:rPr>
        <w:t>ON</w:t>
      </w:r>
      <w:r>
        <w:rPr>
          <w:rFonts w:ascii="Consolas" w:hAnsi="Consolas" w:cs="Consolas"/>
          <w:color w:val="000000"/>
          <w:sz w:val="19"/>
          <w:szCs w:val="19"/>
          <w:lang w:bidi="hi-IN"/>
        </w:rPr>
        <w:t xml:space="preserve"> c</w:t>
      </w:r>
      <w:r>
        <w:rPr>
          <w:rFonts w:ascii="Consolas" w:hAnsi="Consolas" w:cs="Consolas"/>
          <w:color w:val="808080"/>
          <w:sz w:val="19"/>
          <w:szCs w:val="19"/>
          <w:lang w:bidi="hi-IN"/>
        </w:rPr>
        <w:t>.</w:t>
      </w:r>
      <w:r>
        <w:rPr>
          <w:rFonts w:ascii="Consolas" w:hAnsi="Consolas" w:cs="Consolas"/>
          <w:color w:val="000000"/>
          <w:sz w:val="19"/>
          <w:szCs w:val="19"/>
          <w:lang w:bidi="hi-IN"/>
        </w:rPr>
        <w:t xml:space="preserve">course_id </w:t>
      </w:r>
      <w:r>
        <w:rPr>
          <w:rFonts w:ascii="Consolas" w:hAnsi="Consolas" w:cs="Consolas"/>
          <w:color w:val="808080"/>
          <w:sz w:val="19"/>
          <w:szCs w:val="19"/>
          <w:lang w:bidi="hi-IN"/>
        </w:rPr>
        <w:t>=</w:t>
      </w:r>
      <w:r>
        <w:rPr>
          <w:rFonts w:ascii="Consolas" w:hAnsi="Consolas" w:cs="Consolas"/>
          <w:color w:val="000000"/>
          <w:sz w:val="19"/>
          <w:szCs w:val="19"/>
          <w:lang w:bidi="hi-IN"/>
        </w:rPr>
        <w:t xml:space="preserve"> e</w:t>
      </w:r>
      <w:r>
        <w:rPr>
          <w:rFonts w:ascii="Consolas" w:hAnsi="Consolas" w:cs="Consolas"/>
          <w:color w:val="808080"/>
          <w:sz w:val="19"/>
          <w:szCs w:val="19"/>
          <w:lang w:bidi="hi-IN"/>
        </w:rPr>
        <w:t>.</w:t>
      </w:r>
      <w:r>
        <w:rPr>
          <w:rFonts w:ascii="Consolas" w:hAnsi="Consolas" w:cs="Consolas"/>
          <w:color w:val="000000"/>
          <w:sz w:val="19"/>
          <w:szCs w:val="19"/>
          <w:lang w:bidi="hi-IN"/>
        </w:rPr>
        <w:t>course_id</w:t>
      </w:r>
    </w:p>
    <w:p w:rsidR="009365A1" w:rsidRDefault="009365A1" w:rsidP="009365A1">
      <w:pPr>
        <w:pStyle w:val="ListParagraph"/>
        <w:spacing w:before="4" w:line="258" w:lineRule="auto"/>
        <w:ind w:left="2160" w:right="1278"/>
        <w:jc w:val="both"/>
        <w:rPr>
          <w:rFonts w:ascii="Calibri" w:eastAsia="Calibri" w:hAnsi="Calibri" w:cs="Calibri"/>
          <w:sz w:val="22"/>
          <w:szCs w:val="22"/>
        </w:rPr>
      </w:pPr>
      <w:r>
        <w:rPr>
          <w:rFonts w:ascii="Consolas" w:hAnsi="Consolas" w:cs="Consolas"/>
          <w:color w:val="0000FF"/>
          <w:sz w:val="19"/>
          <w:szCs w:val="19"/>
          <w:lang w:bidi="hi-IN"/>
        </w:rPr>
        <w:t>GROUP</w:t>
      </w:r>
      <w:r>
        <w:rPr>
          <w:rFonts w:ascii="Consolas" w:hAnsi="Consolas" w:cs="Consolas"/>
          <w:color w:val="000000"/>
          <w:sz w:val="19"/>
          <w:szCs w:val="19"/>
          <w:lang w:bidi="hi-IN"/>
        </w:rPr>
        <w:t xml:space="preserve"> </w:t>
      </w:r>
      <w:r>
        <w:rPr>
          <w:rFonts w:ascii="Consolas" w:hAnsi="Consolas" w:cs="Consolas"/>
          <w:color w:val="0000FF"/>
          <w:sz w:val="19"/>
          <w:szCs w:val="19"/>
          <w:lang w:bidi="hi-IN"/>
        </w:rPr>
        <w:t>BY</w:t>
      </w:r>
      <w:r>
        <w:rPr>
          <w:rFonts w:ascii="Consolas" w:hAnsi="Consolas" w:cs="Consolas"/>
          <w:color w:val="000000"/>
          <w:sz w:val="19"/>
          <w:szCs w:val="19"/>
          <w:lang w:bidi="hi-IN"/>
        </w:rPr>
        <w:t xml:space="preserve"> c</w:t>
      </w:r>
      <w:r>
        <w:rPr>
          <w:rFonts w:ascii="Consolas" w:hAnsi="Consolas" w:cs="Consolas"/>
          <w:color w:val="808080"/>
          <w:sz w:val="19"/>
          <w:szCs w:val="19"/>
          <w:lang w:bidi="hi-IN"/>
        </w:rPr>
        <w:t>.</w:t>
      </w:r>
      <w:r>
        <w:rPr>
          <w:rFonts w:ascii="Consolas" w:hAnsi="Consolas" w:cs="Consolas"/>
          <w:color w:val="000000"/>
          <w:sz w:val="19"/>
          <w:szCs w:val="19"/>
          <w:lang w:bidi="hi-IN"/>
        </w:rPr>
        <w:t>course_id</w:t>
      </w:r>
      <w:r>
        <w:rPr>
          <w:rFonts w:ascii="Consolas" w:hAnsi="Consolas" w:cs="Consolas"/>
          <w:color w:val="808080"/>
          <w:sz w:val="19"/>
          <w:szCs w:val="19"/>
          <w:lang w:bidi="hi-IN"/>
        </w:rPr>
        <w:t>,</w:t>
      </w:r>
      <w:r>
        <w:rPr>
          <w:rFonts w:ascii="Consolas" w:hAnsi="Consolas" w:cs="Consolas"/>
          <w:color w:val="000000"/>
          <w:sz w:val="19"/>
          <w:szCs w:val="19"/>
          <w:lang w:bidi="hi-IN"/>
        </w:rPr>
        <w:t xml:space="preserve"> c</w:t>
      </w:r>
      <w:r>
        <w:rPr>
          <w:rFonts w:ascii="Consolas" w:hAnsi="Consolas" w:cs="Consolas"/>
          <w:color w:val="808080"/>
          <w:sz w:val="19"/>
          <w:szCs w:val="19"/>
          <w:lang w:bidi="hi-IN"/>
        </w:rPr>
        <w:t>.</w:t>
      </w:r>
      <w:r>
        <w:rPr>
          <w:rFonts w:ascii="Consolas" w:hAnsi="Consolas" w:cs="Consolas"/>
          <w:color w:val="000000"/>
          <w:sz w:val="19"/>
          <w:szCs w:val="19"/>
          <w:lang w:bidi="hi-IN"/>
        </w:rPr>
        <w:t>course_name</w:t>
      </w:r>
      <w:r>
        <w:rPr>
          <w:rFonts w:ascii="Consolas" w:hAnsi="Consolas" w:cs="Consolas"/>
          <w:color w:val="808080"/>
          <w:sz w:val="19"/>
          <w:szCs w:val="19"/>
          <w:lang w:bidi="hi-IN"/>
        </w:rPr>
        <w:t>;</w:t>
      </w:r>
    </w:p>
    <w:p w:rsidR="009365A1" w:rsidRPr="009365A1" w:rsidRDefault="009365A1" w:rsidP="009365A1">
      <w:pPr>
        <w:pStyle w:val="ListParagraph"/>
        <w:spacing w:before="4" w:line="258" w:lineRule="auto"/>
        <w:ind w:left="2160" w:right="1278"/>
        <w:jc w:val="both"/>
        <w:rPr>
          <w:rFonts w:ascii="Calibri" w:eastAsia="Calibri" w:hAnsi="Calibri" w:cs="Calibri"/>
          <w:sz w:val="22"/>
          <w:szCs w:val="22"/>
        </w:rPr>
      </w:pPr>
      <w:r>
        <w:rPr>
          <w:rFonts w:ascii="Calibri" w:eastAsia="Calibri" w:hAnsi="Calibri" w:cs="Calibri"/>
          <w:noProof/>
          <w:sz w:val="22"/>
          <w:szCs w:val="22"/>
          <w:lang w:bidi="hi-IN"/>
        </w:rPr>
        <w:lastRenderedPageBreak/>
        <w:drawing>
          <wp:inline distT="0" distB="0" distL="0" distR="0">
            <wp:extent cx="4751070" cy="2504237"/>
            <wp:effectExtent l="19050" t="0" r="0" b="0"/>
            <wp:docPr id="1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4"/>
                    <a:srcRect/>
                    <a:stretch>
                      <a:fillRect/>
                    </a:stretch>
                  </pic:blipFill>
                  <pic:spPr bwMode="auto">
                    <a:xfrm>
                      <a:off x="0" y="0"/>
                      <a:ext cx="4747791" cy="2502509"/>
                    </a:xfrm>
                    <a:prstGeom prst="rect">
                      <a:avLst/>
                    </a:prstGeom>
                    <a:noFill/>
                    <a:ln w="9525">
                      <a:noFill/>
                      <a:miter lim="800000"/>
                      <a:headEnd/>
                      <a:tailEnd/>
                    </a:ln>
                  </pic:spPr>
                </pic:pic>
              </a:graphicData>
            </a:graphic>
          </wp:inline>
        </w:drawing>
      </w:r>
    </w:p>
    <w:p w:rsidR="00054720" w:rsidRDefault="0064760D">
      <w:pPr>
        <w:spacing w:before="5"/>
        <w:ind w:left="1800"/>
        <w:rPr>
          <w:rFonts w:ascii="Calibri" w:eastAsia="Calibri" w:hAnsi="Calibri" w:cs="Calibri"/>
          <w:sz w:val="22"/>
          <w:szCs w:val="22"/>
        </w:rPr>
      </w:pPr>
      <w:r>
        <w:rPr>
          <w:rFonts w:ascii="Calibri" w:eastAsia="Calibri" w:hAnsi="Calibri" w:cs="Calibri"/>
          <w:sz w:val="22"/>
          <w:szCs w:val="22"/>
        </w:rPr>
        <w:t>13.  Calculate the average payment amount made by students. Use JOIN operations between the</w:t>
      </w:r>
    </w:p>
    <w:p w:rsidR="00054720" w:rsidRDefault="0064760D">
      <w:pPr>
        <w:spacing w:before="22"/>
        <w:ind w:left="2160"/>
        <w:rPr>
          <w:rFonts w:ascii="Calibri" w:eastAsia="Calibri" w:hAnsi="Calibri" w:cs="Calibri"/>
          <w:sz w:val="22"/>
          <w:szCs w:val="22"/>
        </w:rPr>
      </w:pPr>
      <w:r>
        <w:rPr>
          <w:rFonts w:ascii="Calibri" w:eastAsia="Calibri" w:hAnsi="Calibri" w:cs="Calibri"/>
          <w:sz w:val="22"/>
          <w:szCs w:val="22"/>
        </w:rPr>
        <w:t>"Students" table and the "Payments" table and GROUP BY to calculate the average.</w:t>
      </w:r>
    </w:p>
    <w:p w:rsidR="009365A1" w:rsidRDefault="009365A1" w:rsidP="009365A1">
      <w:pPr>
        <w:autoSpaceDE w:val="0"/>
        <w:autoSpaceDN w:val="0"/>
        <w:adjustRightInd w:val="0"/>
        <w:ind w:left="2160"/>
        <w:rPr>
          <w:rFonts w:ascii="Consolas" w:hAnsi="Consolas" w:cs="Consolas"/>
          <w:color w:val="000000"/>
          <w:sz w:val="19"/>
          <w:szCs w:val="19"/>
          <w:lang w:bidi="hi-IN"/>
        </w:rPr>
      </w:pPr>
      <w:r>
        <w:rPr>
          <w:rFonts w:ascii="Calibri" w:eastAsia="Calibri" w:hAnsi="Calibri" w:cs="Calibri"/>
          <w:sz w:val="22"/>
          <w:szCs w:val="22"/>
        </w:rPr>
        <w:t>Ans)</w:t>
      </w:r>
      <w:r w:rsidRPr="009365A1">
        <w:rPr>
          <w:rFonts w:ascii="Consolas" w:hAnsi="Consolas" w:cs="Consolas"/>
          <w:color w:val="0000FF"/>
          <w:sz w:val="19"/>
          <w:szCs w:val="19"/>
          <w:lang w:bidi="hi-IN"/>
        </w:rPr>
        <w:t xml:space="preserve"> </w:t>
      </w:r>
      <w:r>
        <w:rPr>
          <w:rFonts w:ascii="Consolas" w:hAnsi="Consolas" w:cs="Consolas"/>
          <w:color w:val="0000FF"/>
          <w:sz w:val="19"/>
          <w:szCs w:val="19"/>
          <w:lang w:bidi="hi-IN"/>
        </w:rPr>
        <w:t>SELECT</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student_id</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FF00FF"/>
          <w:sz w:val="19"/>
          <w:szCs w:val="19"/>
          <w:lang w:bidi="hi-IN"/>
        </w:rPr>
        <w:t>AVG</w:t>
      </w:r>
      <w:r>
        <w:rPr>
          <w:rFonts w:ascii="Consolas" w:hAnsi="Consolas" w:cs="Consolas"/>
          <w:color w:val="808080"/>
          <w:sz w:val="19"/>
          <w:szCs w:val="19"/>
          <w:lang w:bidi="hi-IN"/>
        </w:rPr>
        <w:t>(</w:t>
      </w:r>
      <w:r>
        <w:rPr>
          <w:rFonts w:ascii="Consolas" w:hAnsi="Consolas" w:cs="Consolas"/>
          <w:color w:val="000000"/>
          <w:sz w:val="19"/>
          <w:szCs w:val="19"/>
          <w:lang w:bidi="hi-IN"/>
        </w:rPr>
        <w:t>P</w:t>
      </w:r>
      <w:r>
        <w:rPr>
          <w:rFonts w:ascii="Consolas" w:hAnsi="Consolas" w:cs="Consolas"/>
          <w:color w:val="808080"/>
          <w:sz w:val="19"/>
          <w:szCs w:val="19"/>
          <w:lang w:bidi="hi-IN"/>
        </w:rPr>
        <w:t>.</w:t>
      </w:r>
      <w:r>
        <w:rPr>
          <w:rFonts w:ascii="Consolas" w:hAnsi="Consolas" w:cs="Consolas"/>
          <w:color w:val="000000"/>
          <w:sz w:val="19"/>
          <w:szCs w:val="19"/>
          <w:lang w:bidi="hi-IN"/>
        </w:rPr>
        <w:t>amount</w:t>
      </w:r>
      <w:r>
        <w:rPr>
          <w:rFonts w:ascii="Consolas" w:hAnsi="Consolas" w:cs="Consolas"/>
          <w:color w:val="808080"/>
          <w:sz w:val="19"/>
          <w:szCs w:val="19"/>
          <w:lang w:bidi="hi-IN"/>
        </w:rPr>
        <w:t>)</w:t>
      </w:r>
      <w:r>
        <w:rPr>
          <w:rFonts w:ascii="Consolas" w:hAnsi="Consolas" w:cs="Consolas"/>
          <w:color w:val="000000"/>
          <w:sz w:val="19"/>
          <w:szCs w:val="19"/>
          <w:lang w:bidi="hi-IN"/>
        </w:rPr>
        <w:t xml:space="preserve"> </w:t>
      </w:r>
      <w:r>
        <w:rPr>
          <w:rFonts w:ascii="Consolas" w:hAnsi="Consolas" w:cs="Consolas"/>
          <w:color w:val="0000FF"/>
          <w:sz w:val="19"/>
          <w:szCs w:val="19"/>
          <w:lang w:bidi="hi-IN"/>
        </w:rPr>
        <w:t>AS</w:t>
      </w:r>
      <w:r>
        <w:rPr>
          <w:rFonts w:ascii="Consolas" w:hAnsi="Consolas" w:cs="Consolas"/>
          <w:color w:val="000000"/>
          <w:sz w:val="19"/>
          <w:szCs w:val="19"/>
          <w:lang w:bidi="hi-IN"/>
        </w:rPr>
        <w:t xml:space="preserve"> average_payment_amount</w:t>
      </w:r>
    </w:p>
    <w:p w:rsidR="009365A1" w:rsidRDefault="009365A1" w:rsidP="009365A1">
      <w:pPr>
        <w:autoSpaceDE w:val="0"/>
        <w:autoSpaceDN w:val="0"/>
        <w:adjustRightInd w:val="0"/>
        <w:ind w:left="2160"/>
        <w:rPr>
          <w:rFonts w:ascii="Consolas" w:hAnsi="Consolas" w:cs="Consolas"/>
          <w:color w:val="000000"/>
          <w:sz w:val="19"/>
          <w:szCs w:val="19"/>
          <w:lang w:bidi="hi-IN"/>
        </w:rPr>
      </w:pPr>
      <w:r>
        <w:rPr>
          <w:rFonts w:ascii="Consolas" w:hAnsi="Consolas" w:cs="Consolas"/>
          <w:color w:val="0000FF"/>
          <w:sz w:val="19"/>
          <w:szCs w:val="19"/>
          <w:lang w:bidi="hi-IN"/>
        </w:rPr>
        <w:t>FROM</w:t>
      </w:r>
      <w:r>
        <w:rPr>
          <w:rFonts w:ascii="Consolas" w:hAnsi="Consolas" w:cs="Consolas"/>
          <w:color w:val="000000"/>
          <w:sz w:val="19"/>
          <w:szCs w:val="19"/>
          <w:lang w:bidi="hi-IN"/>
        </w:rPr>
        <w:t xml:space="preserve"> Payments P</w:t>
      </w:r>
    </w:p>
    <w:p w:rsidR="009365A1" w:rsidRDefault="009365A1" w:rsidP="009365A1">
      <w:pPr>
        <w:autoSpaceDE w:val="0"/>
        <w:autoSpaceDN w:val="0"/>
        <w:adjustRightInd w:val="0"/>
        <w:ind w:left="2160"/>
        <w:rPr>
          <w:rFonts w:ascii="Consolas" w:hAnsi="Consolas" w:cs="Consolas"/>
          <w:color w:val="000000"/>
          <w:sz w:val="19"/>
          <w:szCs w:val="19"/>
          <w:lang w:bidi="hi-IN"/>
        </w:rPr>
      </w:pPr>
      <w:r>
        <w:rPr>
          <w:rFonts w:ascii="Consolas" w:hAnsi="Consolas" w:cs="Consolas"/>
          <w:color w:val="808080"/>
          <w:sz w:val="19"/>
          <w:szCs w:val="19"/>
          <w:lang w:bidi="hi-IN"/>
        </w:rPr>
        <w:t>JOIN</w:t>
      </w:r>
      <w:r>
        <w:rPr>
          <w:rFonts w:ascii="Consolas" w:hAnsi="Consolas" w:cs="Consolas"/>
          <w:color w:val="000000"/>
          <w:sz w:val="19"/>
          <w:szCs w:val="19"/>
          <w:lang w:bidi="hi-IN"/>
        </w:rPr>
        <w:t xml:space="preserve"> Students S </w:t>
      </w:r>
      <w:r>
        <w:rPr>
          <w:rFonts w:ascii="Consolas" w:hAnsi="Consolas" w:cs="Consolas"/>
          <w:color w:val="0000FF"/>
          <w:sz w:val="19"/>
          <w:szCs w:val="19"/>
          <w:lang w:bidi="hi-IN"/>
        </w:rPr>
        <w:t>ON</w:t>
      </w:r>
      <w:r>
        <w:rPr>
          <w:rFonts w:ascii="Consolas" w:hAnsi="Consolas" w:cs="Consolas"/>
          <w:color w:val="000000"/>
          <w:sz w:val="19"/>
          <w:szCs w:val="19"/>
          <w:lang w:bidi="hi-IN"/>
        </w:rPr>
        <w:t xml:space="preserve"> P</w:t>
      </w:r>
      <w:r>
        <w:rPr>
          <w:rFonts w:ascii="Consolas" w:hAnsi="Consolas" w:cs="Consolas"/>
          <w:color w:val="808080"/>
          <w:sz w:val="19"/>
          <w:szCs w:val="19"/>
          <w:lang w:bidi="hi-IN"/>
        </w:rPr>
        <w:t>.</w:t>
      </w:r>
      <w:r>
        <w:rPr>
          <w:rFonts w:ascii="Consolas" w:hAnsi="Consolas" w:cs="Consolas"/>
          <w:color w:val="000000"/>
          <w:sz w:val="19"/>
          <w:szCs w:val="19"/>
          <w:lang w:bidi="hi-IN"/>
        </w:rPr>
        <w:t>student_id</w:t>
      </w:r>
      <w:r>
        <w:rPr>
          <w:rFonts w:ascii="Consolas" w:hAnsi="Consolas" w:cs="Consolas"/>
          <w:color w:val="808080"/>
          <w:sz w:val="19"/>
          <w:szCs w:val="19"/>
          <w:lang w:bidi="hi-IN"/>
        </w:rPr>
        <w:t>=</w:t>
      </w:r>
      <w:r>
        <w:rPr>
          <w:rFonts w:ascii="Consolas" w:hAnsi="Consolas" w:cs="Consolas"/>
          <w:color w:val="000000"/>
          <w:sz w:val="19"/>
          <w:szCs w:val="19"/>
          <w:lang w:bidi="hi-IN"/>
        </w:rPr>
        <w:t>S</w:t>
      </w:r>
      <w:r>
        <w:rPr>
          <w:rFonts w:ascii="Consolas" w:hAnsi="Consolas" w:cs="Consolas"/>
          <w:color w:val="808080"/>
          <w:sz w:val="19"/>
          <w:szCs w:val="19"/>
          <w:lang w:bidi="hi-IN"/>
        </w:rPr>
        <w:t>.</w:t>
      </w:r>
      <w:r>
        <w:rPr>
          <w:rFonts w:ascii="Consolas" w:hAnsi="Consolas" w:cs="Consolas"/>
          <w:color w:val="000000"/>
          <w:sz w:val="19"/>
          <w:szCs w:val="19"/>
          <w:lang w:bidi="hi-IN"/>
        </w:rPr>
        <w:t>student_id</w:t>
      </w:r>
    </w:p>
    <w:p w:rsidR="009365A1" w:rsidRDefault="009365A1" w:rsidP="009365A1">
      <w:pPr>
        <w:spacing w:before="22"/>
        <w:ind w:left="2160"/>
        <w:rPr>
          <w:rFonts w:ascii="Calibri" w:eastAsia="Calibri" w:hAnsi="Calibri" w:cs="Calibri"/>
          <w:sz w:val="22"/>
          <w:szCs w:val="22"/>
        </w:rPr>
      </w:pPr>
      <w:r>
        <w:rPr>
          <w:rFonts w:ascii="Consolas" w:hAnsi="Consolas" w:cs="Consolas"/>
          <w:color w:val="0000FF"/>
          <w:sz w:val="19"/>
          <w:szCs w:val="19"/>
          <w:lang w:bidi="hi-IN"/>
        </w:rPr>
        <w:t>Group</w:t>
      </w:r>
      <w:r>
        <w:rPr>
          <w:rFonts w:ascii="Consolas" w:hAnsi="Consolas" w:cs="Consolas"/>
          <w:color w:val="000000"/>
          <w:sz w:val="19"/>
          <w:szCs w:val="19"/>
          <w:lang w:bidi="hi-IN"/>
        </w:rPr>
        <w:t xml:space="preserve"> </w:t>
      </w:r>
      <w:r>
        <w:rPr>
          <w:rFonts w:ascii="Consolas" w:hAnsi="Consolas" w:cs="Consolas"/>
          <w:color w:val="0000FF"/>
          <w:sz w:val="19"/>
          <w:szCs w:val="19"/>
          <w:lang w:bidi="hi-IN"/>
        </w:rPr>
        <w:t>BY</w:t>
      </w:r>
      <w:r>
        <w:rPr>
          <w:rFonts w:ascii="Consolas" w:hAnsi="Consolas" w:cs="Consolas"/>
          <w:color w:val="000000"/>
          <w:sz w:val="19"/>
          <w:szCs w:val="19"/>
          <w:lang w:bidi="hi-IN"/>
        </w:rPr>
        <w:t xml:space="preserve"> S</w:t>
      </w:r>
      <w:r>
        <w:rPr>
          <w:rFonts w:ascii="Consolas" w:hAnsi="Consolas" w:cs="Consolas"/>
          <w:color w:val="808080"/>
          <w:sz w:val="19"/>
          <w:szCs w:val="19"/>
          <w:lang w:bidi="hi-IN"/>
        </w:rPr>
        <w:t>.</w:t>
      </w:r>
      <w:r>
        <w:rPr>
          <w:rFonts w:ascii="Consolas" w:hAnsi="Consolas" w:cs="Consolas"/>
          <w:color w:val="000000"/>
          <w:sz w:val="19"/>
          <w:szCs w:val="19"/>
          <w:lang w:bidi="hi-IN"/>
        </w:rPr>
        <w:t>student_id</w:t>
      </w:r>
      <w:r>
        <w:rPr>
          <w:rFonts w:ascii="Consolas" w:hAnsi="Consolas" w:cs="Consolas"/>
          <w:color w:val="808080"/>
          <w:sz w:val="19"/>
          <w:szCs w:val="19"/>
          <w:lang w:bidi="hi-IN"/>
        </w:rPr>
        <w:t>;</w:t>
      </w:r>
    </w:p>
    <w:p w:rsidR="009365A1" w:rsidRDefault="009365A1">
      <w:pPr>
        <w:spacing w:before="22"/>
        <w:ind w:left="2160"/>
        <w:rPr>
          <w:rFonts w:ascii="Calibri" w:eastAsia="Calibri" w:hAnsi="Calibri" w:cs="Calibri"/>
          <w:sz w:val="22"/>
          <w:szCs w:val="22"/>
        </w:rPr>
      </w:pPr>
    </w:p>
    <w:p w:rsidR="009365A1" w:rsidRDefault="009365A1" w:rsidP="00D055B6">
      <w:pPr>
        <w:spacing w:before="22"/>
        <w:ind w:left="1418"/>
        <w:rPr>
          <w:rFonts w:ascii="Calibri" w:eastAsia="Calibri" w:hAnsi="Calibri" w:cs="Calibri"/>
          <w:sz w:val="22"/>
          <w:szCs w:val="22"/>
        </w:rPr>
        <w:sectPr w:rsidR="009365A1" w:rsidSect="00D055B6">
          <w:pgSz w:w="12240" w:h="15840"/>
          <w:pgMar w:top="1280" w:right="500" w:bottom="280" w:left="0" w:header="34" w:footer="312" w:gutter="0"/>
          <w:pgBorders w:offsetFrom="page">
            <w:top w:val="single" w:sz="4" w:space="24" w:color="auto"/>
            <w:left w:val="single" w:sz="4" w:space="24" w:color="auto"/>
            <w:bottom w:val="single" w:sz="4" w:space="24" w:color="auto"/>
            <w:right w:val="single" w:sz="4" w:space="24" w:color="auto"/>
          </w:pgBorders>
          <w:cols w:space="720"/>
        </w:sectPr>
      </w:pPr>
      <w:r>
        <w:rPr>
          <w:rFonts w:ascii="Calibri" w:eastAsia="Calibri" w:hAnsi="Calibri" w:cs="Calibri"/>
          <w:noProof/>
          <w:sz w:val="22"/>
          <w:szCs w:val="22"/>
          <w:lang w:bidi="hi-IN"/>
        </w:rPr>
        <w:drawing>
          <wp:anchor distT="0" distB="0" distL="114300" distR="114300" simplePos="0" relativeHeight="251669504" behindDoc="0" locked="0" layoutInCell="1" allowOverlap="1">
            <wp:simplePos x="0" y="0"/>
            <wp:positionH relativeFrom="column">
              <wp:posOffset>918210</wp:posOffset>
            </wp:positionH>
            <wp:positionV relativeFrom="paragraph">
              <wp:posOffset>15240</wp:posOffset>
            </wp:positionV>
            <wp:extent cx="5033010" cy="3154680"/>
            <wp:effectExtent l="19050" t="0" r="0" b="0"/>
            <wp:wrapNone/>
            <wp:docPr id="1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
                    <a:srcRect/>
                    <a:stretch>
                      <a:fillRect/>
                    </a:stretch>
                  </pic:blipFill>
                  <pic:spPr bwMode="auto">
                    <a:xfrm>
                      <a:off x="0" y="0"/>
                      <a:ext cx="5033010" cy="3154680"/>
                    </a:xfrm>
                    <a:prstGeom prst="rect">
                      <a:avLst/>
                    </a:prstGeom>
                    <a:noFill/>
                    <a:ln w="9525">
                      <a:noFill/>
                      <a:miter lim="800000"/>
                      <a:headEnd/>
                      <a:tailEnd/>
                    </a:ln>
                  </pic:spPr>
                </pic:pic>
              </a:graphicData>
            </a:graphic>
          </wp:anchor>
        </w:drawing>
      </w:r>
    </w:p>
    <w:p w:rsidR="00054720" w:rsidRDefault="00054720">
      <w:pPr>
        <w:spacing w:before="4" w:line="140" w:lineRule="exact"/>
        <w:rPr>
          <w:sz w:val="14"/>
          <w:szCs w:val="14"/>
        </w:rPr>
      </w:pPr>
    </w:p>
    <w:p w:rsidR="00054720" w:rsidRDefault="0064760D">
      <w:pPr>
        <w:spacing w:before="12"/>
        <w:ind w:left="4568" w:right="4066"/>
        <w:jc w:val="center"/>
        <w:rPr>
          <w:rFonts w:ascii="Calibri" w:eastAsia="Calibri" w:hAnsi="Calibri" w:cs="Calibri"/>
          <w:sz w:val="22"/>
          <w:szCs w:val="22"/>
        </w:rPr>
      </w:pPr>
      <w:r>
        <w:rPr>
          <w:rFonts w:ascii="Calibri" w:eastAsia="Calibri" w:hAnsi="Calibri" w:cs="Calibri"/>
          <w:b/>
          <w:sz w:val="22"/>
          <w:szCs w:val="22"/>
        </w:rPr>
        <w:t>Student Information System (SIS)</w:t>
      </w:r>
    </w:p>
    <w:p w:rsidR="00054720" w:rsidRDefault="00054720">
      <w:pPr>
        <w:spacing w:before="15" w:line="240" w:lineRule="exact"/>
        <w:rPr>
          <w:sz w:val="24"/>
          <w:szCs w:val="24"/>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Implement OOPs</w:t>
      </w:r>
    </w:p>
    <w:p w:rsidR="00054720" w:rsidRDefault="00054720">
      <w:pPr>
        <w:spacing w:line="120" w:lineRule="exact"/>
        <w:rPr>
          <w:sz w:val="12"/>
          <w:szCs w:val="12"/>
        </w:rPr>
      </w:pPr>
    </w:p>
    <w:p w:rsidR="00054720" w:rsidRDefault="0064760D">
      <w:pPr>
        <w:ind w:left="1440" w:right="975"/>
        <w:rPr>
          <w:rFonts w:ascii="Calibri" w:eastAsia="Calibri" w:hAnsi="Calibri" w:cs="Calibri"/>
          <w:sz w:val="22"/>
          <w:szCs w:val="22"/>
        </w:rPr>
      </w:pPr>
      <w:r>
        <w:rPr>
          <w:rFonts w:ascii="Calibri" w:eastAsia="Calibri" w:hAnsi="Calibri" w:cs="Calibri"/>
          <w:sz w:val="22"/>
          <w:szCs w:val="22"/>
        </w:rPr>
        <w:t>A Student Information System (SIS) manages information about students, courses, student enrollments, teachers, and payments. Each student can enroll in multiple courses, each course can have multiple students, each course is taught by a teacher, and students make payments for their courses. Students have attributes such as name, date of birth, email, and phone number. Courses have attributes such as course name, course code, and instructor name. Enrollments track which students are enrolled in which courses. Teachers have attributes such as names and email. Payments track the amount and date of payments made by students.</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Task 1: Define Classes</w:t>
      </w:r>
    </w:p>
    <w:p w:rsidR="00054720" w:rsidRDefault="00054720">
      <w:pPr>
        <w:spacing w:before="1"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sz w:val="22"/>
          <w:szCs w:val="22"/>
        </w:rPr>
        <w:t>Define the following classes based on the domain description:</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 xml:space="preserve">Student </w:t>
      </w:r>
      <w:r>
        <w:rPr>
          <w:rFonts w:ascii="Calibri" w:eastAsia="Calibri" w:hAnsi="Calibri" w:cs="Calibri"/>
          <w:sz w:val="22"/>
          <w:szCs w:val="22"/>
        </w:rPr>
        <w:t>class with the following attributes:</w:t>
      </w:r>
    </w:p>
    <w:p w:rsidR="00054720" w:rsidRDefault="00054720">
      <w:pPr>
        <w:spacing w:before="2" w:line="120" w:lineRule="exact"/>
        <w:rPr>
          <w:sz w:val="12"/>
          <w:szCs w:val="12"/>
        </w:rPr>
      </w:pPr>
    </w:p>
    <w:p w:rsidR="00054720" w:rsidRDefault="0064760D">
      <w:pPr>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Student ID</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First Name</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Last Name</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Date of Birth</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Email</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Phone Number</w:t>
      </w:r>
    </w:p>
    <w:p w:rsidR="00054720" w:rsidRDefault="00054720">
      <w:pPr>
        <w:spacing w:before="8" w:line="100" w:lineRule="exact"/>
        <w:rPr>
          <w:sz w:val="11"/>
          <w:szCs w:val="11"/>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 xml:space="preserve">Course </w:t>
      </w:r>
      <w:r>
        <w:rPr>
          <w:rFonts w:ascii="Calibri" w:eastAsia="Calibri" w:hAnsi="Calibri" w:cs="Calibri"/>
          <w:sz w:val="22"/>
          <w:szCs w:val="22"/>
        </w:rPr>
        <w:t>class with the following attributes:</w:t>
      </w:r>
    </w:p>
    <w:p w:rsidR="00054720" w:rsidRDefault="00054720">
      <w:pPr>
        <w:spacing w:before="5" w:line="120" w:lineRule="exact"/>
        <w:rPr>
          <w:sz w:val="12"/>
          <w:szCs w:val="12"/>
        </w:rPr>
      </w:pPr>
    </w:p>
    <w:p w:rsidR="00054720" w:rsidRDefault="0064760D">
      <w:pPr>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Course ID</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Course Name</w:t>
      </w:r>
    </w:p>
    <w:p w:rsidR="00054720" w:rsidRDefault="0064760D">
      <w:pPr>
        <w:spacing w:before="5"/>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Course Code</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Instructor Name</w:t>
      </w:r>
    </w:p>
    <w:p w:rsidR="00054720" w:rsidRDefault="00054720">
      <w:pPr>
        <w:spacing w:before="8" w:line="100" w:lineRule="exact"/>
        <w:rPr>
          <w:sz w:val="11"/>
          <w:szCs w:val="11"/>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 xml:space="preserve">Enrollment </w:t>
      </w:r>
      <w:r>
        <w:rPr>
          <w:rFonts w:ascii="Calibri" w:eastAsia="Calibri" w:hAnsi="Calibri" w:cs="Calibri"/>
          <w:sz w:val="22"/>
          <w:szCs w:val="22"/>
        </w:rPr>
        <w:t>class to represent the relationship between students and courses. It should have attributes:</w:t>
      </w:r>
    </w:p>
    <w:p w:rsidR="00054720" w:rsidRDefault="00054720">
      <w:pPr>
        <w:spacing w:before="5" w:line="120" w:lineRule="exact"/>
        <w:rPr>
          <w:sz w:val="12"/>
          <w:szCs w:val="12"/>
        </w:rPr>
      </w:pPr>
    </w:p>
    <w:p w:rsidR="00054720" w:rsidRDefault="0064760D">
      <w:pPr>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Enrollment ID</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Student ID (reference to a Student)</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Course ID (reference to a Course)</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Enrollment Date</w:t>
      </w:r>
    </w:p>
    <w:p w:rsidR="00054720" w:rsidRDefault="00054720">
      <w:pPr>
        <w:spacing w:before="8" w:line="100" w:lineRule="exact"/>
        <w:rPr>
          <w:sz w:val="11"/>
          <w:szCs w:val="11"/>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 xml:space="preserve">Teacher </w:t>
      </w:r>
      <w:r>
        <w:rPr>
          <w:rFonts w:ascii="Calibri" w:eastAsia="Calibri" w:hAnsi="Calibri" w:cs="Calibri"/>
          <w:sz w:val="22"/>
          <w:szCs w:val="22"/>
        </w:rPr>
        <w:t>class with the following attributes:</w:t>
      </w:r>
    </w:p>
    <w:p w:rsidR="00054720" w:rsidRDefault="00054720">
      <w:pPr>
        <w:spacing w:before="5" w:line="120" w:lineRule="exact"/>
        <w:rPr>
          <w:sz w:val="12"/>
          <w:szCs w:val="12"/>
        </w:rPr>
      </w:pPr>
    </w:p>
    <w:p w:rsidR="00054720" w:rsidRDefault="0064760D">
      <w:pPr>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Teacher ID</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First Name</w:t>
      </w:r>
    </w:p>
    <w:p w:rsidR="00054720" w:rsidRDefault="0064760D">
      <w:pPr>
        <w:spacing w:before="5"/>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Last Name</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Email</w:t>
      </w:r>
    </w:p>
    <w:p w:rsidR="00054720" w:rsidRDefault="00054720">
      <w:pPr>
        <w:spacing w:before="8" w:line="100" w:lineRule="exact"/>
        <w:rPr>
          <w:sz w:val="11"/>
          <w:szCs w:val="11"/>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 xml:space="preserve">Payment </w:t>
      </w:r>
      <w:r>
        <w:rPr>
          <w:rFonts w:ascii="Calibri" w:eastAsia="Calibri" w:hAnsi="Calibri" w:cs="Calibri"/>
          <w:sz w:val="22"/>
          <w:szCs w:val="22"/>
        </w:rPr>
        <w:t>class with the following attributes:</w:t>
      </w:r>
    </w:p>
    <w:p w:rsidR="00054720" w:rsidRDefault="00054720">
      <w:pPr>
        <w:spacing w:before="5" w:line="120" w:lineRule="exact"/>
        <w:rPr>
          <w:sz w:val="12"/>
          <w:szCs w:val="12"/>
        </w:rPr>
      </w:pPr>
    </w:p>
    <w:p w:rsidR="00054720" w:rsidRDefault="0064760D">
      <w:pPr>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Payment ID</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Student ID (reference to a Student)</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Amount</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Payment Date</w:t>
      </w:r>
    </w:p>
    <w:p w:rsidR="00054720" w:rsidRDefault="00054720">
      <w:pPr>
        <w:spacing w:before="8" w:line="100" w:lineRule="exact"/>
        <w:rPr>
          <w:sz w:val="11"/>
          <w:szCs w:val="11"/>
        </w:rPr>
      </w:pPr>
    </w:p>
    <w:p w:rsidR="00054720" w:rsidRDefault="0064760D">
      <w:pPr>
        <w:ind w:left="1440"/>
        <w:rPr>
          <w:rFonts w:ascii="Calibri" w:eastAsia="Calibri" w:hAnsi="Calibri" w:cs="Calibri"/>
          <w:sz w:val="22"/>
          <w:szCs w:val="22"/>
        </w:rPr>
        <w:sectPr w:rsidR="00054720" w:rsidSect="00D055B6">
          <w:pgSz w:w="12240" w:h="15840"/>
          <w:pgMar w:top="1280" w:right="500" w:bottom="280" w:left="0" w:header="34" w:footer="312" w:gutter="0"/>
          <w:pgBorders w:offsetFrom="page">
            <w:top w:val="single" w:sz="4" w:space="24" w:color="auto"/>
            <w:left w:val="single" w:sz="4" w:space="24" w:color="auto"/>
            <w:bottom w:val="single" w:sz="4" w:space="24" w:color="auto"/>
            <w:right w:val="single" w:sz="4" w:space="24" w:color="auto"/>
          </w:pgBorders>
          <w:cols w:space="720"/>
        </w:sectPr>
      </w:pPr>
      <w:r>
        <w:rPr>
          <w:rFonts w:ascii="Calibri" w:eastAsia="Calibri" w:hAnsi="Calibri" w:cs="Calibri"/>
          <w:b/>
          <w:sz w:val="22"/>
          <w:szCs w:val="22"/>
        </w:rPr>
        <w:t>Task 2: Implement Constructors</w:t>
      </w:r>
    </w:p>
    <w:p w:rsidR="00054720" w:rsidRDefault="00054720">
      <w:pPr>
        <w:spacing w:before="4" w:line="140" w:lineRule="exact"/>
        <w:rPr>
          <w:sz w:val="14"/>
          <w:szCs w:val="14"/>
        </w:rPr>
      </w:pPr>
    </w:p>
    <w:p w:rsidR="00054720" w:rsidRDefault="0064760D">
      <w:pPr>
        <w:spacing w:before="12"/>
        <w:ind w:left="1440" w:right="900"/>
        <w:rPr>
          <w:rFonts w:ascii="Calibri" w:eastAsia="Calibri" w:hAnsi="Calibri" w:cs="Calibri"/>
          <w:sz w:val="22"/>
          <w:szCs w:val="22"/>
        </w:rPr>
      </w:pPr>
      <w:r>
        <w:rPr>
          <w:rFonts w:ascii="Calibri" w:eastAsia="Calibri" w:hAnsi="Calibri" w:cs="Calibri"/>
          <w:sz w:val="22"/>
          <w:szCs w:val="22"/>
        </w:rPr>
        <w:t>Implement constructors for each class to initialize their attributes. Constructors are special methods that are called when an object of a class is created. They are used to set initial values for the attributes of the class. Below are detailed instructions on how to implement constructors for each class in your Student Information System (SIS) assignment:</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Student Class Constructor</w:t>
      </w:r>
    </w:p>
    <w:p w:rsidR="00054720" w:rsidRDefault="00054720">
      <w:pPr>
        <w:spacing w:before="8" w:line="100" w:lineRule="exact"/>
        <w:rPr>
          <w:sz w:val="11"/>
          <w:szCs w:val="11"/>
        </w:rPr>
      </w:pPr>
    </w:p>
    <w:p w:rsidR="00054720" w:rsidRDefault="0064760D">
      <w:pPr>
        <w:ind w:left="1440" w:right="954"/>
        <w:rPr>
          <w:rFonts w:ascii="Calibri" w:eastAsia="Calibri" w:hAnsi="Calibri" w:cs="Calibri"/>
          <w:sz w:val="22"/>
          <w:szCs w:val="22"/>
        </w:rPr>
      </w:pPr>
      <w:r>
        <w:rPr>
          <w:rFonts w:ascii="Calibri" w:eastAsia="Calibri" w:hAnsi="Calibri" w:cs="Calibri"/>
          <w:sz w:val="22"/>
          <w:szCs w:val="22"/>
        </w:rPr>
        <w:t>In the Student class, you need to create a constructor that initializes the attributes of a student when an instance of the Student class is created</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SIS Class Constructor</w:t>
      </w:r>
    </w:p>
    <w:p w:rsidR="00054720" w:rsidRDefault="00054720">
      <w:pPr>
        <w:spacing w:line="120" w:lineRule="exact"/>
        <w:rPr>
          <w:sz w:val="12"/>
          <w:szCs w:val="12"/>
        </w:rPr>
      </w:pPr>
    </w:p>
    <w:p w:rsidR="00054720" w:rsidRDefault="0064760D">
      <w:pPr>
        <w:ind w:left="1440" w:right="1209"/>
        <w:jc w:val="both"/>
        <w:rPr>
          <w:rFonts w:ascii="Calibri" w:eastAsia="Calibri" w:hAnsi="Calibri" w:cs="Calibri"/>
          <w:sz w:val="22"/>
          <w:szCs w:val="22"/>
        </w:rPr>
      </w:pPr>
      <w:r>
        <w:rPr>
          <w:rFonts w:ascii="Calibri" w:eastAsia="Calibri" w:hAnsi="Calibri" w:cs="Calibri"/>
          <w:sz w:val="22"/>
          <w:szCs w:val="22"/>
        </w:rPr>
        <w:t>If you have a class that represents the Student Information System itself (e.g., SIS class), you may also implement a constructor for it. This constructor can be used to set up any initial configuration for the SIS.</w:t>
      </w:r>
    </w:p>
    <w:p w:rsidR="00054720" w:rsidRDefault="00054720">
      <w:pPr>
        <w:spacing w:before="1" w:line="120" w:lineRule="exact"/>
        <w:rPr>
          <w:sz w:val="12"/>
          <w:szCs w:val="12"/>
        </w:rPr>
      </w:pPr>
    </w:p>
    <w:p w:rsidR="00054720" w:rsidRDefault="0064760D">
      <w:pPr>
        <w:ind w:left="1440" w:right="996"/>
        <w:rPr>
          <w:rFonts w:ascii="Calibri" w:eastAsia="Calibri" w:hAnsi="Calibri" w:cs="Calibri"/>
          <w:sz w:val="22"/>
          <w:szCs w:val="22"/>
        </w:rPr>
      </w:pPr>
      <w:r>
        <w:rPr>
          <w:rFonts w:ascii="Calibri" w:eastAsia="Calibri" w:hAnsi="Calibri" w:cs="Calibri"/>
          <w:sz w:val="22"/>
          <w:szCs w:val="22"/>
        </w:rPr>
        <w:t>Repeat the above process for each class Course, Enrollment, Teacher, Payment by defining constructors that initialize their respective attributes.</w:t>
      </w:r>
    </w:p>
    <w:p w:rsidR="00054720" w:rsidRDefault="00054720">
      <w:pPr>
        <w:spacing w:before="9" w:line="100" w:lineRule="exact"/>
        <w:rPr>
          <w:sz w:val="10"/>
          <w:szCs w:val="10"/>
        </w:rPr>
      </w:pPr>
    </w:p>
    <w:p w:rsidR="00054720" w:rsidRDefault="00054720">
      <w:pPr>
        <w:spacing w:line="200" w:lineRule="exact"/>
      </w:pPr>
    </w:p>
    <w:p w:rsidR="00054720" w:rsidRDefault="00054720">
      <w:pPr>
        <w:spacing w:line="200" w:lineRule="exact"/>
      </w:pPr>
    </w:p>
    <w:p w:rsidR="00054720" w:rsidRDefault="0064760D">
      <w:pPr>
        <w:ind w:left="1440"/>
        <w:rPr>
          <w:rFonts w:ascii="Calibri" w:eastAsia="Calibri" w:hAnsi="Calibri" w:cs="Calibri"/>
          <w:sz w:val="22"/>
          <w:szCs w:val="22"/>
        </w:rPr>
      </w:pPr>
      <w:r>
        <w:rPr>
          <w:rFonts w:ascii="Calibri" w:eastAsia="Calibri" w:hAnsi="Calibri" w:cs="Calibri"/>
          <w:b/>
          <w:sz w:val="22"/>
          <w:szCs w:val="22"/>
        </w:rPr>
        <w:t>Task 3: Implement Methods</w:t>
      </w:r>
    </w:p>
    <w:p w:rsidR="00054720" w:rsidRDefault="00054720">
      <w:pPr>
        <w:spacing w:before="8" w:line="100" w:lineRule="exact"/>
        <w:rPr>
          <w:sz w:val="11"/>
          <w:szCs w:val="11"/>
        </w:rPr>
      </w:pPr>
    </w:p>
    <w:p w:rsidR="00054720" w:rsidRDefault="0064760D">
      <w:pPr>
        <w:ind w:left="1440" w:right="1205"/>
        <w:rPr>
          <w:rFonts w:ascii="Calibri" w:eastAsia="Calibri" w:hAnsi="Calibri" w:cs="Calibri"/>
          <w:sz w:val="22"/>
          <w:szCs w:val="22"/>
        </w:rPr>
      </w:pPr>
      <w:r>
        <w:rPr>
          <w:rFonts w:ascii="Calibri" w:eastAsia="Calibri" w:hAnsi="Calibri" w:cs="Calibri"/>
          <w:sz w:val="22"/>
          <w:szCs w:val="22"/>
        </w:rPr>
        <w:t>Implement methods in your classes to perform various operations related to the Student Information System (SIS). These methods will allow you to interact with and manipulate data within your system. Below are detailed instructions on how to implement methods in each class:</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sz w:val="22"/>
          <w:szCs w:val="22"/>
        </w:rPr>
        <w:t>Implement the following methods in the appropriate classes:</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Student Class:</w:t>
      </w:r>
    </w:p>
    <w:p w:rsidR="00054720" w:rsidRDefault="00054720">
      <w:pPr>
        <w:spacing w:before="5" w:line="120" w:lineRule="exact"/>
        <w:rPr>
          <w:sz w:val="12"/>
          <w:szCs w:val="12"/>
        </w:rPr>
      </w:pPr>
    </w:p>
    <w:p w:rsidR="00054720" w:rsidRDefault="0064760D">
      <w:pPr>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EnrollInCourse(course: Course): Enrolls the student in a course.</w:t>
      </w:r>
    </w:p>
    <w:p w:rsidR="00054720" w:rsidRDefault="0064760D">
      <w:pPr>
        <w:tabs>
          <w:tab w:val="left" w:pos="2160"/>
        </w:tabs>
        <w:spacing w:before="13" w:line="260" w:lineRule="exact"/>
        <w:ind w:left="2160" w:right="1287"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sz w:val="22"/>
          <w:szCs w:val="22"/>
        </w:rPr>
        <w:t>UpdateStudentInfo(firstName: string, lastName: string, dateOfBirth: DateTime, email: string, phoneNumber: string): Updates the student's information.</w:t>
      </w:r>
    </w:p>
    <w:p w:rsidR="00054720" w:rsidRDefault="0064760D">
      <w:pPr>
        <w:tabs>
          <w:tab w:val="left" w:pos="2160"/>
        </w:tabs>
        <w:spacing w:before="6"/>
        <w:ind w:left="2160" w:right="1309"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sz w:val="22"/>
          <w:szCs w:val="22"/>
        </w:rPr>
        <w:t>MakePayment(amount: decimal, paymentDate: DateTime): Records a payment made by the student.</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DisplayStudentInfo(): Displays detailed information about the student.</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GetEnrolledCourses(): Retrieves a list of courses in which the student is enrolled.</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GetPaymentHistory(): Retrieves a list of payment records for the student.</w:t>
      </w:r>
    </w:p>
    <w:p w:rsidR="00054720" w:rsidRDefault="00054720">
      <w:pPr>
        <w:spacing w:before="8" w:line="100" w:lineRule="exact"/>
        <w:rPr>
          <w:sz w:val="11"/>
          <w:szCs w:val="11"/>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Course Class:</w:t>
      </w:r>
    </w:p>
    <w:p w:rsidR="00054720" w:rsidRDefault="00054720">
      <w:pPr>
        <w:spacing w:before="5" w:line="120" w:lineRule="exact"/>
        <w:rPr>
          <w:sz w:val="12"/>
          <w:szCs w:val="12"/>
        </w:rPr>
      </w:pPr>
    </w:p>
    <w:p w:rsidR="00054720" w:rsidRDefault="0064760D">
      <w:pPr>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AssignTeacher(teacher: Teacher): Assigns a teacher to the course.</w:t>
      </w:r>
    </w:p>
    <w:p w:rsidR="00054720" w:rsidRDefault="0064760D">
      <w:pPr>
        <w:tabs>
          <w:tab w:val="left" w:pos="2160"/>
        </w:tabs>
        <w:spacing w:before="4"/>
        <w:ind w:left="2160" w:right="1148"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sz w:val="22"/>
          <w:szCs w:val="22"/>
        </w:rPr>
        <w:t>UpdateCourseInfo(courseCode: string, courseName: string, instructor: string): Updates course information.</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DisplayCourseInfo(): Displays detailed information about the course.</w:t>
      </w:r>
    </w:p>
    <w:p w:rsidR="00054720" w:rsidRDefault="0064760D">
      <w:pPr>
        <w:spacing w:before="2"/>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GetEnrollments(): Retrieves a list of student enrollments for the course.</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GetTeacher(): Retrieves the assigned teacher for the course.</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Enrollment Class:</w:t>
      </w:r>
    </w:p>
    <w:p w:rsidR="00054720" w:rsidRDefault="00054720">
      <w:pPr>
        <w:spacing w:before="5" w:line="120" w:lineRule="exact"/>
        <w:rPr>
          <w:sz w:val="12"/>
          <w:szCs w:val="12"/>
        </w:rPr>
      </w:pPr>
    </w:p>
    <w:p w:rsidR="00054720" w:rsidRDefault="0064760D">
      <w:pPr>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GetStudent(): Retrieves the student associated with the enrollment.</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GetCourse(): Retrieves the course associated with the enrollment.</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sectPr w:rsidR="00054720" w:rsidSect="00D055B6">
          <w:pgSz w:w="12240" w:h="15840"/>
          <w:pgMar w:top="1280" w:right="500" w:bottom="280" w:left="0" w:header="34" w:footer="312" w:gutter="0"/>
          <w:pgBorders w:offsetFrom="page">
            <w:top w:val="single" w:sz="4" w:space="24" w:color="auto"/>
            <w:left w:val="single" w:sz="4" w:space="24" w:color="auto"/>
            <w:bottom w:val="single" w:sz="4" w:space="24" w:color="auto"/>
            <w:right w:val="single" w:sz="4" w:space="24" w:color="auto"/>
          </w:pgBorders>
          <w:cols w:space="720"/>
        </w:sectPr>
      </w:pPr>
      <w:r>
        <w:rPr>
          <w:rFonts w:ascii="Calibri" w:eastAsia="Calibri" w:hAnsi="Calibri" w:cs="Calibri"/>
          <w:b/>
          <w:sz w:val="22"/>
          <w:szCs w:val="22"/>
        </w:rPr>
        <w:t>Teacher Class:</w:t>
      </w:r>
    </w:p>
    <w:p w:rsidR="00054720" w:rsidRDefault="00054720">
      <w:pPr>
        <w:spacing w:line="160" w:lineRule="exact"/>
        <w:rPr>
          <w:sz w:val="16"/>
          <w:szCs w:val="16"/>
        </w:rPr>
      </w:pPr>
    </w:p>
    <w:p w:rsidR="00054720" w:rsidRDefault="0064760D">
      <w:pPr>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UpdateTeacherInfo(name: string, email: string, expertise: string): Updates teacher information.</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DisplayTeacherInfo(): Displays detailed information about the teacher.</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GetAssignedCourses(): Retrieves a list of courses assigned to the teacher.</w:t>
      </w:r>
    </w:p>
    <w:p w:rsidR="00054720" w:rsidRDefault="00054720">
      <w:pPr>
        <w:spacing w:before="8" w:line="100" w:lineRule="exact"/>
        <w:rPr>
          <w:sz w:val="11"/>
          <w:szCs w:val="11"/>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Payment Class:</w:t>
      </w:r>
    </w:p>
    <w:p w:rsidR="00054720" w:rsidRDefault="00054720">
      <w:pPr>
        <w:spacing w:before="5" w:line="120" w:lineRule="exact"/>
        <w:rPr>
          <w:sz w:val="12"/>
          <w:szCs w:val="12"/>
        </w:rPr>
      </w:pPr>
    </w:p>
    <w:p w:rsidR="00054720" w:rsidRDefault="0064760D">
      <w:pPr>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GetStudent(): Retrieves the student associated with the payment.</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GetPaymentAmount(): Retrieves the payment amount.</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GetPaymentDate(): Retrieves the payment date.</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SIS Class (if you have one to manage interactions):</w:t>
      </w:r>
    </w:p>
    <w:p w:rsidR="00054720" w:rsidRDefault="00054720">
      <w:pPr>
        <w:spacing w:before="2" w:line="120" w:lineRule="exact"/>
        <w:rPr>
          <w:sz w:val="12"/>
          <w:szCs w:val="12"/>
        </w:rPr>
      </w:pPr>
    </w:p>
    <w:p w:rsidR="00054720" w:rsidRDefault="0064760D">
      <w:pPr>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EnrollStudentInCourse(student: Student, course: Course): Enrolls a student in a course.</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AssignTeacherToCourse(teacher: Teacher, course: Course): Assigns a teacher to a course.</w:t>
      </w:r>
    </w:p>
    <w:p w:rsidR="00054720" w:rsidRDefault="0064760D">
      <w:pPr>
        <w:tabs>
          <w:tab w:val="left" w:pos="2160"/>
        </w:tabs>
        <w:spacing w:before="5"/>
        <w:ind w:left="2160" w:right="1586"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sz w:val="22"/>
          <w:szCs w:val="22"/>
        </w:rPr>
        <w:t>RecordPayment(student: Student, amount: decimal, paymentDate: DateTime): Records a payment made by a student.</w:t>
      </w:r>
    </w:p>
    <w:p w:rsidR="00054720" w:rsidRDefault="0064760D">
      <w:pPr>
        <w:tabs>
          <w:tab w:val="left" w:pos="2160"/>
        </w:tabs>
        <w:spacing w:before="2"/>
        <w:ind w:left="2160" w:right="1610"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sz w:val="22"/>
          <w:szCs w:val="22"/>
        </w:rPr>
        <w:t>GenerateEnrollmentReport(course: Course): Generates a report of students enrolled in a specific course.</w:t>
      </w:r>
    </w:p>
    <w:p w:rsidR="00054720" w:rsidRDefault="0064760D">
      <w:pPr>
        <w:tabs>
          <w:tab w:val="left" w:pos="2160"/>
        </w:tabs>
        <w:spacing w:before="4"/>
        <w:ind w:left="2160" w:right="997"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sz w:val="22"/>
          <w:szCs w:val="22"/>
        </w:rPr>
        <w:t>GeneratePaymentReport(student: Student): Generates a report of payments made by a specific student.</w:t>
      </w:r>
    </w:p>
    <w:p w:rsidR="00054720" w:rsidRDefault="0064760D">
      <w:pPr>
        <w:tabs>
          <w:tab w:val="left" w:pos="2160"/>
        </w:tabs>
        <w:spacing w:before="4"/>
        <w:ind w:left="2160" w:right="1068"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sz w:val="22"/>
          <w:szCs w:val="22"/>
        </w:rPr>
        <w:t>CalculateCourseStatistics(course: Course): Calculates statistics for a specific course, such as the number of enrollments and total payments.</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Use the Methods</w:t>
      </w:r>
    </w:p>
    <w:p w:rsidR="00054720" w:rsidRDefault="00054720">
      <w:pPr>
        <w:spacing w:before="1" w:line="120" w:lineRule="exact"/>
        <w:rPr>
          <w:sz w:val="12"/>
          <w:szCs w:val="12"/>
        </w:rPr>
      </w:pPr>
    </w:p>
    <w:p w:rsidR="00054720" w:rsidRDefault="0064760D">
      <w:pPr>
        <w:ind w:left="1440" w:right="1530"/>
        <w:rPr>
          <w:rFonts w:ascii="Calibri" w:eastAsia="Calibri" w:hAnsi="Calibri" w:cs="Calibri"/>
          <w:sz w:val="22"/>
          <w:szCs w:val="22"/>
        </w:rPr>
      </w:pPr>
      <w:r>
        <w:rPr>
          <w:rFonts w:ascii="Calibri" w:eastAsia="Calibri" w:hAnsi="Calibri" w:cs="Calibri"/>
          <w:sz w:val="22"/>
          <w:szCs w:val="22"/>
        </w:rPr>
        <w:t>In your driver program or any part of your code where you want to perform actions related to the Student Information System, create instances of your classes, and use the methods you've implemented.</w:t>
      </w:r>
    </w:p>
    <w:p w:rsidR="00054720" w:rsidRDefault="00054720">
      <w:pPr>
        <w:spacing w:before="1"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sz w:val="22"/>
          <w:szCs w:val="22"/>
        </w:rPr>
        <w:t>Repeat this process for using other methods you've implemented in your classes and the SIS class.</w:t>
      </w:r>
    </w:p>
    <w:p w:rsidR="00054720" w:rsidRDefault="00054720">
      <w:pPr>
        <w:spacing w:before="9" w:line="100" w:lineRule="exact"/>
        <w:rPr>
          <w:sz w:val="10"/>
          <w:szCs w:val="10"/>
        </w:rPr>
      </w:pPr>
    </w:p>
    <w:p w:rsidR="00054720" w:rsidRDefault="00054720">
      <w:pPr>
        <w:spacing w:line="200" w:lineRule="exact"/>
      </w:pPr>
    </w:p>
    <w:p w:rsidR="00054720" w:rsidRDefault="00054720">
      <w:pPr>
        <w:spacing w:line="200" w:lineRule="exact"/>
      </w:pPr>
    </w:p>
    <w:p w:rsidR="00054720" w:rsidRDefault="0064760D">
      <w:pPr>
        <w:ind w:left="1440"/>
        <w:rPr>
          <w:rFonts w:ascii="Calibri" w:eastAsia="Calibri" w:hAnsi="Calibri" w:cs="Calibri"/>
          <w:sz w:val="22"/>
          <w:szCs w:val="22"/>
        </w:rPr>
      </w:pPr>
      <w:r>
        <w:rPr>
          <w:rFonts w:ascii="Calibri" w:eastAsia="Calibri" w:hAnsi="Calibri" w:cs="Calibri"/>
          <w:b/>
          <w:sz w:val="22"/>
          <w:szCs w:val="22"/>
        </w:rPr>
        <w:t>Task 4: Exceptions handling and Custom Exceptions</w:t>
      </w:r>
    </w:p>
    <w:p w:rsidR="00054720" w:rsidRDefault="00054720">
      <w:pPr>
        <w:spacing w:line="120" w:lineRule="exact"/>
        <w:rPr>
          <w:sz w:val="12"/>
          <w:szCs w:val="12"/>
        </w:rPr>
      </w:pPr>
    </w:p>
    <w:p w:rsidR="00054720" w:rsidRDefault="0064760D">
      <w:pPr>
        <w:ind w:left="1440" w:right="1739"/>
        <w:rPr>
          <w:rFonts w:ascii="Calibri" w:eastAsia="Calibri" w:hAnsi="Calibri" w:cs="Calibri"/>
          <w:sz w:val="22"/>
          <w:szCs w:val="22"/>
        </w:rPr>
      </w:pPr>
      <w:r>
        <w:rPr>
          <w:rFonts w:ascii="Calibri" w:eastAsia="Calibri" w:hAnsi="Calibri" w:cs="Calibri"/>
          <w:sz w:val="22"/>
          <w:szCs w:val="22"/>
        </w:rPr>
        <w:t>Implementing custom exceptions allows you to define and throw exceptions tailored to specific situations or business logic requirements.</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Create Custom Exception Classes</w:t>
      </w:r>
    </w:p>
    <w:p w:rsidR="00054720" w:rsidRDefault="00054720">
      <w:pPr>
        <w:spacing w:before="1" w:line="120" w:lineRule="exact"/>
        <w:rPr>
          <w:sz w:val="12"/>
          <w:szCs w:val="12"/>
        </w:rPr>
      </w:pPr>
    </w:p>
    <w:p w:rsidR="00054720" w:rsidRDefault="0064760D">
      <w:pPr>
        <w:ind w:left="1440" w:right="918"/>
        <w:rPr>
          <w:rFonts w:ascii="Calibri" w:eastAsia="Calibri" w:hAnsi="Calibri" w:cs="Calibri"/>
          <w:sz w:val="22"/>
          <w:szCs w:val="22"/>
        </w:rPr>
      </w:pPr>
      <w:r>
        <w:rPr>
          <w:rFonts w:ascii="Calibri" w:eastAsia="Calibri" w:hAnsi="Calibri" w:cs="Calibri"/>
          <w:sz w:val="22"/>
          <w:szCs w:val="22"/>
        </w:rPr>
        <w:t>You'll need to create custom exception classes that are inherited from the System.Exception class or one of its derived classes (e.g., System.ApplicationException). These custom exception classes will allow you to encapsulate specific error scenarios and provide meaningful error messages.</w:t>
      </w:r>
    </w:p>
    <w:p w:rsidR="00054720" w:rsidRDefault="00054720">
      <w:pPr>
        <w:spacing w:before="1"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Throw Custom Exceptions</w:t>
      </w:r>
    </w:p>
    <w:p w:rsidR="00054720" w:rsidRDefault="00054720">
      <w:pPr>
        <w:spacing w:line="120" w:lineRule="exact"/>
        <w:rPr>
          <w:sz w:val="12"/>
          <w:szCs w:val="12"/>
        </w:rPr>
      </w:pPr>
    </w:p>
    <w:p w:rsidR="00054720" w:rsidRDefault="0064760D">
      <w:pPr>
        <w:ind w:left="1440" w:right="1083"/>
        <w:rPr>
          <w:rFonts w:ascii="Calibri" w:eastAsia="Calibri" w:hAnsi="Calibri" w:cs="Calibri"/>
          <w:sz w:val="22"/>
          <w:szCs w:val="22"/>
        </w:rPr>
      </w:pPr>
      <w:r>
        <w:rPr>
          <w:rFonts w:ascii="Calibri" w:eastAsia="Calibri" w:hAnsi="Calibri" w:cs="Calibri"/>
          <w:sz w:val="22"/>
          <w:szCs w:val="22"/>
        </w:rPr>
        <w:t>In your code, you can throw custom exceptions when specific conditions or business logic rules are violated. To throw a custom exception, use the throw keyword followed by an instance of your custom exception class.</w:t>
      </w:r>
    </w:p>
    <w:p w:rsidR="00054720" w:rsidRDefault="00054720">
      <w:pPr>
        <w:spacing w:before="4" w:line="120" w:lineRule="exact"/>
        <w:rPr>
          <w:sz w:val="12"/>
          <w:szCs w:val="12"/>
        </w:rPr>
      </w:pPr>
    </w:p>
    <w:p w:rsidR="00054720" w:rsidRDefault="0064760D">
      <w:pPr>
        <w:tabs>
          <w:tab w:val="left" w:pos="2160"/>
        </w:tabs>
        <w:ind w:left="2160" w:right="975"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DuplicateEnrollmentException</w:t>
      </w:r>
      <w:r>
        <w:rPr>
          <w:rFonts w:ascii="Calibri" w:eastAsia="Calibri" w:hAnsi="Calibri" w:cs="Calibri"/>
          <w:sz w:val="22"/>
          <w:szCs w:val="22"/>
        </w:rPr>
        <w:t>: Thrown when a student is already enrolled in a course and tries to enroll again. This exception can be used in the EnrollStudentInCourse method.</w:t>
      </w:r>
    </w:p>
    <w:p w:rsidR="00054720" w:rsidRDefault="0064760D">
      <w:pPr>
        <w:tabs>
          <w:tab w:val="left" w:pos="2160"/>
        </w:tabs>
        <w:spacing w:before="2"/>
        <w:ind w:left="2160" w:right="1588" w:hanging="360"/>
        <w:rPr>
          <w:rFonts w:ascii="Calibri" w:eastAsia="Calibri" w:hAnsi="Calibri" w:cs="Calibri"/>
          <w:sz w:val="22"/>
          <w:szCs w:val="22"/>
        </w:rPr>
        <w:sectPr w:rsidR="00054720" w:rsidSect="00D055B6">
          <w:pgSz w:w="12240" w:h="15840"/>
          <w:pgMar w:top="1280" w:right="500" w:bottom="280" w:left="0" w:header="34" w:footer="312" w:gutter="0"/>
          <w:pgBorders w:offsetFrom="page">
            <w:top w:val="single" w:sz="4" w:space="24" w:color="auto"/>
            <w:left w:val="single" w:sz="4" w:space="24" w:color="auto"/>
            <w:bottom w:val="single" w:sz="4" w:space="24" w:color="auto"/>
            <w:right w:val="single" w:sz="4" w:space="24" w:color="auto"/>
          </w:pgBorders>
          <w:cols w:space="720"/>
        </w:sect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CourseNotFoundException</w:t>
      </w:r>
      <w:r>
        <w:rPr>
          <w:rFonts w:ascii="Calibri" w:eastAsia="Calibri" w:hAnsi="Calibri" w:cs="Calibri"/>
          <w:sz w:val="22"/>
          <w:szCs w:val="22"/>
        </w:rPr>
        <w:t>: Thrown when a course does not exist in the system, and you attempt to perform operations on it (e.g., enrolling a student or assigning a teacher).</w:t>
      </w:r>
    </w:p>
    <w:p w:rsidR="00054720" w:rsidRDefault="00054720">
      <w:pPr>
        <w:spacing w:line="160" w:lineRule="exact"/>
        <w:rPr>
          <w:sz w:val="16"/>
          <w:szCs w:val="16"/>
        </w:rPr>
      </w:pPr>
    </w:p>
    <w:p w:rsidR="00054720" w:rsidRDefault="0064760D">
      <w:pPr>
        <w:tabs>
          <w:tab w:val="left" w:pos="2160"/>
        </w:tabs>
        <w:ind w:left="2160" w:right="1170"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StudentNotFoundException</w:t>
      </w:r>
      <w:r>
        <w:rPr>
          <w:rFonts w:ascii="Calibri" w:eastAsia="Calibri" w:hAnsi="Calibri" w:cs="Calibri"/>
          <w:sz w:val="22"/>
          <w:szCs w:val="22"/>
        </w:rPr>
        <w:t>: Thrown when a student does not exist in the system, and you attempt to perform operations on the student (e.g., enrolling in a course, making a payment).</w:t>
      </w:r>
    </w:p>
    <w:p w:rsidR="00054720" w:rsidRDefault="0064760D">
      <w:pPr>
        <w:tabs>
          <w:tab w:val="left" w:pos="2160"/>
        </w:tabs>
        <w:spacing w:before="2"/>
        <w:ind w:left="2160" w:right="1404"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TeacherNotFoundException</w:t>
      </w:r>
      <w:r>
        <w:rPr>
          <w:rFonts w:ascii="Calibri" w:eastAsia="Calibri" w:hAnsi="Calibri" w:cs="Calibri"/>
          <w:sz w:val="22"/>
          <w:szCs w:val="22"/>
        </w:rPr>
        <w:t>: Thrown when a teacher does not exist in the system, and you attempt to assign them to a course.</w:t>
      </w:r>
    </w:p>
    <w:p w:rsidR="00054720" w:rsidRDefault="0064760D">
      <w:pPr>
        <w:tabs>
          <w:tab w:val="left" w:pos="2160"/>
        </w:tabs>
        <w:spacing w:before="4"/>
        <w:ind w:left="2160" w:right="1073"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PaymentValidationException</w:t>
      </w:r>
      <w:r>
        <w:rPr>
          <w:rFonts w:ascii="Calibri" w:eastAsia="Calibri" w:hAnsi="Calibri" w:cs="Calibri"/>
          <w:sz w:val="22"/>
          <w:szCs w:val="22"/>
        </w:rPr>
        <w:t>: Thrown when there is an issue with payment validation, such as an invalid payment amount or payment date.</w:t>
      </w:r>
    </w:p>
    <w:p w:rsidR="00054720" w:rsidRDefault="0064760D">
      <w:pPr>
        <w:tabs>
          <w:tab w:val="left" w:pos="2160"/>
        </w:tabs>
        <w:spacing w:before="4"/>
        <w:ind w:left="2160" w:right="975"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InvalidStudentDataException</w:t>
      </w:r>
      <w:r>
        <w:rPr>
          <w:rFonts w:ascii="Calibri" w:eastAsia="Calibri" w:hAnsi="Calibri" w:cs="Calibri"/>
          <w:sz w:val="22"/>
          <w:szCs w:val="22"/>
        </w:rPr>
        <w:t>: Thrown when data provided for creating or updating a student is invalid (e.g., invalid date of birth or email format).</w:t>
      </w:r>
    </w:p>
    <w:p w:rsidR="00054720" w:rsidRDefault="0064760D">
      <w:pPr>
        <w:tabs>
          <w:tab w:val="left" w:pos="2160"/>
        </w:tabs>
        <w:spacing w:before="2"/>
        <w:ind w:left="2160" w:right="1155"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InvalidCourseDataException</w:t>
      </w:r>
      <w:r>
        <w:rPr>
          <w:rFonts w:ascii="Calibri" w:eastAsia="Calibri" w:hAnsi="Calibri" w:cs="Calibri"/>
          <w:sz w:val="22"/>
          <w:szCs w:val="22"/>
        </w:rPr>
        <w:t>: Thrown when data provided for creating or updating a course is invalid (e.g., invalid course code or instructor name).</w:t>
      </w:r>
    </w:p>
    <w:p w:rsidR="00054720" w:rsidRDefault="0064760D">
      <w:pPr>
        <w:tabs>
          <w:tab w:val="left" w:pos="2160"/>
        </w:tabs>
        <w:spacing w:before="4"/>
        <w:ind w:left="2160" w:right="1349"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InvalidEnrollmentDataException</w:t>
      </w:r>
      <w:r>
        <w:rPr>
          <w:rFonts w:ascii="Calibri" w:eastAsia="Calibri" w:hAnsi="Calibri" w:cs="Calibri"/>
          <w:sz w:val="22"/>
          <w:szCs w:val="22"/>
        </w:rPr>
        <w:t>: Thrown when data provided for creating an enrollment is invalid (e.g., missing student or course references).</w:t>
      </w:r>
    </w:p>
    <w:p w:rsidR="00054720" w:rsidRDefault="0064760D">
      <w:pPr>
        <w:tabs>
          <w:tab w:val="left" w:pos="2160"/>
        </w:tabs>
        <w:spacing w:before="5"/>
        <w:ind w:left="2160" w:right="977"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InvalidTeacherDataException</w:t>
      </w:r>
      <w:r>
        <w:rPr>
          <w:rFonts w:ascii="Calibri" w:eastAsia="Calibri" w:hAnsi="Calibri" w:cs="Calibri"/>
          <w:sz w:val="22"/>
          <w:szCs w:val="22"/>
        </w:rPr>
        <w:t>: Thrown when data provided for creating or updating a teacher is invalid (e.g., missing name or email).</w:t>
      </w:r>
    </w:p>
    <w:p w:rsidR="00054720" w:rsidRDefault="0064760D">
      <w:pPr>
        <w:tabs>
          <w:tab w:val="left" w:pos="2160"/>
        </w:tabs>
        <w:spacing w:before="2"/>
        <w:ind w:left="2160" w:right="959"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InsufficientFundsException</w:t>
      </w:r>
      <w:r>
        <w:rPr>
          <w:rFonts w:ascii="Calibri" w:eastAsia="Calibri" w:hAnsi="Calibri" w:cs="Calibri"/>
          <w:sz w:val="22"/>
          <w:szCs w:val="22"/>
        </w:rPr>
        <w:t>: Thrown when a student attempts to enroll in a course but does not have enough funds to make the payment.</w:t>
      </w:r>
    </w:p>
    <w:p w:rsidR="00054720" w:rsidRDefault="00054720">
      <w:pPr>
        <w:spacing w:before="10" w:line="100" w:lineRule="exact"/>
        <w:rPr>
          <w:sz w:val="11"/>
          <w:szCs w:val="11"/>
        </w:rPr>
      </w:pPr>
    </w:p>
    <w:p w:rsidR="00054720" w:rsidRDefault="0064760D">
      <w:pPr>
        <w:ind w:left="1440"/>
        <w:rPr>
          <w:rFonts w:ascii="Calibri" w:eastAsia="Calibri" w:hAnsi="Calibri" w:cs="Calibri"/>
          <w:sz w:val="24"/>
          <w:szCs w:val="24"/>
        </w:rPr>
      </w:pPr>
      <w:r>
        <w:rPr>
          <w:rFonts w:ascii="Calibri" w:eastAsia="Calibri" w:hAnsi="Calibri" w:cs="Calibri"/>
          <w:b/>
          <w:sz w:val="24"/>
          <w:szCs w:val="24"/>
        </w:rPr>
        <w:t>Task 5: Collections</w:t>
      </w:r>
    </w:p>
    <w:p w:rsidR="00054720" w:rsidRDefault="00054720">
      <w:pPr>
        <w:spacing w:before="10" w:line="100" w:lineRule="exact"/>
        <w:rPr>
          <w:sz w:val="11"/>
          <w:szCs w:val="11"/>
        </w:rPr>
      </w:pPr>
    </w:p>
    <w:p w:rsidR="00054720" w:rsidRDefault="0064760D">
      <w:pPr>
        <w:ind w:left="1440"/>
        <w:rPr>
          <w:rFonts w:ascii="Calibri" w:eastAsia="Calibri" w:hAnsi="Calibri" w:cs="Calibri"/>
          <w:sz w:val="24"/>
          <w:szCs w:val="24"/>
        </w:rPr>
      </w:pPr>
      <w:r>
        <w:rPr>
          <w:rFonts w:ascii="Calibri" w:eastAsia="Calibri" w:hAnsi="Calibri" w:cs="Calibri"/>
          <w:b/>
          <w:sz w:val="24"/>
          <w:szCs w:val="24"/>
        </w:rPr>
        <w:t>Implement Collections:</w:t>
      </w:r>
    </w:p>
    <w:p w:rsidR="00054720" w:rsidRDefault="00054720">
      <w:pPr>
        <w:spacing w:line="120" w:lineRule="exact"/>
        <w:rPr>
          <w:sz w:val="12"/>
          <w:szCs w:val="12"/>
        </w:rPr>
      </w:pPr>
    </w:p>
    <w:p w:rsidR="00054720" w:rsidRDefault="0064760D">
      <w:pPr>
        <w:ind w:left="1440" w:right="1001"/>
        <w:rPr>
          <w:rFonts w:ascii="Calibri" w:eastAsia="Calibri" w:hAnsi="Calibri" w:cs="Calibri"/>
          <w:sz w:val="22"/>
          <w:szCs w:val="22"/>
        </w:rPr>
      </w:pPr>
      <w:r>
        <w:rPr>
          <w:rFonts w:ascii="Calibri" w:eastAsia="Calibri" w:hAnsi="Calibri" w:cs="Calibri"/>
          <w:sz w:val="22"/>
          <w:szCs w:val="22"/>
        </w:rPr>
        <w:t>Implement relationships between classes using appropriate data structures (e.g., lists or dictionaries) to maintain associations between students, courses, enrollments, teachers, and payments.</w:t>
      </w:r>
    </w:p>
    <w:p w:rsidR="00054720" w:rsidRDefault="00054720">
      <w:pPr>
        <w:spacing w:line="120" w:lineRule="exact"/>
        <w:rPr>
          <w:sz w:val="12"/>
          <w:szCs w:val="12"/>
        </w:rPr>
      </w:pPr>
    </w:p>
    <w:p w:rsidR="00054720" w:rsidRDefault="0064760D">
      <w:pPr>
        <w:ind w:left="1440" w:right="1059"/>
        <w:rPr>
          <w:rFonts w:ascii="Calibri" w:eastAsia="Calibri" w:hAnsi="Calibri" w:cs="Calibri"/>
          <w:sz w:val="22"/>
          <w:szCs w:val="22"/>
        </w:rPr>
      </w:pPr>
      <w:r>
        <w:rPr>
          <w:rFonts w:ascii="Calibri" w:eastAsia="Calibri" w:hAnsi="Calibri" w:cs="Calibri"/>
          <w:sz w:val="22"/>
          <w:szCs w:val="22"/>
        </w:rPr>
        <w:t>These relationships are essential for the Student Information System (SIS) to track and manage student enrollments, teacher assignments, and payments accurately.</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Define Class-Level Data Structures</w:t>
      </w:r>
    </w:p>
    <w:p w:rsidR="00054720" w:rsidRDefault="00054720">
      <w:pPr>
        <w:spacing w:line="120" w:lineRule="exact"/>
        <w:rPr>
          <w:sz w:val="12"/>
          <w:szCs w:val="12"/>
        </w:rPr>
      </w:pPr>
    </w:p>
    <w:p w:rsidR="00054720" w:rsidRDefault="0064760D">
      <w:pPr>
        <w:ind w:left="1440" w:right="1506"/>
        <w:rPr>
          <w:rFonts w:ascii="Calibri" w:eastAsia="Calibri" w:hAnsi="Calibri" w:cs="Calibri"/>
          <w:sz w:val="22"/>
          <w:szCs w:val="22"/>
        </w:rPr>
      </w:pPr>
      <w:r>
        <w:rPr>
          <w:rFonts w:ascii="Calibri" w:eastAsia="Calibri" w:hAnsi="Calibri" w:cs="Calibri"/>
          <w:sz w:val="22"/>
          <w:szCs w:val="22"/>
        </w:rPr>
        <w:t>You will need class-level data structures within each class to maintain relationships. Here's how to define them for each class:</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Student Class:</w:t>
      </w:r>
    </w:p>
    <w:p w:rsidR="00054720" w:rsidRDefault="00054720">
      <w:pPr>
        <w:spacing w:line="120" w:lineRule="exact"/>
        <w:rPr>
          <w:sz w:val="12"/>
          <w:szCs w:val="12"/>
        </w:rPr>
      </w:pPr>
    </w:p>
    <w:p w:rsidR="00054720" w:rsidRDefault="0064760D">
      <w:pPr>
        <w:ind w:left="1440" w:right="999"/>
        <w:rPr>
          <w:rFonts w:ascii="Calibri" w:eastAsia="Calibri" w:hAnsi="Calibri" w:cs="Calibri"/>
          <w:sz w:val="22"/>
          <w:szCs w:val="22"/>
        </w:rPr>
      </w:pPr>
      <w:r>
        <w:rPr>
          <w:rFonts w:ascii="Calibri" w:eastAsia="Calibri" w:hAnsi="Calibri" w:cs="Calibri"/>
          <w:sz w:val="22"/>
          <w:szCs w:val="22"/>
        </w:rPr>
        <w:t>Create a list or collection property to store the student's enrollments. This property will hold references to Enrollment objects.</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sz w:val="22"/>
          <w:szCs w:val="22"/>
        </w:rPr>
        <w:t>Example: List&lt;Enrollment&gt; Enrollments { get; set; }</w:t>
      </w:r>
    </w:p>
    <w:p w:rsidR="00054720" w:rsidRDefault="00054720">
      <w:pPr>
        <w:spacing w:before="8" w:line="100" w:lineRule="exact"/>
        <w:rPr>
          <w:sz w:val="11"/>
          <w:szCs w:val="11"/>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Course Class:</w:t>
      </w:r>
    </w:p>
    <w:p w:rsidR="00054720" w:rsidRDefault="00054720">
      <w:pPr>
        <w:spacing w:line="120" w:lineRule="exact"/>
        <w:rPr>
          <w:sz w:val="12"/>
          <w:szCs w:val="12"/>
        </w:rPr>
      </w:pPr>
    </w:p>
    <w:p w:rsidR="00054720" w:rsidRDefault="0064760D">
      <w:pPr>
        <w:ind w:left="1440" w:right="1094"/>
        <w:rPr>
          <w:rFonts w:ascii="Calibri" w:eastAsia="Calibri" w:hAnsi="Calibri" w:cs="Calibri"/>
          <w:sz w:val="22"/>
          <w:szCs w:val="22"/>
        </w:rPr>
      </w:pPr>
      <w:r>
        <w:rPr>
          <w:rFonts w:ascii="Calibri" w:eastAsia="Calibri" w:hAnsi="Calibri" w:cs="Calibri"/>
          <w:sz w:val="22"/>
          <w:szCs w:val="22"/>
        </w:rPr>
        <w:t>Create a list or collection property to store the course's enrollments. This property will hold references to Enrollment objects.</w:t>
      </w:r>
    </w:p>
    <w:p w:rsidR="00054720" w:rsidRDefault="00054720">
      <w:pPr>
        <w:spacing w:before="1"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sz w:val="22"/>
          <w:szCs w:val="22"/>
        </w:rPr>
        <w:t>Example: List&lt;Enrollment&gt; Enrollments { get; set; }</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Enrollment Class:</w:t>
      </w:r>
    </w:p>
    <w:p w:rsidR="00054720" w:rsidRDefault="00054720">
      <w:pPr>
        <w:spacing w:line="120" w:lineRule="exact"/>
        <w:rPr>
          <w:sz w:val="12"/>
          <w:szCs w:val="12"/>
        </w:rPr>
      </w:pPr>
    </w:p>
    <w:p w:rsidR="00054720" w:rsidRDefault="0064760D">
      <w:pPr>
        <w:spacing w:line="347" w:lineRule="auto"/>
        <w:ind w:left="1440" w:right="3312"/>
        <w:rPr>
          <w:rFonts w:ascii="Calibri" w:eastAsia="Calibri" w:hAnsi="Calibri" w:cs="Calibri"/>
          <w:sz w:val="22"/>
          <w:szCs w:val="22"/>
        </w:rPr>
      </w:pPr>
      <w:r>
        <w:rPr>
          <w:rFonts w:ascii="Calibri" w:eastAsia="Calibri" w:hAnsi="Calibri" w:cs="Calibri"/>
          <w:sz w:val="22"/>
          <w:szCs w:val="22"/>
        </w:rPr>
        <w:t>Include properties to hold references to both the Student and Course objects. Example: Student Student { get; set; } and Course Course { get; set; }</w:t>
      </w:r>
    </w:p>
    <w:p w:rsidR="00054720" w:rsidRDefault="0064760D">
      <w:pPr>
        <w:spacing w:before="21"/>
        <w:ind w:left="1440"/>
        <w:rPr>
          <w:rFonts w:ascii="Calibri" w:eastAsia="Calibri" w:hAnsi="Calibri" w:cs="Calibri"/>
          <w:sz w:val="22"/>
          <w:szCs w:val="22"/>
        </w:rPr>
      </w:pPr>
      <w:r>
        <w:rPr>
          <w:rFonts w:ascii="Calibri" w:eastAsia="Calibri" w:hAnsi="Calibri" w:cs="Calibri"/>
          <w:b/>
          <w:sz w:val="22"/>
          <w:szCs w:val="22"/>
        </w:rPr>
        <w:t>Teacher Class:</w:t>
      </w:r>
    </w:p>
    <w:p w:rsidR="00054720" w:rsidRDefault="00054720">
      <w:pPr>
        <w:spacing w:before="8" w:line="100" w:lineRule="exact"/>
        <w:rPr>
          <w:sz w:val="11"/>
          <w:szCs w:val="11"/>
        </w:rPr>
      </w:pPr>
    </w:p>
    <w:p w:rsidR="00054720" w:rsidRDefault="0064760D">
      <w:pPr>
        <w:ind w:left="1440" w:right="1582"/>
        <w:rPr>
          <w:rFonts w:ascii="Calibri" w:eastAsia="Calibri" w:hAnsi="Calibri" w:cs="Calibri"/>
          <w:sz w:val="22"/>
          <w:szCs w:val="22"/>
        </w:rPr>
        <w:sectPr w:rsidR="00054720" w:rsidSect="00D055B6">
          <w:pgSz w:w="12240" w:h="15840"/>
          <w:pgMar w:top="1280" w:right="500" w:bottom="280" w:left="0" w:header="34" w:footer="312" w:gutter="0"/>
          <w:pgBorders w:offsetFrom="page">
            <w:top w:val="single" w:sz="4" w:space="24" w:color="auto"/>
            <w:left w:val="single" w:sz="4" w:space="24" w:color="auto"/>
            <w:bottom w:val="single" w:sz="4" w:space="24" w:color="auto"/>
            <w:right w:val="single" w:sz="4" w:space="24" w:color="auto"/>
          </w:pgBorders>
          <w:cols w:space="720"/>
        </w:sectPr>
      </w:pPr>
      <w:r>
        <w:rPr>
          <w:rFonts w:ascii="Calibri" w:eastAsia="Calibri" w:hAnsi="Calibri" w:cs="Calibri"/>
          <w:sz w:val="22"/>
          <w:szCs w:val="22"/>
        </w:rPr>
        <w:t>Create a list or collection property to store the teacher's assigned courses. This property will hold references to Course objects.</w:t>
      </w:r>
    </w:p>
    <w:p w:rsidR="00054720" w:rsidRDefault="00054720">
      <w:pPr>
        <w:spacing w:before="4" w:line="140" w:lineRule="exact"/>
        <w:rPr>
          <w:sz w:val="14"/>
          <w:szCs w:val="14"/>
        </w:rPr>
      </w:pPr>
    </w:p>
    <w:p w:rsidR="00054720" w:rsidRDefault="0064760D">
      <w:pPr>
        <w:spacing w:before="12"/>
        <w:ind w:left="1440"/>
        <w:rPr>
          <w:rFonts w:ascii="Calibri" w:eastAsia="Calibri" w:hAnsi="Calibri" w:cs="Calibri"/>
          <w:sz w:val="22"/>
          <w:szCs w:val="22"/>
        </w:rPr>
      </w:pPr>
      <w:r>
        <w:rPr>
          <w:rFonts w:ascii="Calibri" w:eastAsia="Calibri" w:hAnsi="Calibri" w:cs="Calibri"/>
          <w:sz w:val="22"/>
          <w:szCs w:val="22"/>
        </w:rPr>
        <w:t>Example: List&lt;Course&gt; AssignedCourses { get; set; }</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Payment Class:</w:t>
      </w:r>
    </w:p>
    <w:p w:rsidR="00054720" w:rsidRDefault="00054720">
      <w:pPr>
        <w:spacing w:line="120" w:lineRule="exact"/>
        <w:rPr>
          <w:sz w:val="12"/>
          <w:szCs w:val="12"/>
        </w:rPr>
      </w:pPr>
    </w:p>
    <w:p w:rsidR="00054720" w:rsidRDefault="0064760D">
      <w:pPr>
        <w:spacing w:line="347" w:lineRule="auto"/>
        <w:ind w:left="1440" w:right="4846"/>
        <w:rPr>
          <w:rFonts w:ascii="Calibri" w:eastAsia="Calibri" w:hAnsi="Calibri" w:cs="Calibri"/>
          <w:sz w:val="22"/>
          <w:szCs w:val="22"/>
        </w:rPr>
      </w:pPr>
      <w:r>
        <w:rPr>
          <w:rFonts w:ascii="Calibri" w:eastAsia="Calibri" w:hAnsi="Calibri" w:cs="Calibri"/>
          <w:sz w:val="22"/>
          <w:szCs w:val="22"/>
        </w:rPr>
        <w:t>Include a property to hold a reference to the Student object. Example: Student Student { get; set; }</w:t>
      </w:r>
    </w:p>
    <w:p w:rsidR="00054720" w:rsidRDefault="0064760D">
      <w:pPr>
        <w:spacing w:before="21"/>
        <w:ind w:left="1440"/>
        <w:rPr>
          <w:rFonts w:ascii="Calibri" w:eastAsia="Calibri" w:hAnsi="Calibri" w:cs="Calibri"/>
          <w:sz w:val="22"/>
          <w:szCs w:val="22"/>
        </w:rPr>
      </w:pPr>
      <w:r>
        <w:rPr>
          <w:rFonts w:ascii="Calibri" w:eastAsia="Calibri" w:hAnsi="Calibri" w:cs="Calibri"/>
          <w:b/>
          <w:sz w:val="22"/>
          <w:szCs w:val="22"/>
        </w:rPr>
        <w:t>Update Constructor(s)</w:t>
      </w:r>
    </w:p>
    <w:p w:rsidR="00054720" w:rsidRDefault="00054720">
      <w:pPr>
        <w:spacing w:before="8" w:line="100" w:lineRule="exact"/>
        <w:rPr>
          <w:sz w:val="11"/>
          <w:szCs w:val="11"/>
        </w:rPr>
      </w:pPr>
    </w:p>
    <w:p w:rsidR="00054720" w:rsidRDefault="0064760D">
      <w:pPr>
        <w:ind w:left="1440" w:right="1076"/>
        <w:rPr>
          <w:rFonts w:ascii="Calibri" w:eastAsia="Calibri" w:hAnsi="Calibri" w:cs="Calibri"/>
          <w:sz w:val="22"/>
          <w:szCs w:val="22"/>
        </w:rPr>
      </w:pPr>
      <w:r>
        <w:rPr>
          <w:rFonts w:ascii="Calibri" w:eastAsia="Calibri" w:hAnsi="Calibri" w:cs="Calibri"/>
          <w:sz w:val="22"/>
          <w:szCs w:val="22"/>
        </w:rPr>
        <w:t>In the constructors of your classes, initialize the list or collection properties to create empty collections when an object is instantiated.</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sz w:val="22"/>
          <w:szCs w:val="22"/>
        </w:rPr>
        <w:t>Repeat this for the Course, Teacher, and Payment classes, where applicable.</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Task 6: Create Methods for Managing Relationships</w:t>
      </w:r>
    </w:p>
    <w:p w:rsidR="00054720" w:rsidRDefault="00054720">
      <w:pPr>
        <w:spacing w:before="1" w:line="120" w:lineRule="exact"/>
        <w:rPr>
          <w:sz w:val="12"/>
          <w:szCs w:val="12"/>
        </w:rPr>
      </w:pPr>
    </w:p>
    <w:p w:rsidR="00054720" w:rsidRDefault="0064760D">
      <w:pPr>
        <w:ind w:left="1440" w:right="1312"/>
        <w:rPr>
          <w:rFonts w:ascii="Calibri" w:eastAsia="Calibri" w:hAnsi="Calibri" w:cs="Calibri"/>
          <w:sz w:val="22"/>
          <w:szCs w:val="22"/>
        </w:rPr>
      </w:pPr>
      <w:r>
        <w:rPr>
          <w:rFonts w:ascii="Calibri" w:eastAsia="Calibri" w:hAnsi="Calibri" w:cs="Calibri"/>
          <w:sz w:val="22"/>
          <w:szCs w:val="22"/>
        </w:rPr>
        <w:t>To add, remove, or retrieve related objects, you should create methods within your SIS class or each relevant class.</w:t>
      </w:r>
    </w:p>
    <w:p w:rsidR="00054720" w:rsidRDefault="00054720">
      <w:pPr>
        <w:spacing w:before="5" w:line="120" w:lineRule="exact"/>
        <w:rPr>
          <w:sz w:val="12"/>
          <w:szCs w:val="12"/>
        </w:rPr>
      </w:pPr>
    </w:p>
    <w:p w:rsidR="00054720" w:rsidRDefault="0064760D">
      <w:pPr>
        <w:tabs>
          <w:tab w:val="left" w:pos="2160"/>
        </w:tabs>
        <w:ind w:left="2160" w:right="961"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AddEnrollment</w:t>
      </w:r>
      <w:r>
        <w:rPr>
          <w:rFonts w:ascii="Calibri" w:eastAsia="Calibri" w:hAnsi="Calibri" w:cs="Calibri"/>
          <w:sz w:val="22"/>
          <w:szCs w:val="22"/>
        </w:rPr>
        <w:t>(student, course, enrollmentDate): In the SIS class, create a method that adds an enrollment to both the Student's and Course's enrollment lists. Ensure the Enrollment object references the correct Student and Course.</w:t>
      </w:r>
    </w:p>
    <w:p w:rsidR="00054720" w:rsidRDefault="0064760D">
      <w:pPr>
        <w:tabs>
          <w:tab w:val="left" w:pos="2160"/>
        </w:tabs>
        <w:spacing w:before="5"/>
        <w:ind w:left="2160" w:right="984"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AssignCourseToTeacher</w:t>
      </w:r>
      <w:r>
        <w:rPr>
          <w:rFonts w:ascii="Calibri" w:eastAsia="Calibri" w:hAnsi="Calibri" w:cs="Calibri"/>
          <w:sz w:val="22"/>
          <w:szCs w:val="22"/>
        </w:rPr>
        <w:t>(course, teacher): In the SIS class, create a method to assign a course to a teacher. Add the course to the teacher's AssignedCourses list.</w:t>
      </w:r>
    </w:p>
    <w:p w:rsidR="00054720" w:rsidRDefault="0064760D">
      <w:pPr>
        <w:tabs>
          <w:tab w:val="left" w:pos="2160"/>
        </w:tabs>
        <w:spacing w:before="4"/>
        <w:ind w:left="2160" w:right="1198"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AddPayment</w:t>
      </w:r>
      <w:r>
        <w:rPr>
          <w:rFonts w:ascii="Calibri" w:eastAsia="Calibri" w:hAnsi="Calibri" w:cs="Calibri"/>
          <w:sz w:val="22"/>
          <w:szCs w:val="22"/>
        </w:rPr>
        <w:t>(student, amount, paymentDate): In the SIS class, create a method that adds a payment to the Student's payment history. Ensure the Payment object references the correct Student.</w:t>
      </w:r>
    </w:p>
    <w:p w:rsidR="00054720" w:rsidRDefault="0064760D">
      <w:pPr>
        <w:tabs>
          <w:tab w:val="left" w:pos="2160"/>
        </w:tabs>
        <w:spacing w:before="2"/>
        <w:ind w:left="2160" w:right="896"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GetEnrollmentsForStudent</w:t>
      </w:r>
      <w:r>
        <w:rPr>
          <w:rFonts w:ascii="Calibri" w:eastAsia="Calibri" w:hAnsi="Calibri" w:cs="Calibri"/>
          <w:sz w:val="22"/>
          <w:szCs w:val="22"/>
        </w:rPr>
        <w:t>(student): In the SIS class, create a method to retrieve all enrollments for a specific student.</w:t>
      </w:r>
    </w:p>
    <w:p w:rsidR="00054720" w:rsidRDefault="0064760D">
      <w:pPr>
        <w:tabs>
          <w:tab w:val="left" w:pos="2160"/>
        </w:tabs>
        <w:spacing w:before="4"/>
        <w:ind w:left="2160" w:right="1679"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GetCoursesForTeacher</w:t>
      </w:r>
      <w:r>
        <w:rPr>
          <w:rFonts w:ascii="Calibri" w:eastAsia="Calibri" w:hAnsi="Calibri" w:cs="Calibri"/>
          <w:sz w:val="22"/>
          <w:szCs w:val="22"/>
        </w:rPr>
        <w:t>(teacher): In the SIS class, create a method to retrieve all courses assigned to a specific teacher.</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Create a Driver Program</w:t>
      </w:r>
    </w:p>
    <w:p w:rsidR="00054720" w:rsidRDefault="00054720">
      <w:pPr>
        <w:spacing w:line="120" w:lineRule="exact"/>
        <w:rPr>
          <w:sz w:val="12"/>
          <w:szCs w:val="12"/>
        </w:rPr>
      </w:pPr>
    </w:p>
    <w:p w:rsidR="00054720" w:rsidRDefault="0064760D">
      <w:pPr>
        <w:ind w:left="1440" w:right="948"/>
        <w:rPr>
          <w:rFonts w:ascii="Calibri" w:eastAsia="Calibri" w:hAnsi="Calibri" w:cs="Calibri"/>
          <w:sz w:val="22"/>
          <w:szCs w:val="22"/>
        </w:rPr>
      </w:pPr>
      <w:r>
        <w:rPr>
          <w:rFonts w:ascii="Calibri" w:eastAsia="Calibri" w:hAnsi="Calibri" w:cs="Calibri"/>
          <w:sz w:val="22"/>
          <w:szCs w:val="22"/>
        </w:rPr>
        <w:t>A driver program (also known as a test program or main program) is essential for testing and demonstrating the functionality of your classes and methods within your Student Information System (SIS) assignment. In this task, you will create a console application that serves as the entry point for your SIS and allows you to interact with and test your implemented classes and methods.</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Add References to Your SIS Classes</w:t>
      </w:r>
    </w:p>
    <w:p w:rsidR="00054720" w:rsidRDefault="00054720">
      <w:pPr>
        <w:spacing w:before="8" w:line="100" w:lineRule="exact"/>
        <w:rPr>
          <w:sz w:val="11"/>
          <w:szCs w:val="11"/>
        </w:rPr>
      </w:pPr>
    </w:p>
    <w:p w:rsidR="00054720" w:rsidRDefault="0064760D">
      <w:pPr>
        <w:ind w:left="1440" w:right="1242"/>
        <w:rPr>
          <w:rFonts w:ascii="Calibri" w:eastAsia="Calibri" w:hAnsi="Calibri" w:cs="Calibri"/>
          <w:sz w:val="22"/>
          <w:szCs w:val="22"/>
        </w:rPr>
      </w:pPr>
      <w:r>
        <w:rPr>
          <w:rFonts w:ascii="Calibri" w:eastAsia="Calibri" w:hAnsi="Calibri" w:cs="Calibri"/>
          <w:sz w:val="22"/>
          <w:szCs w:val="22"/>
        </w:rPr>
        <w:t>Ensure that your SIS classes (Student, Course, Enrollment, Teacher, Payment) and the SIS class (if you have one to manage interactions) are defined in separate files within your project or are referenced properly.</w:t>
      </w:r>
    </w:p>
    <w:p w:rsidR="00054720" w:rsidRDefault="00054720">
      <w:pPr>
        <w:spacing w:before="1" w:line="120" w:lineRule="exact"/>
        <w:rPr>
          <w:sz w:val="12"/>
          <w:szCs w:val="12"/>
        </w:rPr>
      </w:pPr>
    </w:p>
    <w:p w:rsidR="00054720" w:rsidRDefault="0064760D">
      <w:pPr>
        <w:ind w:left="1440" w:right="1071"/>
        <w:rPr>
          <w:rFonts w:ascii="Calibri" w:eastAsia="Calibri" w:hAnsi="Calibri" w:cs="Calibri"/>
          <w:sz w:val="22"/>
          <w:szCs w:val="22"/>
        </w:rPr>
      </w:pPr>
      <w:r>
        <w:rPr>
          <w:rFonts w:ascii="Calibri" w:eastAsia="Calibri" w:hAnsi="Calibri" w:cs="Calibri"/>
          <w:sz w:val="22"/>
          <w:szCs w:val="22"/>
        </w:rPr>
        <w:t>If you have defined these classes in separate files, make sure to include using statements in your driver program to access them:</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Implement the Main Method</w:t>
      </w:r>
    </w:p>
    <w:p w:rsidR="00054720" w:rsidRDefault="00054720">
      <w:pPr>
        <w:spacing w:line="120" w:lineRule="exact"/>
        <w:rPr>
          <w:sz w:val="12"/>
          <w:szCs w:val="12"/>
        </w:rPr>
      </w:pPr>
    </w:p>
    <w:p w:rsidR="00054720" w:rsidRDefault="0064760D">
      <w:pPr>
        <w:ind w:left="1440" w:right="1185"/>
        <w:rPr>
          <w:rFonts w:ascii="Calibri" w:eastAsia="Calibri" w:hAnsi="Calibri" w:cs="Calibri"/>
          <w:sz w:val="22"/>
          <w:szCs w:val="22"/>
        </w:rPr>
      </w:pPr>
      <w:r>
        <w:rPr>
          <w:rFonts w:ascii="Calibri" w:eastAsia="Calibri" w:hAnsi="Calibri" w:cs="Calibri"/>
          <w:sz w:val="22"/>
          <w:szCs w:val="22"/>
        </w:rPr>
        <w:t>In the console application, the Main method serves as the entry point for your program. This is where you will create instances of your classes, call methods, and interact with your Student Information System.</w:t>
      </w:r>
    </w:p>
    <w:p w:rsidR="00054720" w:rsidRDefault="00054720">
      <w:pPr>
        <w:spacing w:before="8" w:line="100" w:lineRule="exact"/>
        <w:rPr>
          <w:sz w:val="11"/>
          <w:szCs w:val="11"/>
        </w:rPr>
      </w:pPr>
    </w:p>
    <w:p w:rsidR="00054720" w:rsidRDefault="0064760D">
      <w:pPr>
        <w:ind w:left="1440" w:right="1534"/>
        <w:rPr>
          <w:rFonts w:ascii="Calibri" w:eastAsia="Calibri" w:hAnsi="Calibri" w:cs="Calibri"/>
          <w:sz w:val="22"/>
          <w:szCs w:val="22"/>
        </w:rPr>
        <w:sectPr w:rsidR="00054720" w:rsidSect="00D055B6">
          <w:pgSz w:w="12240" w:h="15840"/>
          <w:pgMar w:top="1280" w:right="500" w:bottom="280" w:left="0" w:header="34" w:footer="312" w:gutter="0"/>
          <w:pgBorders w:offsetFrom="page">
            <w:top w:val="single" w:sz="4" w:space="24" w:color="auto"/>
            <w:left w:val="single" w:sz="4" w:space="24" w:color="auto"/>
            <w:bottom w:val="single" w:sz="4" w:space="24" w:color="auto"/>
            <w:right w:val="single" w:sz="4" w:space="24" w:color="auto"/>
          </w:pgBorders>
          <w:cols w:space="720"/>
        </w:sectPr>
      </w:pPr>
      <w:r>
        <w:rPr>
          <w:rFonts w:ascii="Calibri" w:eastAsia="Calibri" w:hAnsi="Calibri" w:cs="Calibri"/>
          <w:sz w:val="22"/>
          <w:szCs w:val="22"/>
        </w:rPr>
        <w:t>In the Main method, you create instances of your classes (e.g., Student, Course, and SIS) and then interact with your Student Information System by calling methods and handling exceptions.</w:t>
      </w:r>
    </w:p>
    <w:p w:rsidR="00054720" w:rsidRDefault="00432F4A">
      <w:pPr>
        <w:spacing w:before="34"/>
        <w:ind w:left="91"/>
        <w:rPr>
          <w:sz w:val="16"/>
          <w:szCs w:val="16"/>
        </w:rPr>
      </w:pPr>
      <w:r w:rsidRPr="00432F4A">
        <w:lastRenderedPageBreak/>
        <w:pict>
          <v:group id="_x0000_s2092" style="position:absolute;left:0;text-align:left;margin-left:52.35pt;margin-top:2.6pt;width:9.2pt;height:21pt;z-index:-251668480;mso-position-horizontal-relative:page" coordorigin="1047,52" coordsize="184,420">
            <v:shape id="_x0000_s2093" style="position:absolute;left:1047;top:52;width:184;height:420" coordorigin="1047,52" coordsize="184,420" path="m1140,52r-65,19l1052,133r-3,63l1047,260r2,65l1052,391r21,58l1140,472r41,-6l1208,448r15,-27l1228,385r3,-31l1230,323r-1,-30l1228,262r1,-31l1230,201r1,-30l1228,140r-6,-36l1205,76,1178,58r-38,-6xe" fillcolor="#ea2e2e" stroked="f">
              <v:path arrowok="t"/>
            </v:shape>
            <w10:wrap anchorx="page"/>
          </v:group>
        </w:pict>
      </w:r>
      <w:r w:rsidRPr="00432F4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1" type="#_x0000_t75" style="position:absolute;left:0;text-align:left;margin-left:21.95pt;margin-top:3.95pt;width:17.85pt;height:8.15pt;z-index:-251664384;mso-position-horizontal-relative:page">
            <v:imagedata r:id="rId46" o:title=""/>
            <w10:wrap anchorx="page"/>
          </v:shape>
        </w:pict>
      </w:r>
      <w:r w:rsidR="00D055B6">
        <w:pict>
          <v:shape id="_x0000_i1025" type="#_x0000_t75" style="width:9pt;height:7.8pt">
            <v:imagedata r:id="rId47" o:title=""/>
          </v:shape>
        </w:pict>
      </w:r>
    </w:p>
    <w:p w:rsidR="00054720" w:rsidRDefault="00054720">
      <w:pPr>
        <w:spacing w:before="8" w:line="100" w:lineRule="exact"/>
        <w:rPr>
          <w:sz w:val="10"/>
          <w:szCs w:val="10"/>
        </w:rPr>
      </w:pPr>
    </w:p>
    <w:p w:rsidR="00054720" w:rsidRDefault="00432F4A">
      <w:pPr>
        <w:ind w:left="33"/>
        <w:rPr>
          <w:sz w:val="16"/>
          <w:szCs w:val="16"/>
        </w:rPr>
      </w:pPr>
      <w:r w:rsidRPr="00432F4A">
        <w:pict>
          <v:shape id="_x0000_s2089" type="#_x0000_t75" style="position:absolute;left:0;text-align:left;margin-left:24.85pt;margin-top:0;width:8.8pt;height:8.15pt;z-index:-251663360;mso-position-horizontal-relative:page">
            <v:imagedata r:id="rId48" o:title=""/>
            <w10:wrap anchorx="page"/>
          </v:shape>
        </w:pict>
      </w:r>
      <w:r w:rsidRPr="00432F4A">
        <w:pict>
          <v:shape id="_x0000_s2088" type="#_x0000_t75" style="position:absolute;left:0;text-align:left;margin-left:38.35pt;margin-top:0;width:9.1pt;height:8.15pt;z-index:-251662336;mso-position-horizontal-relative:page">
            <v:imagedata r:id="rId49" o:title=""/>
            <w10:wrap anchorx="page"/>
          </v:shape>
        </w:pict>
      </w:r>
      <w:r w:rsidRPr="00432F4A">
        <w:pict>
          <v:group id="_x0000_s2086" style="position:absolute;left:0;text-align:left;margin-left:3.1pt;margin-top:12.65pt;width:8.8pt;height:20.75pt;z-index:-251661312;mso-position-horizontal-relative:page" coordorigin="62,253" coordsize="176,415">
            <v:shape id="_x0000_s2087" style="position:absolute;left:62;top:253;width:176;height:415" coordorigin="62,253" coordsize="176,415" path="m157,253r-35,6l93,274,73,300,62,334r,258l70,626r21,26l121,665r36,3l188,664r26,-15l231,626r7,-34l238,334r-6,-34l216,274,190,259r-33,-6xe" fillcolor="#0c5caa" stroked="f">
              <v:path arrowok="t"/>
            </v:shape>
            <w10:wrap anchorx="page"/>
          </v:group>
        </w:pict>
      </w:r>
      <w:r w:rsidRPr="00432F4A">
        <w:pict>
          <v:group id="_x0000_s2082" style="position:absolute;left:0;text-align:left;margin-left:5.5pt;margin-top:12.6pt;width:29.35pt;height:38.35pt;z-index:-251660288;mso-position-horizontal-relative:page" coordorigin="110,252" coordsize="587,767">
            <v:shape id="_x0000_s2085" style="position:absolute;left:323;top:262;width:364;height:415" coordorigin="323,262" coordsize="364,415" path="m510,268r-39,-2l429,262r-42,1l353,280r-22,30l323,350r,111l329,461r,140l335,633r18,23l379,672r32,5l446,672r29,-16l495,633r9,-32l504,520r2,-48l516,447r26,-10l592,432r39,-4l661,413r19,-25l687,350r-3,-33l665,292,632,275r-45,-7l549,268r-39,xe" fillcolor="#fbb81c" stroked="f">
              <v:path arrowok="t"/>
            </v:shape>
            <v:shape id="_x0000_s2084" type="#_x0000_t75" style="position:absolute;left:352;top:732;width:176;height:163">
              <v:imagedata r:id="rId50" o:title=""/>
            </v:shape>
            <v:shape id="_x0000_s2083" type="#_x0000_t75" style="position:absolute;left:110;top:850;width:183;height:169">
              <v:imagedata r:id="rId51" o:title=""/>
            </v:shape>
            <w10:wrap anchorx="page"/>
          </v:group>
        </w:pict>
      </w:r>
      <w:r w:rsidR="00D055B6">
        <w:pict>
          <v:shape id="_x0000_i1026" type="#_x0000_t75" style="width:18pt;height:7.8pt">
            <v:imagedata r:id="rId52" o:title=""/>
          </v:shape>
        </w:pict>
      </w:r>
    </w:p>
    <w:p w:rsidR="00054720" w:rsidRDefault="00054720">
      <w:pPr>
        <w:spacing w:line="160" w:lineRule="exact"/>
        <w:rPr>
          <w:sz w:val="16"/>
          <w:szCs w:val="16"/>
        </w:rPr>
      </w:pPr>
    </w:p>
    <w:p w:rsidR="00054720" w:rsidRDefault="00054720">
      <w:pPr>
        <w:spacing w:line="200" w:lineRule="exact"/>
      </w:pPr>
    </w:p>
    <w:p w:rsidR="00054720" w:rsidRDefault="00054720">
      <w:pPr>
        <w:spacing w:line="200" w:lineRule="exact"/>
      </w:pPr>
    </w:p>
    <w:p w:rsidR="00054720" w:rsidRDefault="00054720">
      <w:pPr>
        <w:spacing w:line="200" w:lineRule="exact"/>
      </w:pPr>
    </w:p>
    <w:p w:rsidR="00054720" w:rsidRDefault="00054720">
      <w:pPr>
        <w:spacing w:line="200" w:lineRule="exact"/>
      </w:pPr>
    </w:p>
    <w:p w:rsidR="00054720" w:rsidRDefault="00432F4A">
      <w:pPr>
        <w:spacing w:before="7"/>
        <w:ind w:left="1440"/>
        <w:rPr>
          <w:rFonts w:ascii="Calibri" w:eastAsia="Calibri" w:hAnsi="Calibri" w:cs="Calibri"/>
          <w:sz w:val="24"/>
          <w:szCs w:val="24"/>
        </w:rPr>
      </w:pPr>
      <w:r w:rsidRPr="00432F4A">
        <w:pict>
          <v:group id="_x0000_s2077" style="position:absolute;left:0;text-align:left;margin-left:95.85pt;margin-top:-69.3pt;width:46.25pt;height:21.75pt;z-index:-251667456;mso-position-horizontal-relative:page" coordorigin="1917,-1386" coordsize="925,435">
            <v:shape id="_x0000_s2080" style="position:absolute;left:2468;top:-1376;width:364;height:415" coordorigin="2468,-1376" coordsize="364,415" path="m2468,-1049r2,32l2489,-990r33,17l2568,-967r38,l2644,-966r40,1l2725,-961r43,l2802,-979r22,-30l2832,-1049r,-111l2825,-1160r,-140l2819,-1331r-18,-25l2775,-1371r-31,-5l2709,-1371r-29,15l2660,-1331r-11,31l2649,-1218r-1,47l2639,-1146r-26,11l2561,-1130r-38,4l2493,-1111r-19,25l2468,-1049xe" fillcolor="#fbb81c" stroked="f">
              <v:path arrowok="t"/>
            </v:shape>
            <v:shape id="_x0000_s2079" style="position:absolute;left:1927;top:-1367;width:647;height:167" coordorigin="1927,-1367" coordsize="647,167" path="m2248,-1367r-74,1l2099,-1365r-72,2l1956,-1342r-29,55l1933,-1252r21,26l1985,-1208r42,8l2473,-1200r39,-5l2542,-1221r21,-25l2574,-1281r-5,-33l2514,-1356r-116,-9l2323,-1366r-75,-1xe" fillcolor="#fbb81b" stroked="f">
              <v:path arrowok="t"/>
            </v:shape>
            <v:shape id="_x0000_s2078" type="#_x0000_t75" style="position:absolute;left:1994;top:-1150;width:183;height:168">
              <v:imagedata r:id="rId53" o:title=""/>
            </v:shape>
            <w10:wrap anchorx="page"/>
          </v:group>
        </w:pict>
      </w:r>
      <w:r w:rsidRPr="00432F4A">
        <w:pict>
          <v:group id="_x0000_s2075" style="position:absolute;left:0;text-align:left;margin-left:69.3pt;margin-top:-68.35pt;width:9.05pt;height:20.75pt;z-index:-251666432;mso-position-horizontal-relative:page" coordorigin="1386,-1367" coordsize="181,415">
            <v:shape id="_x0000_s2076" style="position:absolute;left:1386;top:-1367;width:181;height:415" coordorigin="1386,-1367" coordsize="181,415" path="m1478,-1367r-62,21l1390,-1285r-3,61l1386,-1160r1,63l1390,-1035r23,61l1472,-952r37,-3l1538,-969r19,-25l1566,-1028r,-263l1557,-1323r-19,-23l1512,-1362r-34,-5xe" fillcolor="#45b884" stroked="f">
              <v:path arrowok="t"/>
            </v:shape>
            <w10:wrap anchorx="page"/>
          </v:group>
        </w:pict>
      </w:r>
      <w:r w:rsidRPr="00432F4A">
        <w:pict>
          <v:group id="_x0000_s2073" style="position:absolute;left:0;text-align:left;margin-left:83.3pt;margin-top:-68.35pt;width:8.8pt;height:20.75pt;z-index:-251665408;mso-position-horizontal-relative:page" coordorigin="1666,-1367" coordsize="176,415">
            <v:shape id="_x0000_s2074" style="position:absolute;left:1666;top:-1367;width:176;height:415" coordorigin="1666,-1367" coordsize="176,415" path="m1760,-1367r-35,5l1697,-1346r-21,26l1666,-1285r,257l1673,-994r21,25l1724,-955r36,3l1791,-957r26,-14l1835,-995r7,-33l1842,-1285r-6,-35l1819,-1346r-25,-16l1760,-1367xe" fillcolor="#0c5caa" stroked="f">
              <v:path arrowok="t"/>
            </v:shape>
            <w10:wrap anchorx="page"/>
          </v:group>
        </w:pict>
      </w:r>
      <w:r w:rsidR="0064760D">
        <w:rPr>
          <w:rFonts w:ascii="Calibri" w:eastAsia="Calibri" w:hAnsi="Calibri" w:cs="Calibri"/>
          <w:b/>
          <w:sz w:val="22"/>
          <w:szCs w:val="22"/>
        </w:rPr>
        <w:t xml:space="preserve">Task 7: </w:t>
      </w:r>
      <w:r w:rsidR="0064760D">
        <w:rPr>
          <w:rFonts w:ascii="Calibri" w:eastAsia="Calibri" w:hAnsi="Calibri" w:cs="Calibri"/>
          <w:b/>
          <w:sz w:val="24"/>
          <w:szCs w:val="24"/>
        </w:rPr>
        <w:t>Database Connectivity</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Database Initialization</w:t>
      </w:r>
      <w:r>
        <w:rPr>
          <w:rFonts w:ascii="Calibri" w:eastAsia="Calibri" w:hAnsi="Calibri" w:cs="Calibri"/>
          <w:sz w:val="22"/>
          <w:szCs w:val="22"/>
        </w:rPr>
        <w:t>:</w:t>
      </w:r>
    </w:p>
    <w:p w:rsidR="00054720" w:rsidRDefault="00054720">
      <w:pPr>
        <w:spacing w:line="120" w:lineRule="exact"/>
        <w:rPr>
          <w:sz w:val="12"/>
          <w:szCs w:val="12"/>
        </w:rPr>
      </w:pPr>
    </w:p>
    <w:p w:rsidR="00054720" w:rsidRDefault="00432F4A">
      <w:pPr>
        <w:ind w:left="1440" w:right="991"/>
        <w:rPr>
          <w:rFonts w:ascii="Calibri" w:eastAsia="Calibri" w:hAnsi="Calibri" w:cs="Calibri"/>
          <w:sz w:val="22"/>
          <w:szCs w:val="22"/>
        </w:rPr>
      </w:pPr>
      <w:r w:rsidRPr="00432F4A">
        <w:pict>
          <v:shape id="_x0000_s2072" type="#_x0000_t75" style="position:absolute;left:0;text-align:left;margin-left:488.7pt;margin-top:9.2pt;width:86.35pt;height:46.6pt;z-index:-251659264;mso-position-horizontal-relative:page;mso-position-vertical-relative:page">
            <v:imagedata r:id="rId54" o:title=""/>
            <w10:wrap anchorx="page" anchory="page"/>
          </v:shape>
        </w:pict>
      </w:r>
      <w:r w:rsidR="0064760D">
        <w:rPr>
          <w:rFonts w:ascii="Calibri" w:eastAsia="Calibri" w:hAnsi="Calibri" w:cs="Calibri"/>
          <w:sz w:val="22"/>
          <w:szCs w:val="22"/>
        </w:rPr>
        <w:t>Implement a method that initializes a database connection and creates tables for storing student, course, enrollment, teacher, and payment information. Create SQL scripts or use code-first migration to create tables with appropriate schemas for your SIS.</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Data Retrieval</w:t>
      </w:r>
      <w:r>
        <w:rPr>
          <w:rFonts w:ascii="Calibri" w:eastAsia="Calibri" w:hAnsi="Calibri" w:cs="Calibri"/>
          <w:sz w:val="22"/>
          <w:szCs w:val="22"/>
        </w:rPr>
        <w:t>:</w:t>
      </w:r>
    </w:p>
    <w:p w:rsidR="00054720" w:rsidRDefault="00054720">
      <w:pPr>
        <w:spacing w:before="8" w:line="100" w:lineRule="exact"/>
        <w:rPr>
          <w:sz w:val="11"/>
          <w:szCs w:val="11"/>
        </w:rPr>
      </w:pPr>
    </w:p>
    <w:p w:rsidR="00054720" w:rsidRDefault="0064760D">
      <w:pPr>
        <w:ind w:left="1440" w:right="1241"/>
        <w:jc w:val="both"/>
        <w:rPr>
          <w:rFonts w:ascii="Calibri" w:eastAsia="Calibri" w:hAnsi="Calibri" w:cs="Calibri"/>
          <w:sz w:val="22"/>
          <w:szCs w:val="22"/>
        </w:rPr>
      </w:pPr>
      <w:r>
        <w:rPr>
          <w:rFonts w:ascii="Calibri" w:eastAsia="Calibri" w:hAnsi="Calibri" w:cs="Calibri"/>
          <w:sz w:val="22"/>
          <w:szCs w:val="22"/>
        </w:rPr>
        <w:t>Implement methods to retrieve data from the database. Users should be able to request information about students, courses, enrollments, teachers, or payments. Ensure that the data retrieval methods handle exceptions and edge cases gracefully.</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Data Insertion and Updating</w:t>
      </w:r>
      <w:r>
        <w:rPr>
          <w:rFonts w:ascii="Calibri" w:eastAsia="Calibri" w:hAnsi="Calibri" w:cs="Calibri"/>
          <w:sz w:val="22"/>
          <w:szCs w:val="22"/>
        </w:rPr>
        <w:t>:</w:t>
      </w:r>
    </w:p>
    <w:p w:rsidR="00054720" w:rsidRDefault="00054720">
      <w:pPr>
        <w:spacing w:before="1" w:line="120" w:lineRule="exact"/>
        <w:rPr>
          <w:sz w:val="12"/>
          <w:szCs w:val="12"/>
        </w:rPr>
      </w:pPr>
    </w:p>
    <w:p w:rsidR="00054720" w:rsidRDefault="0064760D">
      <w:pPr>
        <w:ind w:left="1440" w:right="1293"/>
        <w:rPr>
          <w:rFonts w:ascii="Calibri" w:eastAsia="Calibri" w:hAnsi="Calibri" w:cs="Calibri"/>
          <w:sz w:val="22"/>
          <w:szCs w:val="22"/>
        </w:rPr>
      </w:pPr>
      <w:r>
        <w:rPr>
          <w:rFonts w:ascii="Calibri" w:eastAsia="Calibri" w:hAnsi="Calibri" w:cs="Calibri"/>
          <w:sz w:val="22"/>
          <w:szCs w:val="22"/>
        </w:rPr>
        <w:t>Implement methods to insert new data (e.g., enrollments, payments) into the database and update existing data (e.g., student information). Use methods to perform data insertion and updating. Implement validation checks to ensure data integrity and handle any errors during these operations.</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Transaction Management</w:t>
      </w:r>
      <w:r>
        <w:rPr>
          <w:rFonts w:ascii="Calibri" w:eastAsia="Calibri" w:hAnsi="Calibri" w:cs="Calibri"/>
          <w:sz w:val="22"/>
          <w:szCs w:val="22"/>
        </w:rPr>
        <w:t>:</w:t>
      </w:r>
    </w:p>
    <w:p w:rsidR="00054720" w:rsidRDefault="00054720">
      <w:pPr>
        <w:spacing w:before="1" w:line="120" w:lineRule="exact"/>
        <w:rPr>
          <w:sz w:val="12"/>
          <w:szCs w:val="12"/>
        </w:rPr>
      </w:pPr>
    </w:p>
    <w:p w:rsidR="00054720" w:rsidRDefault="0064760D">
      <w:pPr>
        <w:ind w:left="1440" w:right="1043"/>
        <w:rPr>
          <w:rFonts w:ascii="Calibri" w:eastAsia="Calibri" w:hAnsi="Calibri" w:cs="Calibri"/>
          <w:sz w:val="22"/>
          <w:szCs w:val="22"/>
        </w:rPr>
      </w:pPr>
      <w:r>
        <w:rPr>
          <w:rFonts w:ascii="Calibri" w:eastAsia="Calibri" w:hAnsi="Calibri" w:cs="Calibri"/>
          <w:sz w:val="22"/>
          <w:szCs w:val="22"/>
        </w:rPr>
        <w:t>Implement methods for handling database transactions when enrolling students, assigning teachers, or recording payments. Transactions should be atomic and maintain data integrity. Use database transactions to ensure that multiple related operations either all succeed or all fail. Implement error handling and rollback mechanisms in case of transaction failures.</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Dynamic Query Builder</w:t>
      </w:r>
      <w:r>
        <w:rPr>
          <w:rFonts w:ascii="Calibri" w:eastAsia="Calibri" w:hAnsi="Calibri" w:cs="Calibri"/>
          <w:sz w:val="22"/>
          <w:szCs w:val="22"/>
        </w:rPr>
        <w:t>:</w:t>
      </w:r>
    </w:p>
    <w:p w:rsidR="00054720" w:rsidRDefault="00054720">
      <w:pPr>
        <w:spacing w:line="120" w:lineRule="exact"/>
        <w:rPr>
          <w:sz w:val="12"/>
          <w:szCs w:val="12"/>
        </w:rPr>
      </w:pPr>
    </w:p>
    <w:p w:rsidR="00054720" w:rsidRDefault="0064760D">
      <w:pPr>
        <w:ind w:left="1440" w:right="1181"/>
        <w:rPr>
          <w:rFonts w:ascii="Calibri" w:eastAsia="Calibri" w:hAnsi="Calibri" w:cs="Calibri"/>
          <w:sz w:val="22"/>
          <w:szCs w:val="22"/>
        </w:rPr>
      </w:pPr>
      <w:r>
        <w:rPr>
          <w:rFonts w:ascii="Calibri" w:eastAsia="Calibri" w:hAnsi="Calibri" w:cs="Calibri"/>
          <w:sz w:val="22"/>
          <w:szCs w:val="22"/>
        </w:rPr>
        <w:t>Implement a dynamic query builder that allows users to construct and execute custom SQL queries to retrieve specific data from the database. Users should be able to specify columns, conditions, and sorting criteria. Create a query builder method that dynamically generates SQL queries based on user input. Implement parameterization and sanitation of user inputs to prevent SQL injection.</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Task 8: Student Enrollment</w:t>
      </w:r>
    </w:p>
    <w:p w:rsidR="00054720" w:rsidRDefault="00054720">
      <w:pPr>
        <w:spacing w:line="120" w:lineRule="exact"/>
        <w:rPr>
          <w:sz w:val="12"/>
          <w:szCs w:val="12"/>
        </w:rPr>
      </w:pPr>
    </w:p>
    <w:p w:rsidR="00054720" w:rsidRDefault="0064760D">
      <w:pPr>
        <w:ind w:left="1440" w:right="1355"/>
        <w:rPr>
          <w:rFonts w:ascii="Calibri" w:eastAsia="Calibri" w:hAnsi="Calibri" w:cs="Calibri"/>
          <w:sz w:val="22"/>
          <w:szCs w:val="22"/>
        </w:rPr>
      </w:pPr>
      <w:r>
        <w:rPr>
          <w:rFonts w:ascii="Calibri" w:eastAsia="Calibri" w:hAnsi="Calibri" w:cs="Calibri"/>
          <w:sz w:val="22"/>
          <w:szCs w:val="22"/>
        </w:rPr>
        <w:t>In this task, a new student, John Doe, is enrolling in the SIS. The system needs to record John's information, including his personal details, and enroll him in a few courses. Database connectivity is required to store this information.</w:t>
      </w:r>
    </w:p>
    <w:p w:rsidR="00054720" w:rsidRDefault="00054720">
      <w:pPr>
        <w:spacing w:before="8" w:line="100" w:lineRule="exact"/>
        <w:rPr>
          <w:sz w:val="11"/>
          <w:szCs w:val="11"/>
        </w:rPr>
      </w:pPr>
    </w:p>
    <w:p w:rsidR="00054720" w:rsidRDefault="0064760D">
      <w:pPr>
        <w:ind w:left="1440"/>
        <w:rPr>
          <w:rFonts w:ascii="Calibri" w:eastAsia="Calibri" w:hAnsi="Calibri" w:cs="Calibri"/>
          <w:sz w:val="22"/>
          <w:szCs w:val="22"/>
        </w:rPr>
      </w:pPr>
      <w:r>
        <w:rPr>
          <w:rFonts w:ascii="Calibri" w:eastAsia="Calibri" w:hAnsi="Calibri" w:cs="Calibri"/>
          <w:sz w:val="22"/>
          <w:szCs w:val="22"/>
        </w:rPr>
        <w:t>John Doe's details:</w:t>
      </w:r>
    </w:p>
    <w:p w:rsidR="00054720" w:rsidRDefault="00054720">
      <w:pPr>
        <w:spacing w:before="5" w:line="120" w:lineRule="exact"/>
        <w:rPr>
          <w:sz w:val="12"/>
          <w:szCs w:val="12"/>
        </w:rPr>
      </w:pPr>
    </w:p>
    <w:p w:rsidR="00054720" w:rsidRDefault="0064760D">
      <w:pPr>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First Name: John</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Last Name: Doe</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Date of Birth: 1995-08-15</w:t>
      </w:r>
    </w:p>
    <w:p w:rsidR="00054720" w:rsidRDefault="0064760D">
      <w:pPr>
        <w:spacing w:before="3"/>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Email: john.doe@example.com</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Phone Number: 123-456-7890</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sz w:val="22"/>
          <w:szCs w:val="22"/>
        </w:rPr>
        <w:t>John is enrolling in the following courses:</w:t>
      </w:r>
    </w:p>
    <w:p w:rsidR="00054720" w:rsidRDefault="00054720">
      <w:pPr>
        <w:spacing w:before="5" w:line="120" w:lineRule="exact"/>
        <w:rPr>
          <w:sz w:val="12"/>
          <w:szCs w:val="12"/>
        </w:rPr>
      </w:pPr>
    </w:p>
    <w:p w:rsidR="00054720" w:rsidRDefault="0064760D">
      <w:pPr>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Course 1: Introduction to Programming</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Course 2: Mathematics 101</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sz w:val="22"/>
          <w:szCs w:val="22"/>
        </w:rPr>
        <w:t>The system should perform the following tasks:</w:t>
      </w:r>
    </w:p>
    <w:p w:rsidR="00054720" w:rsidRDefault="00054720">
      <w:pPr>
        <w:spacing w:before="2" w:line="120" w:lineRule="exact"/>
        <w:rPr>
          <w:sz w:val="12"/>
          <w:szCs w:val="12"/>
        </w:rPr>
      </w:pPr>
    </w:p>
    <w:p w:rsidR="00054720" w:rsidRDefault="0064760D">
      <w:pPr>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Create a new student record in the database.</w:t>
      </w:r>
    </w:p>
    <w:p w:rsidR="00054720" w:rsidRDefault="0064760D">
      <w:pPr>
        <w:spacing w:before="4"/>
        <w:ind w:left="1800"/>
        <w:rPr>
          <w:rFonts w:ascii="Calibri" w:eastAsia="Calibri" w:hAnsi="Calibri" w:cs="Calibri"/>
          <w:sz w:val="22"/>
          <w:szCs w:val="22"/>
        </w:rPr>
        <w:sectPr w:rsidR="00054720" w:rsidSect="00D055B6">
          <w:headerReference w:type="default" r:id="rId55"/>
          <w:footerReference w:type="default" r:id="rId56"/>
          <w:pgSz w:w="12240" w:h="15840"/>
          <w:pgMar w:top="0" w:right="500" w:bottom="280" w:left="0" w:header="0" w:footer="312" w:gutter="0"/>
          <w:pgBorders w:offsetFrom="page">
            <w:top w:val="single" w:sz="4" w:space="24" w:color="auto"/>
            <w:left w:val="single" w:sz="4" w:space="24" w:color="auto"/>
            <w:bottom w:val="single" w:sz="4" w:space="24" w:color="auto"/>
            <w:right w:val="single" w:sz="4" w:space="24" w:color="auto"/>
          </w:pgBorders>
          <w:cols w:space="720"/>
        </w:sectPr>
      </w:pPr>
      <w:r>
        <w:rPr>
          <w:rFonts w:ascii="Verdana" w:eastAsia="Verdana" w:hAnsi="Verdana" w:cs="Verdana"/>
          <w:sz w:val="22"/>
          <w:szCs w:val="22"/>
        </w:rPr>
        <w:t xml:space="preserve">•   </w:t>
      </w:r>
      <w:r>
        <w:rPr>
          <w:rFonts w:ascii="Calibri" w:eastAsia="Calibri" w:hAnsi="Calibri" w:cs="Calibri"/>
          <w:sz w:val="22"/>
          <w:szCs w:val="22"/>
        </w:rPr>
        <w:t>Enroll John in the specified courses by creating enrollment records in the database.</w:t>
      </w:r>
    </w:p>
    <w:p w:rsidR="00054720" w:rsidRDefault="00432F4A">
      <w:pPr>
        <w:spacing w:before="34"/>
        <w:ind w:left="91"/>
        <w:rPr>
          <w:sz w:val="16"/>
          <w:szCs w:val="16"/>
        </w:rPr>
      </w:pPr>
      <w:r w:rsidRPr="00432F4A">
        <w:lastRenderedPageBreak/>
        <w:pict>
          <v:group id="_x0000_s2070" style="position:absolute;left:0;text-align:left;margin-left:52.35pt;margin-top:2.6pt;width:9.2pt;height:21pt;z-index:-251658240;mso-position-horizontal-relative:page" coordorigin="1047,52" coordsize="184,420">
            <v:shape id="_x0000_s2071" style="position:absolute;left:1047;top:52;width:184;height:420" coordorigin="1047,52" coordsize="184,420" path="m1140,52r-65,19l1052,133r-3,63l1047,260r2,65l1052,391r21,58l1140,472r41,-6l1208,448r15,-27l1228,385r3,-31l1230,323r-1,-30l1228,262r1,-31l1230,201r1,-30l1228,140r-6,-36l1205,76,1178,58r-38,-6xe" fillcolor="#ea2e2e" stroked="f">
              <v:path arrowok="t"/>
            </v:shape>
            <w10:wrap anchorx="page"/>
          </v:group>
        </w:pict>
      </w:r>
      <w:r w:rsidRPr="00432F4A">
        <w:pict>
          <v:shape id="_x0000_s2069" type="#_x0000_t75" style="position:absolute;left:0;text-align:left;margin-left:21.95pt;margin-top:3.95pt;width:17.85pt;height:8.15pt;z-index:-251654144;mso-position-horizontal-relative:page">
            <v:imagedata r:id="rId46" o:title=""/>
            <w10:wrap anchorx="page"/>
          </v:shape>
        </w:pict>
      </w:r>
      <w:r w:rsidR="00D055B6">
        <w:pict>
          <v:shape id="_x0000_i1027" type="#_x0000_t75" style="width:9pt;height:7.8pt">
            <v:imagedata r:id="rId47" o:title=""/>
          </v:shape>
        </w:pict>
      </w:r>
    </w:p>
    <w:p w:rsidR="00054720" w:rsidRDefault="00054720">
      <w:pPr>
        <w:spacing w:before="8" w:line="100" w:lineRule="exact"/>
        <w:rPr>
          <w:sz w:val="10"/>
          <w:szCs w:val="10"/>
        </w:rPr>
      </w:pPr>
    </w:p>
    <w:p w:rsidR="00054720" w:rsidRDefault="00432F4A">
      <w:pPr>
        <w:ind w:left="33"/>
        <w:rPr>
          <w:sz w:val="16"/>
          <w:szCs w:val="16"/>
        </w:rPr>
      </w:pPr>
      <w:r w:rsidRPr="00432F4A">
        <w:pict>
          <v:shape id="_x0000_s2067" type="#_x0000_t75" style="position:absolute;left:0;text-align:left;margin-left:24.85pt;margin-top:0;width:8.8pt;height:8.15pt;z-index:-251653120;mso-position-horizontal-relative:page">
            <v:imagedata r:id="rId48" o:title=""/>
            <w10:wrap anchorx="page"/>
          </v:shape>
        </w:pict>
      </w:r>
      <w:r w:rsidRPr="00432F4A">
        <w:pict>
          <v:shape id="_x0000_s2066" type="#_x0000_t75" style="position:absolute;left:0;text-align:left;margin-left:38.35pt;margin-top:0;width:9.1pt;height:8.15pt;z-index:-251652096;mso-position-horizontal-relative:page">
            <v:imagedata r:id="rId49" o:title=""/>
            <w10:wrap anchorx="page"/>
          </v:shape>
        </w:pict>
      </w:r>
      <w:r w:rsidRPr="00432F4A">
        <w:pict>
          <v:group id="_x0000_s2064" style="position:absolute;left:0;text-align:left;margin-left:3.1pt;margin-top:12.65pt;width:8.8pt;height:20.75pt;z-index:-251651072;mso-position-horizontal-relative:page" coordorigin="62,253" coordsize="176,415">
            <v:shape id="_x0000_s2065" style="position:absolute;left:62;top:253;width:176;height:415" coordorigin="62,253" coordsize="176,415" path="m157,253r-35,6l93,274,73,300,62,334r,258l70,626r21,26l121,665r36,3l188,664r26,-15l231,626r7,-34l238,334r-6,-34l216,274,190,259r-33,-6xe" fillcolor="#0c5caa" stroked="f">
              <v:path arrowok="t"/>
            </v:shape>
            <w10:wrap anchorx="page"/>
          </v:group>
        </w:pict>
      </w:r>
      <w:r w:rsidRPr="00432F4A">
        <w:pict>
          <v:group id="_x0000_s2060" style="position:absolute;left:0;text-align:left;margin-left:5.5pt;margin-top:12.6pt;width:29.35pt;height:38.35pt;z-index:-251650048;mso-position-horizontal-relative:page" coordorigin="110,252" coordsize="587,767">
            <v:shape id="_x0000_s2063" style="position:absolute;left:323;top:262;width:364;height:415" coordorigin="323,262" coordsize="364,415" path="m510,268r-39,-2l429,262r-42,1l353,280r-22,30l323,350r,111l329,461r,140l335,633r18,23l379,672r32,5l446,672r29,-16l495,633r9,-32l504,520r2,-48l516,447r26,-10l592,432r39,-4l661,413r19,-25l687,350r-3,-33l665,292,632,275r-45,-7l549,268r-39,xe" fillcolor="#fbb81c" stroked="f">
              <v:path arrowok="t"/>
            </v:shape>
            <v:shape id="_x0000_s2062" type="#_x0000_t75" style="position:absolute;left:352;top:732;width:176;height:163">
              <v:imagedata r:id="rId50" o:title=""/>
            </v:shape>
            <v:shape id="_x0000_s2061" type="#_x0000_t75" style="position:absolute;left:110;top:850;width:183;height:169">
              <v:imagedata r:id="rId51" o:title=""/>
            </v:shape>
            <w10:wrap anchorx="page"/>
          </v:group>
        </w:pict>
      </w:r>
      <w:r w:rsidR="00D055B6">
        <w:pict>
          <v:shape id="_x0000_i1028" type="#_x0000_t75" style="width:18pt;height:7.8pt">
            <v:imagedata r:id="rId52" o:title=""/>
          </v:shape>
        </w:pict>
      </w:r>
    </w:p>
    <w:p w:rsidR="00054720" w:rsidRDefault="00054720">
      <w:pPr>
        <w:spacing w:before="6" w:line="140" w:lineRule="exact"/>
        <w:rPr>
          <w:sz w:val="15"/>
          <w:szCs w:val="15"/>
        </w:rPr>
      </w:pPr>
    </w:p>
    <w:p w:rsidR="00054720" w:rsidRDefault="00054720">
      <w:pPr>
        <w:spacing w:line="200" w:lineRule="exact"/>
      </w:pPr>
    </w:p>
    <w:p w:rsidR="00054720" w:rsidRDefault="00054720">
      <w:pPr>
        <w:spacing w:line="200" w:lineRule="exact"/>
      </w:pPr>
    </w:p>
    <w:p w:rsidR="00054720" w:rsidRDefault="00054720">
      <w:pPr>
        <w:spacing w:line="200" w:lineRule="exact"/>
      </w:pPr>
    </w:p>
    <w:p w:rsidR="00054720" w:rsidRDefault="00054720">
      <w:pPr>
        <w:spacing w:line="200" w:lineRule="exact"/>
      </w:pPr>
    </w:p>
    <w:p w:rsidR="00054720" w:rsidRDefault="00432F4A">
      <w:pPr>
        <w:spacing w:before="12"/>
        <w:ind w:left="1440"/>
        <w:rPr>
          <w:rFonts w:ascii="Calibri" w:eastAsia="Calibri" w:hAnsi="Calibri" w:cs="Calibri"/>
          <w:sz w:val="22"/>
          <w:szCs w:val="22"/>
        </w:rPr>
      </w:pPr>
      <w:r w:rsidRPr="00432F4A">
        <w:pict>
          <v:group id="_x0000_s2055" style="position:absolute;left:0;text-align:left;margin-left:95.85pt;margin-top:-69.1pt;width:46.25pt;height:21.75pt;z-index:-251657216;mso-position-horizontal-relative:page" coordorigin="1917,-1382" coordsize="925,435">
            <v:shape id="_x0000_s2058" style="position:absolute;left:2468;top:-1372;width:364;height:415" coordorigin="2468,-1372" coordsize="364,415" path="m2468,-1044r2,32l2489,-986r33,18l2568,-962r38,l2644,-961r40,1l2725,-957r43,l2802,-974r22,-30l2832,-1044r,-111l2825,-1155r,-141l2819,-1326r-18,-25l2775,-1366r-31,-6l2709,-1366r-29,15l2660,-1326r-11,30l2649,-1213r-1,47l2639,-1141r-26,11l2561,-1126r-38,5l2493,-1107r-19,26l2468,-1044xe" fillcolor="#fbb81c" stroked="f">
              <v:path arrowok="t"/>
            </v:shape>
            <v:shape id="_x0000_s2057" style="position:absolute;left:1927;top:-1362;width:647;height:167" coordorigin="1927,-1362" coordsize="647,167" path="m2248,-1362r-74,l2099,-1361r-72,3l1956,-1337r-29,55l1933,-1248r21,27l1985,-1203r42,8l2473,-1195r39,-6l2542,-1216r21,-25l2574,-1277r-5,-32l2514,-1352r-116,-9l2323,-1362r-75,xe" fillcolor="#fbb81b" stroked="f">
              <v:path arrowok="t"/>
            </v:shape>
            <v:shape id="_x0000_s2056" type="#_x0000_t75" style="position:absolute;left:1994;top:-1146;width:183;height:168">
              <v:imagedata r:id="rId53" o:title=""/>
            </v:shape>
            <w10:wrap anchorx="page"/>
          </v:group>
        </w:pict>
      </w:r>
      <w:r w:rsidRPr="00432F4A">
        <w:pict>
          <v:group id="_x0000_s2053" style="position:absolute;left:0;text-align:left;margin-left:69.3pt;margin-top:-68.1pt;width:9.05pt;height:20.75pt;z-index:-251656192;mso-position-horizontal-relative:page" coordorigin="1386,-1362" coordsize="181,415">
            <v:shape id="_x0000_s2054" style="position:absolute;left:1386;top:-1362;width:181;height:415" coordorigin="1386,-1362" coordsize="181,415" path="m1478,-1362r-62,20l1390,-1280r-3,61l1386,-1155r1,63l1390,-1030r23,61l1472,-948r37,-2l1538,-964r19,-25l1566,-1023r,-264l1557,-1318r-19,-24l1512,-1357r-34,-5xe" fillcolor="#45b884" stroked="f">
              <v:path arrowok="t"/>
            </v:shape>
            <w10:wrap anchorx="page"/>
          </v:group>
        </w:pict>
      </w:r>
      <w:r w:rsidRPr="00432F4A">
        <w:pict>
          <v:group id="_x0000_s2051" style="position:absolute;left:0;text-align:left;margin-left:83.3pt;margin-top:-68.1pt;width:8.8pt;height:20.75pt;z-index:-251655168;mso-position-horizontal-relative:page" coordorigin="1666,-1362" coordsize="176,415">
            <v:shape id="_x0000_s2052" style="position:absolute;left:1666;top:-1362;width:176;height:415" coordorigin="1666,-1362" coordsize="176,415" path="m1760,-1362r-35,5l1697,-1342r-21,27l1666,-1280r,257l1673,-989r21,25l1724,-950r36,2l1791,-952r26,-15l1835,-990r7,-33l1842,-1280r-6,-35l1819,-1342r-25,-15l1760,-1362xe" fillcolor="#0c5caa" stroked="f">
              <v:path arrowok="t"/>
            </v:shape>
            <w10:wrap anchorx="page"/>
          </v:group>
        </w:pict>
      </w:r>
      <w:r w:rsidR="0064760D">
        <w:rPr>
          <w:rFonts w:ascii="Calibri" w:eastAsia="Calibri" w:hAnsi="Calibri" w:cs="Calibri"/>
          <w:b/>
          <w:sz w:val="22"/>
          <w:szCs w:val="22"/>
        </w:rPr>
        <w:t>Task 9: Teacher Assignment</w:t>
      </w:r>
    </w:p>
    <w:p w:rsidR="00054720" w:rsidRDefault="00054720">
      <w:pPr>
        <w:spacing w:line="120" w:lineRule="exact"/>
        <w:rPr>
          <w:sz w:val="12"/>
          <w:szCs w:val="12"/>
        </w:rPr>
      </w:pPr>
    </w:p>
    <w:p w:rsidR="00054720" w:rsidRDefault="00432F4A">
      <w:pPr>
        <w:ind w:left="1440" w:right="1117"/>
        <w:rPr>
          <w:rFonts w:ascii="Calibri" w:eastAsia="Calibri" w:hAnsi="Calibri" w:cs="Calibri"/>
          <w:sz w:val="22"/>
          <w:szCs w:val="22"/>
        </w:rPr>
      </w:pPr>
      <w:r w:rsidRPr="00432F4A">
        <w:pict>
          <v:shape id="_x0000_s2050" type="#_x0000_t75" style="position:absolute;left:0;text-align:left;margin-left:488.7pt;margin-top:9.2pt;width:86.35pt;height:46.6pt;z-index:-251649024;mso-position-horizontal-relative:page;mso-position-vertical-relative:page">
            <v:imagedata r:id="rId54" o:title=""/>
            <w10:wrap anchorx="page" anchory="page"/>
          </v:shape>
        </w:pict>
      </w:r>
      <w:r w:rsidR="0064760D">
        <w:rPr>
          <w:rFonts w:ascii="Calibri" w:eastAsia="Calibri" w:hAnsi="Calibri" w:cs="Calibri"/>
          <w:sz w:val="22"/>
          <w:szCs w:val="22"/>
        </w:rPr>
        <w:t>In this task, a new teacher, Sarah Smith, is assigned to teach a course. The system needs to update the course record to reflect the teacher assignment.</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sz w:val="22"/>
          <w:szCs w:val="22"/>
        </w:rPr>
        <w:t>Teacher's Details:</w:t>
      </w:r>
    </w:p>
    <w:p w:rsidR="00054720" w:rsidRDefault="00054720">
      <w:pPr>
        <w:spacing w:before="2" w:line="120" w:lineRule="exact"/>
        <w:rPr>
          <w:sz w:val="12"/>
          <w:szCs w:val="12"/>
        </w:rPr>
      </w:pPr>
    </w:p>
    <w:p w:rsidR="00054720" w:rsidRDefault="0064760D">
      <w:pPr>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Name: Sarah Smith</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Email: sarah.smith@example.com</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Expertise: Computer Science</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sz w:val="22"/>
          <w:szCs w:val="22"/>
        </w:rPr>
        <w:t>Course to be assigned:</w:t>
      </w:r>
    </w:p>
    <w:p w:rsidR="00054720" w:rsidRDefault="00054720">
      <w:pPr>
        <w:spacing w:before="5" w:line="120" w:lineRule="exact"/>
        <w:rPr>
          <w:sz w:val="12"/>
          <w:szCs w:val="12"/>
        </w:rPr>
      </w:pPr>
    </w:p>
    <w:p w:rsidR="00054720" w:rsidRDefault="0064760D">
      <w:pPr>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Course Name: Advanced Database Management</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Course Code: CS302</w:t>
      </w:r>
    </w:p>
    <w:p w:rsidR="00054720" w:rsidRDefault="00054720">
      <w:pPr>
        <w:spacing w:before="8" w:line="100" w:lineRule="exact"/>
        <w:rPr>
          <w:sz w:val="11"/>
          <w:szCs w:val="11"/>
        </w:rPr>
      </w:pPr>
    </w:p>
    <w:p w:rsidR="00054720" w:rsidRDefault="0064760D">
      <w:pPr>
        <w:ind w:left="1440"/>
        <w:rPr>
          <w:rFonts w:ascii="Calibri" w:eastAsia="Calibri" w:hAnsi="Calibri" w:cs="Calibri"/>
          <w:sz w:val="22"/>
          <w:szCs w:val="22"/>
        </w:rPr>
      </w:pPr>
      <w:r>
        <w:rPr>
          <w:rFonts w:ascii="Calibri" w:eastAsia="Calibri" w:hAnsi="Calibri" w:cs="Calibri"/>
          <w:sz w:val="22"/>
          <w:szCs w:val="22"/>
        </w:rPr>
        <w:t>The system should perform the following tasks:</w:t>
      </w:r>
    </w:p>
    <w:p w:rsidR="00054720" w:rsidRDefault="00054720">
      <w:pPr>
        <w:spacing w:before="5" w:line="120" w:lineRule="exact"/>
        <w:rPr>
          <w:sz w:val="12"/>
          <w:szCs w:val="12"/>
        </w:rPr>
      </w:pPr>
    </w:p>
    <w:p w:rsidR="00054720" w:rsidRDefault="0064760D">
      <w:pPr>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Retrieve the course record from the database based on the course code.</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Assign Sarah Smith as the instructor for the course.</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Update the course record in the database with the new instructor information.</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Task 10: Payment Record</w:t>
      </w:r>
    </w:p>
    <w:p w:rsidR="00054720" w:rsidRDefault="00054720">
      <w:pPr>
        <w:spacing w:before="8" w:line="100" w:lineRule="exact"/>
        <w:rPr>
          <w:sz w:val="11"/>
          <w:szCs w:val="11"/>
        </w:rPr>
      </w:pPr>
    </w:p>
    <w:p w:rsidR="00054720" w:rsidRDefault="0064760D">
      <w:pPr>
        <w:ind w:left="1440" w:right="1247"/>
        <w:rPr>
          <w:rFonts w:ascii="Calibri" w:eastAsia="Calibri" w:hAnsi="Calibri" w:cs="Calibri"/>
          <w:sz w:val="22"/>
          <w:szCs w:val="22"/>
        </w:rPr>
      </w:pPr>
      <w:r>
        <w:rPr>
          <w:rFonts w:ascii="Calibri" w:eastAsia="Calibri" w:hAnsi="Calibri" w:cs="Calibri"/>
          <w:sz w:val="22"/>
          <w:szCs w:val="22"/>
        </w:rPr>
        <w:t>In this task, a student, Jane Johnson, makes a payment for her enrolled courses. The system needs to record this payment in the database.</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sz w:val="22"/>
          <w:szCs w:val="22"/>
        </w:rPr>
        <w:t>Jane Johnson's details:</w:t>
      </w:r>
    </w:p>
    <w:p w:rsidR="00054720" w:rsidRDefault="00054720">
      <w:pPr>
        <w:spacing w:before="5" w:line="120" w:lineRule="exact"/>
        <w:rPr>
          <w:sz w:val="12"/>
          <w:szCs w:val="12"/>
        </w:rPr>
      </w:pPr>
    </w:p>
    <w:p w:rsidR="00054720" w:rsidRDefault="0064760D">
      <w:pPr>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Student ID: 101</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Payment Amount: $500.00</w:t>
      </w:r>
    </w:p>
    <w:p w:rsidR="00054720" w:rsidRDefault="0064760D">
      <w:pPr>
        <w:spacing w:before="5"/>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Payment Date: 2023-04-10</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sz w:val="22"/>
          <w:szCs w:val="22"/>
        </w:rPr>
        <w:t>The system should perform the following tasks:</w:t>
      </w:r>
    </w:p>
    <w:p w:rsidR="00054720" w:rsidRDefault="00054720">
      <w:pPr>
        <w:spacing w:before="2" w:line="120" w:lineRule="exact"/>
        <w:rPr>
          <w:sz w:val="12"/>
          <w:szCs w:val="12"/>
        </w:rPr>
      </w:pPr>
    </w:p>
    <w:p w:rsidR="00054720" w:rsidRDefault="0064760D">
      <w:pPr>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Retrieve Jane Johnson's student record from the database based on her student ID.</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Record the payment information in the database, associating it with Jane's student record.</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Update Jane's outstanding balance in the database based on the payment amount.</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b/>
          <w:sz w:val="22"/>
          <w:szCs w:val="22"/>
        </w:rPr>
        <w:t>Task 11: Enrollment Report Generation</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sz w:val="22"/>
          <w:szCs w:val="22"/>
        </w:rPr>
        <w:t>In this task, an administrator requests an enrollment report for a specific course, "Computer Science</w:t>
      </w:r>
    </w:p>
    <w:p w:rsidR="00054720" w:rsidRDefault="0064760D">
      <w:pPr>
        <w:spacing w:line="345" w:lineRule="auto"/>
        <w:ind w:left="1440" w:right="1214"/>
        <w:rPr>
          <w:rFonts w:ascii="Calibri" w:eastAsia="Calibri" w:hAnsi="Calibri" w:cs="Calibri"/>
          <w:sz w:val="22"/>
          <w:szCs w:val="22"/>
        </w:rPr>
      </w:pPr>
      <w:r>
        <w:rPr>
          <w:rFonts w:ascii="Calibri" w:eastAsia="Calibri" w:hAnsi="Calibri" w:cs="Calibri"/>
          <w:sz w:val="22"/>
          <w:szCs w:val="22"/>
        </w:rPr>
        <w:t>101." The system needs to retrieve enrollment information from the database and generate a report. Course to generate the report for:</w:t>
      </w:r>
    </w:p>
    <w:p w:rsidR="00054720" w:rsidRDefault="0064760D">
      <w:pPr>
        <w:spacing w:before="28"/>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Course Name: Computer Science 101</w:t>
      </w:r>
    </w:p>
    <w:p w:rsidR="00054720" w:rsidRDefault="00054720">
      <w:pPr>
        <w:spacing w:line="120" w:lineRule="exact"/>
        <w:rPr>
          <w:sz w:val="12"/>
          <w:szCs w:val="12"/>
        </w:rPr>
      </w:pPr>
    </w:p>
    <w:p w:rsidR="00054720" w:rsidRDefault="0064760D">
      <w:pPr>
        <w:ind w:left="1440"/>
        <w:rPr>
          <w:rFonts w:ascii="Calibri" w:eastAsia="Calibri" w:hAnsi="Calibri" w:cs="Calibri"/>
          <w:sz w:val="22"/>
          <w:szCs w:val="22"/>
        </w:rPr>
      </w:pPr>
      <w:r>
        <w:rPr>
          <w:rFonts w:ascii="Calibri" w:eastAsia="Calibri" w:hAnsi="Calibri" w:cs="Calibri"/>
          <w:sz w:val="22"/>
          <w:szCs w:val="22"/>
        </w:rPr>
        <w:t>The system should perform the following tasks:</w:t>
      </w:r>
    </w:p>
    <w:p w:rsidR="00054720" w:rsidRDefault="00054720">
      <w:pPr>
        <w:spacing w:before="5" w:line="120" w:lineRule="exact"/>
        <w:rPr>
          <w:sz w:val="12"/>
          <w:szCs w:val="12"/>
        </w:rPr>
      </w:pPr>
    </w:p>
    <w:p w:rsidR="00054720" w:rsidRDefault="0064760D">
      <w:pPr>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Retrieve enrollment records from the database for the specified course.</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Generate an enrollment report listing all students enrolled in Computer Science 101.</w:t>
      </w:r>
    </w:p>
    <w:p w:rsidR="00054720" w:rsidRDefault="0064760D">
      <w:pPr>
        <w:spacing w:before="4"/>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Display or save the report for the administrator.</w:t>
      </w:r>
    </w:p>
    <w:sectPr w:rsidR="00054720" w:rsidSect="00D055B6">
      <w:headerReference w:type="default" r:id="rId57"/>
      <w:footerReference w:type="default" r:id="rId58"/>
      <w:pgSz w:w="12240" w:h="15840"/>
      <w:pgMar w:top="0" w:right="500" w:bottom="280" w:left="0" w:header="0" w:footer="312"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0620" w:rsidRDefault="00000620" w:rsidP="00054720">
      <w:r>
        <w:separator/>
      </w:r>
    </w:p>
  </w:endnote>
  <w:endnote w:type="continuationSeparator" w:id="1">
    <w:p w:rsidR="00000620" w:rsidRDefault="00000620" w:rsidP="0005472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00500000000000000"/>
    <w:charset w:val="01"/>
    <w:family w:val="auto"/>
    <w:pitch w:val="variable"/>
    <w:sig w:usb0="00008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A1E" w:rsidRDefault="00432F4A">
    <w:pPr>
      <w:spacing w:line="200" w:lineRule="exact"/>
    </w:pPr>
    <w:r>
      <w:pict>
        <v:shapetype id="_x0000_t202" coordsize="21600,21600" o:spt="202" path="m,l,21600r21600,l21600,xe">
          <v:stroke joinstyle="miter"/>
          <v:path gradientshapeok="t" o:connecttype="rect"/>
        </v:shapetype>
        <v:shape id="_x0000_s1030" type="#_x0000_t202" style="position:absolute;margin-left:51.9pt;margin-top:765.4pt;width:216.85pt;height:13.05pt;z-index:-251655168;mso-position-horizontal-relative:page;mso-position-vertical-relative:page" filled="f" stroked="f">
          <v:textbox style="mso-next-textbox:#_x0000_s1030" inset="0,0,0,0">
            <w:txbxContent>
              <w:p w:rsidR="001D5A1E" w:rsidRDefault="001D5A1E" w:rsidP="00B10016">
                <w:pPr>
                  <w:spacing w:line="240" w:lineRule="exact"/>
                  <w:ind w:right="-33"/>
                  <w:rPr>
                    <w:rFonts w:ascii="Tahoma" w:eastAsia="Tahoma" w:hAnsi="Tahoma" w:cs="Tahoma"/>
                    <w:sz w:val="22"/>
                    <w:szCs w:val="22"/>
                  </w:rPr>
                </w:pPr>
              </w:p>
            </w:txbxContent>
          </v:textbox>
          <w10:wrap anchorx="page" anchory="page"/>
        </v:shape>
      </w:pict>
    </w:r>
    <w:r>
      <w:pict>
        <v:shape id="_x0000_s1029" type="#_x0000_t202" style="position:absolute;margin-left:481.85pt;margin-top:766.35pt;width:100.3pt;height:13.05pt;z-index:-251654144;mso-position-horizontal-relative:page;mso-position-vertical-relative:page" filled="f" stroked="f">
          <v:textbox style="mso-next-textbox:#_x0000_s1029" inset="0,0,0,0">
            <w:txbxContent>
              <w:p w:rsidR="001D5A1E" w:rsidRDefault="001D5A1E">
                <w:pPr>
                  <w:spacing w:line="240" w:lineRule="exact"/>
                  <w:ind w:left="20" w:right="-33"/>
                  <w:rPr>
                    <w:rFonts w:ascii="Tahoma" w:eastAsia="Tahoma" w:hAnsi="Tahoma" w:cs="Tahoma"/>
                    <w:sz w:val="22"/>
                    <w:szCs w:val="22"/>
                  </w:rPr>
                </w:pP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A1E" w:rsidRDefault="00432F4A">
    <w:pPr>
      <w:spacing w:line="200" w:lineRule="exact"/>
    </w:pPr>
    <w:r>
      <w:pict>
        <v:shapetype id="_x0000_t202" coordsize="21600,21600" o:spt="202" path="m,l,21600r21600,l21600,xe">
          <v:stroke joinstyle="miter"/>
          <v:path gradientshapeok="t" o:connecttype="rect"/>
        </v:shapetype>
        <v:shape id="_x0000_s1028" type="#_x0000_t202" style="position:absolute;margin-left:51.9pt;margin-top:765.4pt;width:216.85pt;height:13.05pt;z-index:-251653120;mso-position-horizontal-relative:page;mso-position-vertical-relative:page" filled="f" stroked="f">
          <v:textbox inset="0,0,0,0">
            <w:txbxContent>
              <w:p w:rsidR="001D5A1E" w:rsidRDefault="001D5A1E">
                <w:pPr>
                  <w:spacing w:line="240" w:lineRule="exact"/>
                  <w:ind w:left="20" w:right="-33"/>
                  <w:rPr>
                    <w:rFonts w:ascii="Tahoma" w:eastAsia="Tahoma" w:hAnsi="Tahoma" w:cs="Tahoma"/>
                    <w:sz w:val="22"/>
                    <w:szCs w:val="22"/>
                  </w:rPr>
                </w:pPr>
                <w:r>
                  <w:rPr>
                    <w:rFonts w:ascii="Tahoma" w:eastAsia="Tahoma" w:hAnsi="Tahoma" w:cs="Tahoma"/>
                    <w:color w:val="0D0D0D"/>
                    <w:sz w:val="22"/>
                    <w:szCs w:val="22"/>
                  </w:rPr>
                  <w:t>© Hexaware Technologies Limited. All rights</w:t>
                </w:r>
              </w:p>
            </w:txbxContent>
          </v:textbox>
          <w10:wrap anchorx="page" anchory="page"/>
        </v:shape>
      </w:pict>
    </w:r>
    <w:r>
      <w:pict>
        <v:shape id="_x0000_s1027" type="#_x0000_t202" style="position:absolute;margin-left:481.85pt;margin-top:766.35pt;width:100.3pt;height:13.05pt;z-index:-251652096;mso-position-horizontal-relative:page;mso-position-vertical-relative:page" filled="f" stroked="f">
          <v:textbox inset="0,0,0,0">
            <w:txbxContent>
              <w:p w:rsidR="001D5A1E" w:rsidRDefault="001D5A1E">
                <w:pPr>
                  <w:spacing w:line="240" w:lineRule="exact"/>
                  <w:ind w:left="20" w:right="-33"/>
                  <w:rPr>
                    <w:rFonts w:ascii="Tahoma" w:eastAsia="Tahoma" w:hAnsi="Tahoma" w:cs="Tahoma"/>
                    <w:sz w:val="22"/>
                    <w:szCs w:val="22"/>
                  </w:rPr>
                </w:pPr>
                <w:r>
                  <w:rPr>
                    <w:rFonts w:ascii="Tahoma" w:eastAsia="Tahoma" w:hAnsi="Tahoma" w:cs="Tahoma"/>
                    <w:color w:val="0D0D0D"/>
                    <w:sz w:val="22"/>
                    <w:szCs w:val="22"/>
                  </w:rPr>
                  <w:t>www.hexaware.com</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A1E" w:rsidRDefault="00432F4A">
    <w:pPr>
      <w:spacing w:line="200" w:lineRule="exact"/>
    </w:pPr>
    <w:r>
      <w:pict>
        <v:shapetype id="_x0000_t202" coordsize="21600,21600" o:spt="202" path="m,l,21600r21600,l21600,xe">
          <v:stroke joinstyle="miter"/>
          <v:path gradientshapeok="t" o:connecttype="rect"/>
        </v:shapetype>
        <v:shape id="_x0000_s1026" type="#_x0000_t202" style="position:absolute;margin-left:51.9pt;margin-top:765.4pt;width:216.85pt;height:13.05pt;z-index:-251651072;mso-position-horizontal-relative:page;mso-position-vertical-relative:page" filled="f" stroked="f">
          <v:textbox inset="0,0,0,0">
            <w:txbxContent>
              <w:p w:rsidR="001D5A1E" w:rsidRDefault="001D5A1E">
                <w:pPr>
                  <w:spacing w:line="240" w:lineRule="exact"/>
                  <w:ind w:left="20" w:right="-33"/>
                  <w:rPr>
                    <w:rFonts w:ascii="Tahoma" w:eastAsia="Tahoma" w:hAnsi="Tahoma" w:cs="Tahoma"/>
                    <w:sz w:val="22"/>
                    <w:szCs w:val="22"/>
                  </w:rPr>
                </w:pPr>
                <w:r>
                  <w:rPr>
                    <w:rFonts w:ascii="Tahoma" w:eastAsia="Tahoma" w:hAnsi="Tahoma" w:cs="Tahoma"/>
                    <w:color w:val="0D0D0D"/>
                    <w:sz w:val="22"/>
                    <w:szCs w:val="22"/>
                  </w:rPr>
                  <w:t>© Hexaware Technologies Limited. All rights</w:t>
                </w:r>
              </w:p>
            </w:txbxContent>
          </v:textbox>
          <w10:wrap anchorx="page" anchory="page"/>
        </v:shape>
      </w:pict>
    </w:r>
    <w:r>
      <w:pict>
        <v:shape id="_x0000_s1025" type="#_x0000_t202" style="position:absolute;margin-left:481.85pt;margin-top:766.35pt;width:100.3pt;height:13.05pt;z-index:-251650048;mso-position-horizontal-relative:page;mso-position-vertical-relative:page" filled="f" stroked="f">
          <v:textbox inset="0,0,0,0">
            <w:txbxContent>
              <w:p w:rsidR="001D5A1E" w:rsidRDefault="001D5A1E">
                <w:pPr>
                  <w:spacing w:line="240" w:lineRule="exact"/>
                  <w:ind w:left="20" w:right="-33"/>
                  <w:rPr>
                    <w:rFonts w:ascii="Tahoma" w:eastAsia="Tahoma" w:hAnsi="Tahoma" w:cs="Tahoma"/>
                    <w:sz w:val="22"/>
                    <w:szCs w:val="22"/>
                  </w:rPr>
                </w:pPr>
                <w:r>
                  <w:rPr>
                    <w:rFonts w:ascii="Tahoma" w:eastAsia="Tahoma" w:hAnsi="Tahoma" w:cs="Tahoma"/>
                    <w:color w:val="0D0D0D"/>
                    <w:sz w:val="22"/>
                    <w:szCs w:val="22"/>
                  </w:rPr>
                  <w:t>www.hexaware.com</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0620" w:rsidRDefault="00000620" w:rsidP="00054720">
      <w:r>
        <w:separator/>
      </w:r>
    </w:p>
  </w:footnote>
  <w:footnote w:type="continuationSeparator" w:id="1">
    <w:p w:rsidR="00000620" w:rsidRDefault="00000620" w:rsidP="0005472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A1E" w:rsidRDefault="001D5A1E">
    <w:pPr>
      <w:spacing w:line="200" w:lineRule="exac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A1E" w:rsidRDefault="001D5A1E">
    <w:pPr>
      <w:spacing w:line="0" w:lineRule="atLeast"/>
      <w:rPr>
        <w:sz w:val="0"/>
        <w:szCs w:val="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A1E" w:rsidRDefault="001D5A1E">
    <w:pPr>
      <w:spacing w:line="0" w:lineRule="atLeast"/>
      <w:rPr>
        <w:sz w:val="0"/>
        <w:szCs w:val="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E861A6"/>
    <w:multiLevelType w:val="hybridMultilevel"/>
    <w:tmpl w:val="162C0BC6"/>
    <w:lvl w:ilvl="0" w:tplc="D316755E">
      <w:start w:val="3"/>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398C66F8"/>
    <w:multiLevelType w:val="hybridMultilevel"/>
    <w:tmpl w:val="2CF65DD2"/>
    <w:lvl w:ilvl="0" w:tplc="2160D2C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45713BF8"/>
    <w:multiLevelType w:val="hybridMultilevel"/>
    <w:tmpl w:val="606C63E2"/>
    <w:lvl w:ilvl="0" w:tplc="93CC9AF0">
      <w:start w:val="8"/>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48774C09"/>
    <w:multiLevelType w:val="hybridMultilevel"/>
    <w:tmpl w:val="F6ACB09A"/>
    <w:lvl w:ilvl="0" w:tplc="6026FEF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4CFD53CA"/>
    <w:multiLevelType w:val="hybridMultilevel"/>
    <w:tmpl w:val="6AEE841E"/>
    <w:lvl w:ilvl="0" w:tplc="062C03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61FF39C3"/>
    <w:multiLevelType w:val="multilevel"/>
    <w:tmpl w:val="40CA122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6A5C2793"/>
    <w:multiLevelType w:val="hybridMultilevel"/>
    <w:tmpl w:val="5FF00C58"/>
    <w:lvl w:ilvl="0" w:tplc="8EB2ACE6">
      <w:start w:val="3"/>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5"/>
  </w:num>
  <w:num w:numId="2">
    <w:abstractNumId w:val="1"/>
  </w:num>
  <w:num w:numId="3">
    <w:abstractNumId w:val="0"/>
  </w:num>
  <w:num w:numId="4">
    <w:abstractNumId w:val="6"/>
  </w:num>
  <w:num w:numId="5">
    <w:abstractNumId w:val="3"/>
  </w:num>
  <w:num w:numId="6">
    <w:abstractNumId w:val="2"/>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hdrShapeDefaults>
    <o:shapedefaults v:ext="edit" spidmax="9218"/>
    <o:shapelayout v:ext="edit">
      <o:idmap v:ext="edit" data="1"/>
    </o:shapelayout>
  </w:hdrShapeDefaults>
  <w:footnotePr>
    <w:footnote w:id="0"/>
    <w:footnote w:id="1"/>
  </w:footnotePr>
  <w:endnotePr>
    <w:endnote w:id="0"/>
    <w:endnote w:id="1"/>
  </w:endnotePr>
  <w:compat/>
  <w:rsids>
    <w:rsidRoot w:val="00054720"/>
    <w:rsid w:val="00000620"/>
    <w:rsid w:val="00011507"/>
    <w:rsid w:val="00012DB9"/>
    <w:rsid w:val="00054720"/>
    <w:rsid w:val="000A5149"/>
    <w:rsid w:val="000D7DEB"/>
    <w:rsid w:val="0013771D"/>
    <w:rsid w:val="001D5A1E"/>
    <w:rsid w:val="00225B6E"/>
    <w:rsid w:val="00247A08"/>
    <w:rsid w:val="00251D5A"/>
    <w:rsid w:val="00300C0A"/>
    <w:rsid w:val="00432F4A"/>
    <w:rsid w:val="00502CBE"/>
    <w:rsid w:val="00513FCB"/>
    <w:rsid w:val="0064760D"/>
    <w:rsid w:val="00673C2F"/>
    <w:rsid w:val="006E65C6"/>
    <w:rsid w:val="007525BD"/>
    <w:rsid w:val="007D4563"/>
    <w:rsid w:val="009365A1"/>
    <w:rsid w:val="009478D3"/>
    <w:rsid w:val="009F3DC8"/>
    <w:rsid w:val="00A01707"/>
    <w:rsid w:val="00B10016"/>
    <w:rsid w:val="00B17C3E"/>
    <w:rsid w:val="00B909BE"/>
    <w:rsid w:val="00BA3D33"/>
    <w:rsid w:val="00CB7929"/>
    <w:rsid w:val="00CF1CBD"/>
    <w:rsid w:val="00D055B6"/>
    <w:rsid w:val="00DB3D7D"/>
    <w:rsid w:val="00DC2D33"/>
    <w:rsid w:val="00E04F67"/>
    <w:rsid w:val="00F90AD1"/>
    <w:rsid w:val="00FB542F"/>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semiHidden/>
    <w:unhideWhenUsed/>
    <w:rsid w:val="009478D3"/>
    <w:pPr>
      <w:tabs>
        <w:tab w:val="center" w:pos="4680"/>
        <w:tab w:val="right" w:pos="9360"/>
      </w:tabs>
    </w:pPr>
  </w:style>
  <w:style w:type="character" w:customStyle="1" w:styleId="HeaderChar">
    <w:name w:val="Header Char"/>
    <w:basedOn w:val="DefaultParagraphFont"/>
    <w:link w:val="Header"/>
    <w:uiPriority w:val="99"/>
    <w:semiHidden/>
    <w:rsid w:val="009478D3"/>
  </w:style>
  <w:style w:type="paragraph" w:styleId="Footer">
    <w:name w:val="footer"/>
    <w:basedOn w:val="Normal"/>
    <w:link w:val="FooterChar"/>
    <w:uiPriority w:val="99"/>
    <w:semiHidden/>
    <w:unhideWhenUsed/>
    <w:rsid w:val="009478D3"/>
    <w:pPr>
      <w:tabs>
        <w:tab w:val="center" w:pos="4680"/>
        <w:tab w:val="right" w:pos="9360"/>
      </w:tabs>
    </w:pPr>
  </w:style>
  <w:style w:type="character" w:customStyle="1" w:styleId="FooterChar">
    <w:name w:val="Footer Char"/>
    <w:basedOn w:val="DefaultParagraphFont"/>
    <w:link w:val="Footer"/>
    <w:uiPriority w:val="99"/>
    <w:semiHidden/>
    <w:rsid w:val="009478D3"/>
  </w:style>
  <w:style w:type="paragraph" w:styleId="ListParagraph">
    <w:name w:val="List Paragraph"/>
    <w:basedOn w:val="Normal"/>
    <w:uiPriority w:val="34"/>
    <w:qFormat/>
    <w:rsid w:val="009478D3"/>
    <w:pPr>
      <w:ind w:left="720"/>
      <w:contextualSpacing/>
    </w:pPr>
  </w:style>
  <w:style w:type="paragraph" w:styleId="BalloonText">
    <w:name w:val="Balloon Text"/>
    <w:basedOn w:val="Normal"/>
    <w:link w:val="BalloonTextChar"/>
    <w:uiPriority w:val="99"/>
    <w:semiHidden/>
    <w:unhideWhenUsed/>
    <w:rsid w:val="009478D3"/>
    <w:rPr>
      <w:rFonts w:ascii="Tahoma" w:hAnsi="Tahoma" w:cs="Tahoma"/>
      <w:sz w:val="16"/>
      <w:szCs w:val="16"/>
    </w:rPr>
  </w:style>
  <w:style w:type="character" w:customStyle="1" w:styleId="BalloonTextChar">
    <w:name w:val="Balloon Text Char"/>
    <w:basedOn w:val="DefaultParagraphFont"/>
    <w:link w:val="BalloonText"/>
    <w:uiPriority w:val="99"/>
    <w:semiHidden/>
    <w:rsid w:val="009478D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25F0AA-997F-4D70-9623-6C5E862FF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27</Pages>
  <Words>4555</Words>
  <Characters>25964</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PILR</cp:lastModifiedBy>
  <cp:revision>27</cp:revision>
  <cp:lastPrinted>2023-12-11T05:04:00Z</cp:lastPrinted>
  <dcterms:created xsi:type="dcterms:W3CDTF">2023-12-09T14:20:00Z</dcterms:created>
  <dcterms:modified xsi:type="dcterms:W3CDTF">2023-12-11T05:07:00Z</dcterms:modified>
</cp:coreProperties>
</file>