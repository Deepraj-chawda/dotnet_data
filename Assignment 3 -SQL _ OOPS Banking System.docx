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2336" w:rsidRDefault="00E86BD2" w:rsidP="009C1032">
      <w:pPr>
        <w:spacing w:before="12"/>
        <w:ind w:right="4"/>
        <w:jc w:val="center"/>
        <w:rPr>
          <w:rFonts w:ascii="Calibri" w:eastAsia="Calibri" w:hAnsi="Calibri" w:cs="Calibri"/>
          <w:sz w:val="22"/>
          <w:szCs w:val="22"/>
        </w:rPr>
      </w:pPr>
      <w:r>
        <w:rPr>
          <w:rFonts w:ascii="Calibri" w:eastAsia="Calibri" w:hAnsi="Calibri" w:cs="Calibri"/>
          <w:b/>
          <w:sz w:val="22"/>
          <w:szCs w:val="22"/>
        </w:rPr>
        <w:t>Banking System</w:t>
      </w:r>
    </w:p>
    <w:p w:rsidR="00B32336" w:rsidRDefault="00B32336">
      <w:pPr>
        <w:spacing w:before="8" w:line="140" w:lineRule="exact"/>
        <w:rPr>
          <w:sz w:val="14"/>
          <w:szCs w:val="14"/>
        </w:rPr>
      </w:pPr>
    </w:p>
    <w:p w:rsidR="00B32336" w:rsidRDefault="00B32336">
      <w:pPr>
        <w:spacing w:line="200" w:lineRule="exact"/>
      </w:pPr>
    </w:p>
    <w:p w:rsidR="009C1032" w:rsidRPr="009C1032" w:rsidRDefault="00E86BD2" w:rsidP="009C1032">
      <w:pPr>
        <w:rPr>
          <w:rFonts w:ascii="Calibri" w:eastAsia="Calibri" w:hAnsi="Calibri" w:cs="Calibri"/>
          <w:b/>
          <w:sz w:val="22"/>
          <w:szCs w:val="22"/>
        </w:rPr>
      </w:pPr>
      <w:r>
        <w:rPr>
          <w:rFonts w:ascii="Calibri" w:eastAsia="Calibri" w:hAnsi="Calibri" w:cs="Calibri"/>
          <w:b/>
          <w:sz w:val="22"/>
          <w:szCs w:val="22"/>
        </w:rPr>
        <w:t>Tasks 1: Database Design:</w:t>
      </w:r>
    </w:p>
    <w:p w:rsidR="00B32336" w:rsidRPr="00EF513D" w:rsidRDefault="00E86BD2" w:rsidP="009C1032">
      <w:pPr>
        <w:pStyle w:val="ListParagraph"/>
        <w:numPr>
          <w:ilvl w:val="0"/>
          <w:numId w:val="2"/>
        </w:numPr>
        <w:spacing w:before="41"/>
        <w:ind w:left="426"/>
        <w:rPr>
          <w:rFonts w:ascii="Calibri" w:eastAsia="Calibri" w:hAnsi="Calibri" w:cs="Calibri"/>
          <w:sz w:val="22"/>
          <w:szCs w:val="22"/>
        </w:rPr>
      </w:pPr>
      <w:r w:rsidRPr="00EF513D">
        <w:rPr>
          <w:rFonts w:ascii="Calibri" w:eastAsia="Calibri" w:hAnsi="Calibri" w:cs="Calibri"/>
          <w:sz w:val="22"/>
          <w:szCs w:val="22"/>
        </w:rPr>
        <w:t>Create the database named "HMBank"</w:t>
      </w:r>
    </w:p>
    <w:p w:rsidR="00EF513D" w:rsidRPr="009C1032" w:rsidRDefault="00EF513D" w:rsidP="009C1032">
      <w:pPr>
        <w:spacing w:before="41"/>
        <w:rPr>
          <w:rFonts w:ascii="Calibri" w:eastAsia="Calibri" w:hAnsi="Calibri" w:cs="Calibri"/>
          <w:sz w:val="22"/>
          <w:szCs w:val="22"/>
        </w:rPr>
      </w:pPr>
      <w:r w:rsidRPr="009C1032">
        <w:rPr>
          <w:rFonts w:ascii="Calibri" w:eastAsia="Calibri" w:hAnsi="Calibri" w:cs="Calibri"/>
          <w:sz w:val="22"/>
          <w:szCs w:val="22"/>
        </w:rPr>
        <w:t>Ans)</w:t>
      </w:r>
    </w:p>
    <w:p w:rsidR="00EF513D" w:rsidRPr="00EF513D" w:rsidRDefault="00EF513D" w:rsidP="00EF513D">
      <w:pPr>
        <w:spacing w:before="41"/>
        <w:jc w:val="center"/>
        <w:rPr>
          <w:rFonts w:ascii="Calibri" w:eastAsia="Calibri" w:hAnsi="Calibri" w:cs="Calibri"/>
          <w:sz w:val="22"/>
          <w:szCs w:val="22"/>
        </w:rPr>
      </w:pPr>
      <w:r w:rsidRPr="00EF513D">
        <w:rPr>
          <w:rFonts w:ascii="Calibri" w:eastAsia="Calibri" w:hAnsi="Calibri" w:cs="Calibri"/>
          <w:noProof/>
          <w:sz w:val="22"/>
          <w:szCs w:val="22"/>
          <w:lang w:bidi="hi-IN"/>
        </w:rPr>
        <w:drawing>
          <wp:inline distT="0" distB="0" distL="0" distR="0">
            <wp:extent cx="5400000" cy="2897292"/>
            <wp:effectExtent l="19050" t="0" r="0" b="0"/>
            <wp:docPr id="2" name="Picture 0" descr="SQLQuery1.sql - DEEPRAJ.HMBank (DEEPRAJ_PILR (64))_ - Microsoft SQL Server Management Studio 10-12-2023 18_35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Query1.sql - DEEPRAJ.HMBank (DEEPRAJ_PILR (64))_ - Microsoft SQL Server Management Studio 10-12-2023 18_35_00.png"/>
                    <pic:cNvPicPr/>
                  </pic:nvPicPr>
                  <pic:blipFill>
                    <a:blip r:embed="rId7"/>
                    <a:stretch>
                      <a:fillRect/>
                    </a:stretch>
                  </pic:blipFill>
                  <pic:spPr>
                    <a:xfrm>
                      <a:off x="0" y="0"/>
                      <a:ext cx="5400000" cy="2897292"/>
                    </a:xfrm>
                    <a:prstGeom prst="rect">
                      <a:avLst/>
                    </a:prstGeom>
                  </pic:spPr>
                </pic:pic>
              </a:graphicData>
            </a:graphic>
          </wp:inline>
        </w:drawing>
      </w:r>
    </w:p>
    <w:p w:rsidR="00EF513D" w:rsidRPr="00EF513D" w:rsidRDefault="00EF513D" w:rsidP="00EF513D">
      <w:pPr>
        <w:spacing w:before="41"/>
        <w:rPr>
          <w:rFonts w:ascii="Calibri" w:eastAsia="Calibri" w:hAnsi="Calibri" w:cs="Calibri"/>
          <w:sz w:val="22"/>
          <w:szCs w:val="22"/>
        </w:rPr>
      </w:pPr>
    </w:p>
    <w:p w:rsidR="00EF513D" w:rsidRPr="00EF513D" w:rsidRDefault="00EF513D" w:rsidP="00EF513D">
      <w:pPr>
        <w:pStyle w:val="ListParagraph"/>
        <w:spacing w:before="41"/>
        <w:ind w:left="2520"/>
        <w:rPr>
          <w:rFonts w:ascii="Calibri" w:eastAsia="Calibri" w:hAnsi="Calibri" w:cs="Calibri"/>
          <w:sz w:val="22"/>
          <w:szCs w:val="22"/>
        </w:rPr>
      </w:pPr>
    </w:p>
    <w:p w:rsidR="00B32336" w:rsidRPr="00EF513D" w:rsidRDefault="00E86BD2" w:rsidP="009C1032">
      <w:pPr>
        <w:pStyle w:val="ListParagraph"/>
        <w:numPr>
          <w:ilvl w:val="0"/>
          <w:numId w:val="2"/>
        </w:numPr>
        <w:spacing w:before="38" w:line="276" w:lineRule="auto"/>
        <w:ind w:left="284" w:right="4" w:hanging="284"/>
        <w:rPr>
          <w:rFonts w:ascii="Calibri" w:eastAsia="Calibri" w:hAnsi="Calibri" w:cs="Calibri"/>
          <w:sz w:val="22"/>
          <w:szCs w:val="22"/>
        </w:rPr>
      </w:pPr>
      <w:r w:rsidRPr="00EF513D">
        <w:rPr>
          <w:rFonts w:ascii="Calibri" w:eastAsia="Calibri" w:hAnsi="Calibri" w:cs="Calibri"/>
          <w:sz w:val="22"/>
          <w:szCs w:val="22"/>
        </w:rPr>
        <w:t>Define the schema for the Customers, Accounts, and Transactions tables based on the provided schema.</w:t>
      </w:r>
    </w:p>
    <w:p w:rsidR="00EF513D" w:rsidRDefault="00EF513D" w:rsidP="009C1032">
      <w:pPr>
        <w:pStyle w:val="ListParagraph"/>
        <w:spacing w:before="38" w:line="276" w:lineRule="auto"/>
        <w:ind w:left="0" w:right="1535"/>
        <w:rPr>
          <w:rFonts w:ascii="Calibri" w:eastAsia="Calibri" w:hAnsi="Calibri" w:cs="Calibri"/>
          <w:sz w:val="22"/>
          <w:szCs w:val="22"/>
        </w:rPr>
      </w:pPr>
      <w:r>
        <w:rPr>
          <w:rFonts w:ascii="Calibri" w:eastAsia="Calibri" w:hAnsi="Calibri" w:cs="Calibri"/>
          <w:sz w:val="22"/>
          <w:szCs w:val="22"/>
        </w:rPr>
        <w:t>Ans)</w:t>
      </w:r>
    </w:p>
    <w:p w:rsidR="00EF513D" w:rsidRPr="00EF513D" w:rsidRDefault="00EF513D" w:rsidP="00EF513D">
      <w:pPr>
        <w:spacing w:before="38" w:line="276" w:lineRule="auto"/>
        <w:ind w:right="1535"/>
        <w:jc w:val="center"/>
        <w:rPr>
          <w:rFonts w:ascii="Calibri" w:eastAsia="Calibri" w:hAnsi="Calibri" w:cs="Calibri"/>
          <w:sz w:val="22"/>
          <w:szCs w:val="22"/>
        </w:rPr>
      </w:pPr>
      <w:r w:rsidRPr="00EF513D">
        <w:rPr>
          <w:rFonts w:ascii="Calibri" w:eastAsia="Calibri" w:hAnsi="Calibri" w:cs="Calibri"/>
          <w:noProof/>
          <w:sz w:val="22"/>
          <w:szCs w:val="22"/>
          <w:lang w:bidi="hi-IN"/>
        </w:rPr>
        <w:drawing>
          <wp:inline distT="0" distB="0" distL="0" distR="0">
            <wp:extent cx="4834508" cy="2834921"/>
            <wp:effectExtent l="19050" t="0" r="4192" b="0"/>
            <wp:docPr id="4" name="Picture 2" descr="SQLQuery1.sql - DEEPRAJ.HMBank (DEEPRAJ_PILR (64))_ - Microsoft SQL Server Management Studio 10-12-2023 18_38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Query1.sql - DEEPRAJ.HMBank (DEEPRAJ_PILR (64))_ - Microsoft SQL Server Management Studio 10-12-2023 18_38_12.png"/>
                    <pic:cNvPicPr/>
                  </pic:nvPicPr>
                  <pic:blipFill>
                    <a:blip r:embed="rId8"/>
                    <a:stretch>
                      <a:fillRect/>
                    </a:stretch>
                  </pic:blipFill>
                  <pic:spPr>
                    <a:xfrm>
                      <a:off x="0" y="0"/>
                      <a:ext cx="4836716" cy="2836216"/>
                    </a:xfrm>
                    <a:prstGeom prst="rect">
                      <a:avLst/>
                    </a:prstGeom>
                  </pic:spPr>
                </pic:pic>
              </a:graphicData>
            </a:graphic>
          </wp:inline>
        </w:drawing>
      </w:r>
    </w:p>
    <w:p w:rsidR="00EF513D" w:rsidRPr="00EF513D" w:rsidRDefault="00EF513D" w:rsidP="00EF513D">
      <w:pPr>
        <w:spacing w:before="38" w:line="276" w:lineRule="auto"/>
        <w:ind w:right="1535"/>
        <w:jc w:val="center"/>
        <w:rPr>
          <w:rFonts w:ascii="Calibri" w:eastAsia="Calibri" w:hAnsi="Calibri" w:cs="Calibri"/>
          <w:sz w:val="22"/>
          <w:szCs w:val="22"/>
        </w:rPr>
      </w:pPr>
    </w:p>
    <w:p w:rsidR="00B32336" w:rsidRPr="00EF513D" w:rsidRDefault="00E86BD2" w:rsidP="009C1032">
      <w:pPr>
        <w:pStyle w:val="ListParagraph"/>
        <w:numPr>
          <w:ilvl w:val="0"/>
          <w:numId w:val="2"/>
        </w:numPr>
        <w:spacing w:before="7"/>
        <w:ind w:left="284" w:hanging="250"/>
        <w:rPr>
          <w:rFonts w:ascii="Calibri" w:eastAsia="Calibri" w:hAnsi="Calibri" w:cs="Calibri"/>
          <w:sz w:val="22"/>
          <w:szCs w:val="22"/>
        </w:rPr>
      </w:pPr>
      <w:r w:rsidRPr="00EF513D">
        <w:rPr>
          <w:rFonts w:ascii="Calibri" w:eastAsia="Calibri" w:hAnsi="Calibri" w:cs="Calibri"/>
          <w:sz w:val="22"/>
          <w:szCs w:val="22"/>
        </w:rPr>
        <w:t>Create an ERD (Entity Relationship Diagram) for the database.</w:t>
      </w:r>
    </w:p>
    <w:p w:rsidR="00EF513D" w:rsidRDefault="00EF513D" w:rsidP="009C1032">
      <w:pPr>
        <w:pStyle w:val="ListParagraph"/>
        <w:spacing w:before="7"/>
        <w:ind w:left="0"/>
        <w:rPr>
          <w:rFonts w:ascii="Calibri" w:eastAsia="Calibri" w:hAnsi="Calibri" w:cs="Calibri"/>
          <w:sz w:val="22"/>
          <w:szCs w:val="22"/>
        </w:rPr>
      </w:pPr>
      <w:r>
        <w:rPr>
          <w:rFonts w:ascii="Calibri" w:eastAsia="Calibri" w:hAnsi="Calibri" w:cs="Calibri"/>
          <w:sz w:val="22"/>
          <w:szCs w:val="22"/>
        </w:rPr>
        <w:lastRenderedPageBreak/>
        <w:t>Ans)</w:t>
      </w:r>
    </w:p>
    <w:p w:rsidR="00EF513D" w:rsidRDefault="00EF513D" w:rsidP="00EF513D">
      <w:pPr>
        <w:spacing w:before="7"/>
        <w:jc w:val="center"/>
        <w:rPr>
          <w:rFonts w:ascii="Calibri" w:eastAsia="Calibri" w:hAnsi="Calibri" w:cs="Calibri"/>
          <w:sz w:val="22"/>
          <w:szCs w:val="22"/>
        </w:rPr>
      </w:pPr>
      <w:r w:rsidRPr="00EF513D">
        <w:rPr>
          <w:rFonts w:ascii="Calibri" w:eastAsia="Calibri" w:hAnsi="Calibri" w:cs="Calibri"/>
          <w:noProof/>
          <w:sz w:val="22"/>
          <w:szCs w:val="22"/>
          <w:lang w:bidi="hi-IN"/>
        </w:rPr>
        <w:drawing>
          <wp:inline distT="0" distB="0" distL="0" distR="0">
            <wp:extent cx="5146177" cy="2760701"/>
            <wp:effectExtent l="19050" t="0" r="0" b="0"/>
            <wp:docPr id="6" name="Picture 4" descr="SQLQuery1.sql - DEEPRAJ.HMBank (DEEPRAJ_PILR (64))_ - Microsoft SQL Server Management Studio 10-12-2023 18_38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Query1.sql - DEEPRAJ.HMBank (DEEPRAJ_PILR (64))_ - Microsoft SQL Server Management Studio 10-12-2023 18_38_56.png"/>
                    <pic:cNvPicPr/>
                  </pic:nvPicPr>
                  <pic:blipFill>
                    <a:blip r:embed="rId9"/>
                    <a:stretch>
                      <a:fillRect/>
                    </a:stretch>
                  </pic:blipFill>
                  <pic:spPr>
                    <a:xfrm>
                      <a:off x="0" y="0"/>
                      <a:ext cx="5148255" cy="2761816"/>
                    </a:xfrm>
                    <a:prstGeom prst="rect">
                      <a:avLst/>
                    </a:prstGeom>
                  </pic:spPr>
                </pic:pic>
              </a:graphicData>
            </a:graphic>
          </wp:inline>
        </w:drawing>
      </w:r>
    </w:p>
    <w:p w:rsidR="009C1032" w:rsidRPr="00EF513D" w:rsidRDefault="009C1032" w:rsidP="00EF513D">
      <w:pPr>
        <w:spacing w:before="7"/>
        <w:jc w:val="center"/>
        <w:rPr>
          <w:rFonts w:ascii="Calibri" w:eastAsia="Calibri" w:hAnsi="Calibri" w:cs="Calibri"/>
          <w:sz w:val="22"/>
          <w:szCs w:val="22"/>
        </w:rPr>
      </w:pPr>
    </w:p>
    <w:p w:rsidR="00B32336" w:rsidRPr="00EF513D" w:rsidRDefault="00E86BD2" w:rsidP="009C1032">
      <w:pPr>
        <w:pStyle w:val="ListParagraph"/>
        <w:numPr>
          <w:ilvl w:val="0"/>
          <w:numId w:val="2"/>
        </w:numPr>
        <w:spacing w:before="38"/>
        <w:ind w:left="284" w:hanging="284"/>
        <w:rPr>
          <w:rFonts w:ascii="Calibri" w:eastAsia="Calibri" w:hAnsi="Calibri" w:cs="Calibri"/>
          <w:sz w:val="22"/>
          <w:szCs w:val="22"/>
        </w:rPr>
      </w:pPr>
      <w:r w:rsidRPr="00EF513D">
        <w:rPr>
          <w:rFonts w:ascii="Calibri" w:eastAsia="Calibri" w:hAnsi="Calibri" w:cs="Calibri"/>
          <w:sz w:val="22"/>
          <w:szCs w:val="22"/>
        </w:rPr>
        <w:t>Create appropriate Primary Key and Foreign Key constraints for referential integrity.</w:t>
      </w:r>
    </w:p>
    <w:p w:rsidR="00EF513D" w:rsidRDefault="00EF513D" w:rsidP="009C1032">
      <w:pPr>
        <w:pStyle w:val="ListParagraph"/>
        <w:spacing w:before="38"/>
        <w:ind w:left="284" w:hanging="284"/>
        <w:rPr>
          <w:rFonts w:ascii="Calibri" w:eastAsia="Calibri" w:hAnsi="Calibri" w:cs="Calibri"/>
          <w:sz w:val="22"/>
          <w:szCs w:val="22"/>
        </w:rPr>
      </w:pPr>
      <w:r>
        <w:rPr>
          <w:rFonts w:ascii="Calibri" w:eastAsia="Calibri" w:hAnsi="Calibri" w:cs="Calibri"/>
          <w:sz w:val="22"/>
          <w:szCs w:val="22"/>
        </w:rPr>
        <w:t>Ans) Already did in 2 question.</w:t>
      </w:r>
    </w:p>
    <w:p w:rsidR="009C1032" w:rsidRPr="00EF513D" w:rsidRDefault="009C1032" w:rsidP="009C1032">
      <w:pPr>
        <w:pStyle w:val="ListParagraph"/>
        <w:spacing w:before="38"/>
        <w:ind w:left="284" w:hanging="284"/>
        <w:rPr>
          <w:rFonts w:ascii="Calibri" w:eastAsia="Calibri" w:hAnsi="Calibri" w:cs="Calibri"/>
          <w:sz w:val="22"/>
          <w:szCs w:val="22"/>
        </w:rPr>
      </w:pPr>
    </w:p>
    <w:p w:rsidR="00B32336" w:rsidRDefault="009C1032" w:rsidP="009C1032">
      <w:pPr>
        <w:spacing w:before="41" w:line="276" w:lineRule="auto"/>
        <w:ind w:left="284" w:right="1177" w:hanging="284"/>
        <w:rPr>
          <w:rFonts w:ascii="Calibri" w:eastAsia="Calibri" w:hAnsi="Calibri" w:cs="Calibri"/>
          <w:sz w:val="22"/>
          <w:szCs w:val="22"/>
        </w:rPr>
      </w:pPr>
      <w:r>
        <w:rPr>
          <w:rFonts w:ascii="Calibri" w:eastAsia="Calibri" w:hAnsi="Calibri" w:cs="Calibri"/>
          <w:sz w:val="22"/>
          <w:szCs w:val="22"/>
        </w:rPr>
        <w:t>5</w:t>
      </w:r>
      <w:r w:rsidR="00E86BD2">
        <w:rPr>
          <w:rFonts w:ascii="Calibri" w:eastAsia="Calibri" w:hAnsi="Calibri" w:cs="Calibri"/>
          <w:sz w:val="22"/>
          <w:szCs w:val="22"/>
        </w:rPr>
        <w:t>.    Write SQL scripts to create the mentioned tables with appropriate data types, constraints, and relationships.</w:t>
      </w:r>
    </w:p>
    <w:p w:rsidR="00B32336" w:rsidRDefault="00E86BD2" w:rsidP="009C1032">
      <w:pPr>
        <w:spacing w:before="5"/>
        <w:ind w:firstLine="284"/>
        <w:rPr>
          <w:rFonts w:ascii="Calibri" w:eastAsia="Calibri" w:hAnsi="Calibri" w:cs="Calibri"/>
          <w:sz w:val="22"/>
          <w:szCs w:val="22"/>
        </w:rPr>
      </w:pPr>
      <w:r>
        <w:rPr>
          <w:rFonts w:ascii="Verdana" w:eastAsia="Verdana" w:hAnsi="Verdana" w:cs="Verdana"/>
          <w:w w:val="99"/>
        </w:rPr>
        <w:t>•</w:t>
      </w:r>
      <w:r>
        <w:rPr>
          <w:rFonts w:ascii="Verdana" w:eastAsia="Verdana" w:hAnsi="Verdana" w:cs="Verdana"/>
        </w:rPr>
        <w:t xml:space="preserve">    </w:t>
      </w:r>
      <w:r>
        <w:rPr>
          <w:rFonts w:ascii="Calibri" w:eastAsia="Calibri" w:hAnsi="Calibri" w:cs="Calibri"/>
          <w:sz w:val="22"/>
          <w:szCs w:val="22"/>
        </w:rPr>
        <w:t>Customers</w:t>
      </w:r>
    </w:p>
    <w:p w:rsidR="00B32336" w:rsidRDefault="00E86BD2" w:rsidP="009C1032">
      <w:pPr>
        <w:spacing w:before="41"/>
        <w:ind w:firstLine="284"/>
        <w:rPr>
          <w:rFonts w:ascii="Calibri" w:eastAsia="Calibri" w:hAnsi="Calibri" w:cs="Calibri"/>
          <w:sz w:val="22"/>
          <w:szCs w:val="22"/>
        </w:rPr>
      </w:pPr>
      <w:r>
        <w:rPr>
          <w:rFonts w:ascii="Verdana" w:eastAsia="Verdana" w:hAnsi="Verdana" w:cs="Verdana"/>
          <w:w w:val="99"/>
        </w:rPr>
        <w:t>•</w:t>
      </w:r>
      <w:r>
        <w:rPr>
          <w:rFonts w:ascii="Verdana" w:eastAsia="Verdana" w:hAnsi="Verdana" w:cs="Verdana"/>
        </w:rPr>
        <w:t xml:space="preserve">    </w:t>
      </w:r>
      <w:r>
        <w:rPr>
          <w:rFonts w:ascii="Calibri" w:eastAsia="Calibri" w:hAnsi="Calibri" w:cs="Calibri"/>
          <w:sz w:val="22"/>
          <w:szCs w:val="22"/>
        </w:rPr>
        <w:t>Accounts</w:t>
      </w:r>
    </w:p>
    <w:p w:rsidR="00B32336" w:rsidRDefault="00E86BD2" w:rsidP="009C1032">
      <w:pPr>
        <w:spacing w:before="41"/>
        <w:ind w:firstLine="284"/>
        <w:rPr>
          <w:rFonts w:ascii="Calibri" w:eastAsia="Calibri" w:hAnsi="Calibri" w:cs="Calibri"/>
          <w:sz w:val="22"/>
          <w:szCs w:val="22"/>
        </w:rPr>
      </w:pPr>
      <w:r>
        <w:rPr>
          <w:rFonts w:ascii="Verdana" w:eastAsia="Verdana" w:hAnsi="Verdana" w:cs="Verdana"/>
          <w:w w:val="99"/>
        </w:rPr>
        <w:t>•</w:t>
      </w:r>
      <w:r>
        <w:rPr>
          <w:rFonts w:ascii="Verdana" w:eastAsia="Verdana" w:hAnsi="Verdana" w:cs="Verdana"/>
        </w:rPr>
        <w:t xml:space="preserve">    </w:t>
      </w:r>
      <w:r>
        <w:rPr>
          <w:rFonts w:ascii="Calibri" w:eastAsia="Calibri" w:hAnsi="Calibri" w:cs="Calibri"/>
          <w:sz w:val="22"/>
          <w:szCs w:val="22"/>
        </w:rPr>
        <w:t>Transactions</w:t>
      </w:r>
    </w:p>
    <w:p w:rsidR="00EF513D" w:rsidRDefault="00EF513D" w:rsidP="00EF513D">
      <w:pPr>
        <w:spacing w:before="41"/>
        <w:rPr>
          <w:rFonts w:ascii="Calibri" w:eastAsia="Calibri" w:hAnsi="Calibri" w:cs="Calibri"/>
          <w:sz w:val="22"/>
          <w:szCs w:val="22"/>
        </w:rPr>
      </w:pPr>
      <w:r>
        <w:rPr>
          <w:rFonts w:ascii="Calibri" w:eastAsia="Calibri" w:hAnsi="Calibri" w:cs="Calibri"/>
          <w:sz w:val="22"/>
          <w:szCs w:val="22"/>
        </w:rPr>
        <w:t>Ans)</w:t>
      </w:r>
    </w:p>
    <w:p w:rsidR="00EF513D" w:rsidRDefault="00EF513D" w:rsidP="00EF513D">
      <w:pPr>
        <w:spacing w:before="41"/>
        <w:jc w:val="center"/>
        <w:rPr>
          <w:rFonts w:ascii="Calibri" w:eastAsia="Calibri" w:hAnsi="Calibri" w:cs="Calibri"/>
          <w:sz w:val="22"/>
          <w:szCs w:val="22"/>
        </w:rPr>
      </w:pPr>
      <w:r w:rsidRPr="00EF513D">
        <w:rPr>
          <w:rFonts w:ascii="Calibri" w:eastAsia="Calibri" w:hAnsi="Calibri" w:cs="Calibri"/>
          <w:noProof/>
          <w:sz w:val="22"/>
          <w:szCs w:val="22"/>
          <w:lang w:bidi="hi-IN"/>
        </w:rPr>
        <w:drawing>
          <wp:inline distT="0" distB="0" distL="0" distR="0">
            <wp:extent cx="4834508" cy="2834921"/>
            <wp:effectExtent l="19050" t="0" r="4192" b="0"/>
            <wp:docPr id="7" name="Picture 2" descr="SQLQuery1.sql - DEEPRAJ.HMBank (DEEPRAJ_PILR (64))_ - Microsoft SQL Server Management Studio 10-12-2023 18_38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Query1.sql - DEEPRAJ.HMBank (DEEPRAJ_PILR (64))_ - Microsoft SQL Server Management Studio 10-12-2023 18_38_12.png"/>
                    <pic:cNvPicPr/>
                  </pic:nvPicPr>
                  <pic:blipFill>
                    <a:blip r:embed="rId8"/>
                    <a:stretch>
                      <a:fillRect/>
                    </a:stretch>
                  </pic:blipFill>
                  <pic:spPr>
                    <a:xfrm>
                      <a:off x="0" y="0"/>
                      <a:ext cx="4834508" cy="2834921"/>
                    </a:xfrm>
                    <a:prstGeom prst="rect">
                      <a:avLst/>
                    </a:prstGeom>
                  </pic:spPr>
                </pic:pic>
              </a:graphicData>
            </a:graphic>
          </wp:inline>
        </w:drawing>
      </w:r>
    </w:p>
    <w:p w:rsidR="00B32336" w:rsidRDefault="00B32336">
      <w:pPr>
        <w:spacing w:before="8" w:line="140" w:lineRule="exact"/>
        <w:rPr>
          <w:sz w:val="14"/>
          <w:szCs w:val="14"/>
        </w:rPr>
      </w:pPr>
    </w:p>
    <w:p w:rsidR="00B32336" w:rsidRDefault="00B32336">
      <w:pPr>
        <w:spacing w:line="200" w:lineRule="exact"/>
      </w:pPr>
    </w:p>
    <w:p w:rsidR="009C1032" w:rsidRDefault="009C1032" w:rsidP="009C1032">
      <w:pPr>
        <w:ind w:right="4"/>
        <w:rPr>
          <w:rFonts w:ascii="Calibri" w:eastAsia="Calibri" w:hAnsi="Calibri" w:cs="Calibri"/>
          <w:b/>
          <w:sz w:val="22"/>
          <w:szCs w:val="22"/>
        </w:rPr>
      </w:pPr>
    </w:p>
    <w:p w:rsidR="00B32336" w:rsidRDefault="00E86BD2" w:rsidP="009C1032">
      <w:pPr>
        <w:ind w:right="4"/>
        <w:rPr>
          <w:rFonts w:ascii="Calibri" w:eastAsia="Calibri" w:hAnsi="Calibri" w:cs="Calibri"/>
          <w:sz w:val="22"/>
          <w:szCs w:val="22"/>
        </w:rPr>
      </w:pPr>
      <w:r>
        <w:rPr>
          <w:rFonts w:ascii="Calibri" w:eastAsia="Calibri" w:hAnsi="Calibri" w:cs="Calibri"/>
          <w:b/>
          <w:sz w:val="22"/>
          <w:szCs w:val="22"/>
        </w:rPr>
        <w:lastRenderedPageBreak/>
        <w:t>Tasks 2: Select, Where, Between, AND, LIKE:</w:t>
      </w:r>
    </w:p>
    <w:p w:rsidR="00B32336" w:rsidRDefault="00E86BD2" w:rsidP="009C1032">
      <w:pPr>
        <w:spacing w:before="41"/>
        <w:ind w:left="426"/>
        <w:rPr>
          <w:rFonts w:ascii="Calibri" w:eastAsia="Calibri" w:hAnsi="Calibri" w:cs="Calibri"/>
          <w:sz w:val="22"/>
          <w:szCs w:val="22"/>
        </w:rPr>
      </w:pPr>
      <w:r>
        <w:rPr>
          <w:rFonts w:ascii="Calibri" w:eastAsia="Calibri" w:hAnsi="Calibri" w:cs="Calibri"/>
          <w:sz w:val="22"/>
          <w:szCs w:val="22"/>
        </w:rPr>
        <w:t>1.    Insert at least 10 sample records into each of the following tables.</w:t>
      </w:r>
    </w:p>
    <w:p w:rsidR="00B32336" w:rsidRDefault="00E86BD2" w:rsidP="009C1032">
      <w:pPr>
        <w:spacing w:before="38"/>
        <w:ind w:left="1146" w:hanging="426"/>
        <w:rPr>
          <w:rFonts w:ascii="Calibri" w:eastAsia="Calibri" w:hAnsi="Calibri" w:cs="Calibri"/>
          <w:sz w:val="22"/>
          <w:szCs w:val="22"/>
        </w:rPr>
      </w:pPr>
      <w:r>
        <w:rPr>
          <w:rFonts w:ascii="Verdana" w:eastAsia="Verdana" w:hAnsi="Verdana" w:cs="Verdana"/>
          <w:w w:val="99"/>
        </w:rPr>
        <w:t>•</w:t>
      </w:r>
      <w:r>
        <w:rPr>
          <w:rFonts w:ascii="Verdana" w:eastAsia="Verdana" w:hAnsi="Verdana" w:cs="Verdana"/>
        </w:rPr>
        <w:t xml:space="preserve">    </w:t>
      </w:r>
      <w:r>
        <w:rPr>
          <w:rFonts w:ascii="Calibri" w:eastAsia="Calibri" w:hAnsi="Calibri" w:cs="Calibri"/>
          <w:sz w:val="22"/>
          <w:szCs w:val="22"/>
        </w:rPr>
        <w:t>Customers</w:t>
      </w:r>
    </w:p>
    <w:p w:rsidR="00B32336" w:rsidRDefault="00E86BD2" w:rsidP="009C1032">
      <w:pPr>
        <w:spacing w:before="41"/>
        <w:ind w:left="1146" w:hanging="426"/>
        <w:rPr>
          <w:rFonts w:ascii="Calibri" w:eastAsia="Calibri" w:hAnsi="Calibri" w:cs="Calibri"/>
          <w:sz w:val="22"/>
          <w:szCs w:val="22"/>
        </w:rPr>
      </w:pPr>
      <w:r>
        <w:rPr>
          <w:rFonts w:ascii="Verdana" w:eastAsia="Verdana" w:hAnsi="Verdana" w:cs="Verdana"/>
          <w:w w:val="99"/>
        </w:rPr>
        <w:t>•</w:t>
      </w:r>
      <w:r>
        <w:rPr>
          <w:rFonts w:ascii="Verdana" w:eastAsia="Verdana" w:hAnsi="Verdana" w:cs="Verdana"/>
        </w:rPr>
        <w:t xml:space="preserve">    </w:t>
      </w:r>
      <w:r>
        <w:rPr>
          <w:rFonts w:ascii="Calibri" w:eastAsia="Calibri" w:hAnsi="Calibri" w:cs="Calibri"/>
          <w:sz w:val="22"/>
          <w:szCs w:val="22"/>
        </w:rPr>
        <w:t>Accounts</w:t>
      </w:r>
    </w:p>
    <w:p w:rsidR="00B32336" w:rsidRDefault="00E86BD2" w:rsidP="009C1032">
      <w:pPr>
        <w:spacing w:before="41"/>
        <w:ind w:left="1146" w:hanging="426"/>
        <w:rPr>
          <w:rFonts w:ascii="Calibri" w:eastAsia="Calibri" w:hAnsi="Calibri" w:cs="Calibri"/>
          <w:sz w:val="22"/>
          <w:szCs w:val="22"/>
        </w:rPr>
      </w:pPr>
      <w:r>
        <w:rPr>
          <w:rFonts w:ascii="Verdana" w:eastAsia="Verdana" w:hAnsi="Verdana" w:cs="Verdana"/>
          <w:w w:val="99"/>
        </w:rPr>
        <w:t>•</w:t>
      </w:r>
      <w:r>
        <w:rPr>
          <w:rFonts w:ascii="Verdana" w:eastAsia="Verdana" w:hAnsi="Verdana" w:cs="Verdana"/>
        </w:rPr>
        <w:t xml:space="preserve">    </w:t>
      </w:r>
      <w:r>
        <w:rPr>
          <w:rFonts w:ascii="Calibri" w:eastAsia="Calibri" w:hAnsi="Calibri" w:cs="Calibri"/>
          <w:sz w:val="22"/>
          <w:szCs w:val="22"/>
        </w:rPr>
        <w:t>Transactions</w:t>
      </w:r>
    </w:p>
    <w:p w:rsidR="00AC41FF" w:rsidRDefault="00AC41FF" w:rsidP="00AC41FF">
      <w:pPr>
        <w:spacing w:before="41"/>
        <w:rPr>
          <w:rFonts w:ascii="Calibri" w:eastAsia="Calibri" w:hAnsi="Calibri" w:cs="Calibri"/>
          <w:sz w:val="22"/>
          <w:szCs w:val="22"/>
        </w:rPr>
      </w:pPr>
      <w:r>
        <w:rPr>
          <w:rFonts w:ascii="Calibri" w:eastAsia="Calibri" w:hAnsi="Calibri" w:cs="Calibri"/>
          <w:sz w:val="22"/>
          <w:szCs w:val="22"/>
        </w:rPr>
        <w:t>Ans)</w:t>
      </w:r>
      <w:r w:rsidRPr="00AC41FF">
        <w:rPr>
          <w:rFonts w:ascii="Calibri" w:eastAsia="Calibri" w:hAnsi="Calibri" w:cs="Calibri"/>
          <w:sz w:val="22"/>
          <w:szCs w:val="22"/>
        </w:rPr>
        <w:t xml:space="preserve"> </w:t>
      </w:r>
      <w:r>
        <w:rPr>
          <w:rFonts w:ascii="Calibri" w:eastAsia="Calibri" w:hAnsi="Calibri" w:cs="Calibri"/>
          <w:noProof/>
          <w:sz w:val="22"/>
          <w:szCs w:val="22"/>
          <w:lang w:bidi="hi-IN"/>
        </w:rPr>
        <w:drawing>
          <wp:inline distT="0" distB="0" distL="0" distR="0">
            <wp:extent cx="5943600" cy="393656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936569"/>
                    </a:xfrm>
                    <a:prstGeom prst="rect">
                      <a:avLst/>
                    </a:prstGeom>
                    <a:noFill/>
                    <a:ln w="9525">
                      <a:noFill/>
                      <a:miter lim="800000"/>
                      <a:headEnd/>
                      <a:tailEnd/>
                    </a:ln>
                  </pic:spPr>
                </pic:pic>
              </a:graphicData>
            </a:graphic>
          </wp:inline>
        </w:drawing>
      </w:r>
    </w:p>
    <w:p w:rsidR="00AC41FF" w:rsidRDefault="00AC41FF" w:rsidP="00AC41FF">
      <w:pPr>
        <w:spacing w:before="41"/>
        <w:rPr>
          <w:rFonts w:ascii="Calibri" w:eastAsia="Calibri" w:hAnsi="Calibri" w:cs="Calibri"/>
          <w:sz w:val="22"/>
          <w:szCs w:val="22"/>
        </w:rPr>
      </w:pPr>
      <w:r>
        <w:rPr>
          <w:rFonts w:ascii="Calibri" w:eastAsia="Calibri" w:hAnsi="Calibri" w:cs="Calibri"/>
          <w:noProof/>
          <w:sz w:val="22"/>
          <w:szCs w:val="22"/>
          <w:lang w:bidi="hi-IN"/>
        </w:rPr>
        <w:lastRenderedPageBreak/>
        <w:drawing>
          <wp:inline distT="0" distB="0" distL="0" distR="0">
            <wp:extent cx="5943600" cy="312797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127972"/>
                    </a:xfrm>
                    <a:prstGeom prst="rect">
                      <a:avLst/>
                    </a:prstGeom>
                    <a:noFill/>
                    <a:ln w="9525">
                      <a:noFill/>
                      <a:miter lim="800000"/>
                      <a:headEnd/>
                      <a:tailEnd/>
                    </a:ln>
                  </pic:spPr>
                </pic:pic>
              </a:graphicData>
            </a:graphic>
          </wp:inline>
        </w:drawing>
      </w:r>
    </w:p>
    <w:p w:rsidR="00AC41FF" w:rsidRDefault="00AC41FF" w:rsidP="00AC41FF">
      <w:pPr>
        <w:spacing w:before="41"/>
        <w:rPr>
          <w:rFonts w:ascii="Calibri" w:eastAsia="Calibri" w:hAnsi="Calibri" w:cs="Calibri"/>
          <w:sz w:val="22"/>
          <w:szCs w:val="22"/>
        </w:rPr>
      </w:pPr>
    </w:p>
    <w:p w:rsidR="00B32336" w:rsidRDefault="00E86BD2" w:rsidP="009C1032">
      <w:pPr>
        <w:spacing w:before="38"/>
        <w:ind w:left="426"/>
        <w:rPr>
          <w:rFonts w:ascii="Calibri" w:eastAsia="Calibri" w:hAnsi="Calibri" w:cs="Calibri"/>
          <w:sz w:val="22"/>
          <w:szCs w:val="22"/>
        </w:rPr>
      </w:pPr>
      <w:r>
        <w:rPr>
          <w:rFonts w:ascii="Calibri" w:eastAsia="Calibri" w:hAnsi="Calibri" w:cs="Calibri"/>
          <w:sz w:val="22"/>
          <w:szCs w:val="22"/>
        </w:rPr>
        <w:t>2.    Write SQL queries for the following tasks:</w:t>
      </w:r>
    </w:p>
    <w:p w:rsidR="00B32336" w:rsidRDefault="00E86BD2" w:rsidP="009C1032">
      <w:pPr>
        <w:spacing w:before="41"/>
        <w:ind w:left="1146" w:hanging="426"/>
        <w:rPr>
          <w:rFonts w:ascii="Calibri" w:eastAsia="Calibri" w:hAnsi="Calibri" w:cs="Calibri"/>
          <w:sz w:val="22"/>
          <w:szCs w:val="22"/>
        </w:rPr>
      </w:pPr>
      <w:r>
        <w:rPr>
          <w:rFonts w:ascii="Calibri" w:eastAsia="Calibri" w:hAnsi="Calibri" w:cs="Calibri"/>
          <w:sz w:val="22"/>
          <w:szCs w:val="22"/>
        </w:rPr>
        <w:t>1.    Write a SQL query to retrieve the name, account type and email of all customers.</w:t>
      </w:r>
    </w:p>
    <w:p w:rsidR="00AC41FF" w:rsidRDefault="00AC41FF" w:rsidP="009C1032">
      <w:pPr>
        <w:spacing w:before="41"/>
        <w:ind w:left="1146" w:hanging="426"/>
        <w:rPr>
          <w:rFonts w:ascii="Calibri" w:eastAsia="Calibri" w:hAnsi="Calibri" w:cs="Calibri"/>
          <w:sz w:val="22"/>
          <w:szCs w:val="22"/>
        </w:rPr>
      </w:pPr>
      <w:r>
        <w:rPr>
          <w:rFonts w:ascii="Calibri" w:eastAsia="Calibri" w:hAnsi="Calibri" w:cs="Calibri"/>
          <w:sz w:val="22"/>
          <w:szCs w:val="22"/>
        </w:rPr>
        <w:t>Ans)</w:t>
      </w:r>
    </w:p>
    <w:p w:rsidR="00AC41FF" w:rsidRDefault="00AC41FF" w:rsidP="00AC41FF">
      <w:pPr>
        <w:spacing w:before="41"/>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943600" cy="281413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2814133"/>
                    </a:xfrm>
                    <a:prstGeom prst="rect">
                      <a:avLst/>
                    </a:prstGeom>
                    <a:noFill/>
                    <a:ln w="9525">
                      <a:noFill/>
                      <a:miter lim="800000"/>
                      <a:headEnd/>
                      <a:tailEnd/>
                    </a:ln>
                  </pic:spPr>
                </pic:pic>
              </a:graphicData>
            </a:graphic>
          </wp:inline>
        </w:drawing>
      </w:r>
    </w:p>
    <w:p w:rsidR="00B32336" w:rsidRDefault="00E86BD2" w:rsidP="009C1032">
      <w:pPr>
        <w:spacing w:before="41"/>
        <w:ind w:left="1146" w:hanging="426"/>
        <w:rPr>
          <w:rFonts w:ascii="Calibri" w:eastAsia="Calibri" w:hAnsi="Calibri" w:cs="Calibri"/>
          <w:sz w:val="22"/>
          <w:szCs w:val="22"/>
        </w:rPr>
      </w:pPr>
      <w:r>
        <w:rPr>
          <w:rFonts w:ascii="Calibri" w:eastAsia="Calibri" w:hAnsi="Calibri" w:cs="Calibri"/>
          <w:sz w:val="22"/>
          <w:szCs w:val="22"/>
        </w:rPr>
        <w:t>2.    Write a SQL query to list all transaction corresponding customer.</w:t>
      </w:r>
    </w:p>
    <w:p w:rsidR="00AC41FF" w:rsidRDefault="00AC41FF" w:rsidP="009C1032">
      <w:pPr>
        <w:spacing w:before="41"/>
        <w:ind w:left="1146" w:hanging="426"/>
        <w:rPr>
          <w:rFonts w:ascii="Calibri" w:eastAsia="Calibri" w:hAnsi="Calibri" w:cs="Calibri"/>
          <w:sz w:val="22"/>
          <w:szCs w:val="22"/>
        </w:rPr>
      </w:pPr>
      <w:r>
        <w:rPr>
          <w:rFonts w:ascii="Calibri" w:eastAsia="Calibri" w:hAnsi="Calibri" w:cs="Calibri"/>
          <w:sz w:val="22"/>
          <w:szCs w:val="22"/>
        </w:rPr>
        <w:t>Ans)</w:t>
      </w:r>
    </w:p>
    <w:p w:rsidR="00AC41FF" w:rsidRDefault="00AC41FF" w:rsidP="00AC41FF">
      <w:pPr>
        <w:spacing w:before="41"/>
        <w:rPr>
          <w:rFonts w:ascii="Calibri" w:eastAsia="Calibri" w:hAnsi="Calibri" w:cs="Calibri"/>
          <w:sz w:val="22"/>
          <w:szCs w:val="22"/>
        </w:rPr>
      </w:pPr>
      <w:r>
        <w:rPr>
          <w:rFonts w:ascii="Calibri" w:eastAsia="Calibri" w:hAnsi="Calibri" w:cs="Calibri"/>
          <w:noProof/>
          <w:sz w:val="22"/>
          <w:szCs w:val="22"/>
          <w:lang w:bidi="hi-IN"/>
        </w:rPr>
        <w:lastRenderedPageBreak/>
        <w:drawing>
          <wp:inline distT="0" distB="0" distL="0" distR="0">
            <wp:extent cx="5943600" cy="240725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2407252"/>
                    </a:xfrm>
                    <a:prstGeom prst="rect">
                      <a:avLst/>
                    </a:prstGeom>
                    <a:noFill/>
                    <a:ln w="9525">
                      <a:noFill/>
                      <a:miter lim="800000"/>
                      <a:headEnd/>
                      <a:tailEnd/>
                    </a:ln>
                  </pic:spPr>
                </pic:pic>
              </a:graphicData>
            </a:graphic>
          </wp:inline>
        </w:drawing>
      </w:r>
    </w:p>
    <w:p w:rsidR="00B32336" w:rsidRDefault="00E86BD2" w:rsidP="009C1032">
      <w:pPr>
        <w:spacing w:before="41"/>
        <w:ind w:left="1146" w:hanging="426"/>
        <w:rPr>
          <w:rFonts w:ascii="Calibri" w:eastAsia="Calibri" w:hAnsi="Calibri" w:cs="Calibri"/>
          <w:sz w:val="22"/>
          <w:szCs w:val="22"/>
        </w:rPr>
      </w:pPr>
      <w:r>
        <w:rPr>
          <w:rFonts w:ascii="Calibri" w:eastAsia="Calibri" w:hAnsi="Calibri" w:cs="Calibri"/>
          <w:sz w:val="22"/>
          <w:szCs w:val="22"/>
        </w:rPr>
        <w:t>3.    Write a SQL query to increase the balance of a specific account by a certain amount.</w:t>
      </w:r>
    </w:p>
    <w:p w:rsidR="00AC41FF" w:rsidRDefault="00AC41FF" w:rsidP="00AC41FF">
      <w:pPr>
        <w:spacing w:before="41"/>
        <w:rPr>
          <w:rFonts w:ascii="Calibri" w:eastAsia="Calibri" w:hAnsi="Calibri" w:cs="Calibri"/>
          <w:sz w:val="22"/>
          <w:szCs w:val="22"/>
        </w:rPr>
      </w:pPr>
      <w:r>
        <w:rPr>
          <w:rFonts w:ascii="Calibri" w:eastAsia="Calibri" w:hAnsi="Calibri" w:cs="Calibri"/>
          <w:sz w:val="22"/>
          <w:szCs w:val="22"/>
        </w:rPr>
        <w:tab/>
        <w:t>Ans)</w:t>
      </w:r>
    </w:p>
    <w:p w:rsidR="00AC41FF" w:rsidRDefault="00AC41FF" w:rsidP="00AC41FF">
      <w:pPr>
        <w:spacing w:before="41"/>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943600" cy="243446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943600" cy="2434461"/>
                    </a:xfrm>
                    <a:prstGeom prst="rect">
                      <a:avLst/>
                    </a:prstGeom>
                    <a:noFill/>
                    <a:ln w="9525">
                      <a:noFill/>
                      <a:miter lim="800000"/>
                      <a:headEnd/>
                      <a:tailEnd/>
                    </a:ln>
                  </pic:spPr>
                </pic:pic>
              </a:graphicData>
            </a:graphic>
          </wp:inline>
        </w:drawing>
      </w:r>
    </w:p>
    <w:p w:rsidR="00B32336" w:rsidRDefault="00E86BD2" w:rsidP="009C1032">
      <w:pPr>
        <w:spacing w:before="38"/>
        <w:ind w:left="1146" w:hanging="426"/>
        <w:rPr>
          <w:rFonts w:ascii="Calibri" w:eastAsia="Calibri" w:hAnsi="Calibri" w:cs="Calibri"/>
          <w:sz w:val="22"/>
          <w:szCs w:val="22"/>
        </w:rPr>
      </w:pPr>
      <w:r>
        <w:rPr>
          <w:rFonts w:ascii="Calibri" w:eastAsia="Calibri" w:hAnsi="Calibri" w:cs="Calibri"/>
          <w:sz w:val="22"/>
          <w:szCs w:val="22"/>
        </w:rPr>
        <w:t>4.    Write a SQL query to Combine first and last names of customers as a full_name.</w:t>
      </w:r>
    </w:p>
    <w:p w:rsidR="0058797F" w:rsidRDefault="0058797F" w:rsidP="009C1032">
      <w:pPr>
        <w:spacing w:before="38"/>
        <w:ind w:left="1146" w:hanging="426"/>
        <w:rPr>
          <w:rFonts w:ascii="Calibri" w:eastAsia="Calibri" w:hAnsi="Calibri" w:cs="Calibri"/>
          <w:sz w:val="22"/>
          <w:szCs w:val="22"/>
        </w:rPr>
      </w:pPr>
      <w:r>
        <w:rPr>
          <w:rFonts w:ascii="Calibri" w:eastAsia="Calibri" w:hAnsi="Calibri" w:cs="Calibri"/>
          <w:sz w:val="22"/>
          <w:szCs w:val="22"/>
        </w:rPr>
        <w:t>Ans)</w:t>
      </w:r>
    </w:p>
    <w:p w:rsidR="0058797F" w:rsidRDefault="0058797F" w:rsidP="0058797F">
      <w:pPr>
        <w:spacing w:before="38"/>
        <w:rPr>
          <w:rFonts w:ascii="Calibri" w:eastAsia="Calibri" w:hAnsi="Calibri" w:cs="Calibri"/>
          <w:sz w:val="22"/>
          <w:szCs w:val="22"/>
        </w:rPr>
      </w:pPr>
      <w:r>
        <w:rPr>
          <w:rFonts w:ascii="Calibri" w:eastAsia="Calibri" w:hAnsi="Calibri" w:cs="Calibri"/>
          <w:noProof/>
          <w:sz w:val="22"/>
          <w:szCs w:val="22"/>
          <w:lang w:bidi="hi-IN"/>
        </w:rPr>
        <w:lastRenderedPageBreak/>
        <w:drawing>
          <wp:inline distT="0" distB="0" distL="0" distR="0">
            <wp:extent cx="5943600" cy="357633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3600" cy="3576336"/>
                    </a:xfrm>
                    <a:prstGeom prst="rect">
                      <a:avLst/>
                    </a:prstGeom>
                    <a:noFill/>
                    <a:ln w="9525">
                      <a:noFill/>
                      <a:miter lim="800000"/>
                      <a:headEnd/>
                      <a:tailEnd/>
                    </a:ln>
                  </pic:spPr>
                </pic:pic>
              </a:graphicData>
            </a:graphic>
          </wp:inline>
        </w:drawing>
      </w:r>
    </w:p>
    <w:p w:rsidR="00B32336" w:rsidRDefault="00E86BD2" w:rsidP="00427AAF">
      <w:pPr>
        <w:spacing w:before="41" w:line="276" w:lineRule="auto"/>
        <w:ind w:left="1146" w:right="4" w:hanging="426"/>
        <w:rPr>
          <w:rFonts w:ascii="Calibri" w:eastAsia="Calibri" w:hAnsi="Calibri" w:cs="Calibri"/>
          <w:sz w:val="22"/>
          <w:szCs w:val="22"/>
        </w:rPr>
      </w:pPr>
      <w:r>
        <w:rPr>
          <w:rFonts w:ascii="Calibri" w:eastAsia="Calibri" w:hAnsi="Calibri" w:cs="Calibri"/>
          <w:sz w:val="22"/>
          <w:szCs w:val="22"/>
        </w:rPr>
        <w:t>5.    Write a SQL query to remove accounts with a balance of zero where the account type is savings.</w:t>
      </w:r>
    </w:p>
    <w:p w:rsidR="0058797F" w:rsidRDefault="0058797F" w:rsidP="00427AAF">
      <w:pPr>
        <w:spacing w:before="41" w:line="276" w:lineRule="auto"/>
        <w:ind w:left="1146" w:right="4" w:hanging="426"/>
        <w:rPr>
          <w:rFonts w:ascii="Calibri" w:eastAsia="Calibri" w:hAnsi="Calibri" w:cs="Calibri"/>
          <w:sz w:val="22"/>
          <w:szCs w:val="22"/>
        </w:rPr>
      </w:pPr>
      <w:r>
        <w:rPr>
          <w:rFonts w:ascii="Calibri" w:eastAsia="Calibri" w:hAnsi="Calibri" w:cs="Calibri"/>
          <w:sz w:val="22"/>
          <w:szCs w:val="22"/>
        </w:rPr>
        <w:t>Ans)</w:t>
      </w:r>
    </w:p>
    <w:p w:rsidR="0058797F" w:rsidRDefault="0058797F" w:rsidP="0058797F">
      <w:pPr>
        <w:spacing w:before="41" w:line="276" w:lineRule="auto"/>
        <w:ind w:right="4"/>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866765" cy="2646680"/>
            <wp:effectExtent l="1905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866765" cy="2646680"/>
                    </a:xfrm>
                    <a:prstGeom prst="rect">
                      <a:avLst/>
                    </a:prstGeom>
                    <a:noFill/>
                    <a:ln w="9525">
                      <a:noFill/>
                      <a:miter lim="800000"/>
                      <a:headEnd/>
                      <a:tailEnd/>
                    </a:ln>
                  </pic:spPr>
                </pic:pic>
              </a:graphicData>
            </a:graphic>
          </wp:inline>
        </w:drawing>
      </w:r>
    </w:p>
    <w:p w:rsidR="00B32336" w:rsidRDefault="00E86BD2" w:rsidP="009C1032">
      <w:pPr>
        <w:spacing w:before="5"/>
        <w:ind w:left="1146" w:hanging="426"/>
        <w:rPr>
          <w:rFonts w:ascii="Calibri" w:eastAsia="Calibri" w:hAnsi="Calibri" w:cs="Calibri"/>
          <w:sz w:val="22"/>
          <w:szCs w:val="22"/>
        </w:rPr>
      </w:pPr>
      <w:r>
        <w:rPr>
          <w:rFonts w:ascii="Calibri" w:eastAsia="Calibri" w:hAnsi="Calibri" w:cs="Calibri"/>
          <w:sz w:val="22"/>
          <w:szCs w:val="22"/>
        </w:rPr>
        <w:t>6.    Write a SQL query to Find customers living in a specific city.</w:t>
      </w:r>
    </w:p>
    <w:p w:rsidR="0058797F" w:rsidRDefault="0058797F" w:rsidP="009C1032">
      <w:pPr>
        <w:spacing w:before="5"/>
        <w:ind w:left="1146" w:hanging="426"/>
        <w:rPr>
          <w:rFonts w:ascii="Calibri" w:eastAsia="Calibri" w:hAnsi="Calibri" w:cs="Calibri"/>
          <w:sz w:val="22"/>
          <w:szCs w:val="22"/>
        </w:rPr>
      </w:pPr>
      <w:r>
        <w:rPr>
          <w:rFonts w:ascii="Calibri" w:eastAsia="Calibri" w:hAnsi="Calibri" w:cs="Calibri"/>
          <w:sz w:val="22"/>
          <w:szCs w:val="22"/>
        </w:rPr>
        <w:t>Ans)</w:t>
      </w:r>
    </w:p>
    <w:p w:rsidR="0058797F" w:rsidRDefault="0058797F" w:rsidP="0058797F">
      <w:pPr>
        <w:spacing w:before="5"/>
        <w:rPr>
          <w:rFonts w:ascii="Calibri" w:eastAsia="Calibri" w:hAnsi="Calibri" w:cs="Calibri"/>
          <w:sz w:val="22"/>
          <w:szCs w:val="22"/>
        </w:rPr>
      </w:pPr>
      <w:r>
        <w:rPr>
          <w:rFonts w:ascii="Calibri" w:eastAsia="Calibri" w:hAnsi="Calibri" w:cs="Calibri"/>
          <w:noProof/>
          <w:sz w:val="22"/>
          <w:szCs w:val="22"/>
          <w:lang w:bidi="hi-IN"/>
        </w:rPr>
        <w:lastRenderedPageBreak/>
        <w:drawing>
          <wp:inline distT="0" distB="0" distL="0" distR="0">
            <wp:extent cx="5943600" cy="187881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943600" cy="1878815"/>
                    </a:xfrm>
                    <a:prstGeom prst="rect">
                      <a:avLst/>
                    </a:prstGeom>
                    <a:noFill/>
                    <a:ln w="9525">
                      <a:noFill/>
                      <a:miter lim="800000"/>
                      <a:headEnd/>
                      <a:tailEnd/>
                    </a:ln>
                  </pic:spPr>
                </pic:pic>
              </a:graphicData>
            </a:graphic>
          </wp:inline>
        </w:drawing>
      </w:r>
    </w:p>
    <w:p w:rsidR="00B32336" w:rsidRDefault="00E86BD2" w:rsidP="009C1032">
      <w:pPr>
        <w:spacing w:before="41"/>
        <w:ind w:left="1146" w:hanging="426"/>
        <w:rPr>
          <w:rFonts w:ascii="Calibri" w:eastAsia="Calibri" w:hAnsi="Calibri" w:cs="Calibri"/>
          <w:sz w:val="22"/>
          <w:szCs w:val="22"/>
        </w:rPr>
      </w:pPr>
      <w:r>
        <w:rPr>
          <w:rFonts w:ascii="Calibri" w:eastAsia="Calibri" w:hAnsi="Calibri" w:cs="Calibri"/>
          <w:sz w:val="22"/>
          <w:szCs w:val="22"/>
        </w:rPr>
        <w:t>7.    Write a SQL query to Get the account balance for a specific account.</w:t>
      </w:r>
    </w:p>
    <w:p w:rsidR="0058797F" w:rsidRDefault="0058797F" w:rsidP="009C1032">
      <w:pPr>
        <w:spacing w:before="41"/>
        <w:ind w:left="1146" w:hanging="426"/>
        <w:rPr>
          <w:rFonts w:ascii="Calibri" w:eastAsia="Calibri" w:hAnsi="Calibri" w:cs="Calibri"/>
          <w:sz w:val="22"/>
          <w:szCs w:val="22"/>
        </w:rPr>
      </w:pPr>
      <w:r>
        <w:rPr>
          <w:rFonts w:ascii="Calibri" w:eastAsia="Calibri" w:hAnsi="Calibri" w:cs="Calibri"/>
          <w:sz w:val="22"/>
          <w:szCs w:val="22"/>
        </w:rPr>
        <w:t>Ans)</w:t>
      </w:r>
    </w:p>
    <w:p w:rsidR="0058797F" w:rsidRDefault="0058797F" w:rsidP="0058797F">
      <w:pPr>
        <w:spacing w:before="41"/>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733925" cy="175450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4733925" cy="1754505"/>
                    </a:xfrm>
                    <a:prstGeom prst="rect">
                      <a:avLst/>
                    </a:prstGeom>
                    <a:noFill/>
                    <a:ln w="9525">
                      <a:noFill/>
                      <a:miter lim="800000"/>
                      <a:headEnd/>
                      <a:tailEnd/>
                    </a:ln>
                  </pic:spPr>
                </pic:pic>
              </a:graphicData>
            </a:graphic>
          </wp:inline>
        </w:drawing>
      </w:r>
    </w:p>
    <w:p w:rsidR="00B32336" w:rsidRDefault="00E86BD2" w:rsidP="009C1032">
      <w:pPr>
        <w:spacing w:before="41"/>
        <w:ind w:left="1146" w:hanging="426"/>
        <w:rPr>
          <w:rFonts w:ascii="Calibri" w:eastAsia="Calibri" w:hAnsi="Calibri" w:cs="Calibri"/>
          <w:sz w:val="22"/>
          <w:szCs w:val="22"/>
        </w:rPr>
      </w:pPr>
      <w:r>
        <w:rPr>
          <w:rFonts w:ascii="Calibri" w:eastAsia="Calibri" w:hAnsi="Calibri" w:cs="Calibri"/>
          <w:sz w:val="22"/>
          <w:szCs w:val="22"/>
        </w:rPr>
        <w:t>8.    Write a SQL query to List all current accounts with a balance greater than $1,000.</w:t>
      </w:r>
    </w:p>
    <w:p w:rsidR="0058797F" w:rsidRDefault="0058797F" w:rsidP="009C1032">
      <w:pPr>
        <w:spacing w:before="41"/>
        <w:ind w:left="1146" w:hanging="426"/>
        <w:rPr>
          <w:rFonts w:ascii="Calibri" w:eastAsia="Calibri" w:hAnsi="Calibri" w:cs="Calibri"/>
          <w:sz w:val="22"/>
          <w:szCs w:val="22"/>
        </w:rPr>
      </w:pPr>
      <w:r>
        <w:rPr>
          <w:rFonts w:ascii="Calibri" w:eastAsia="Calibri" w:hAnsi="Calibri" w:cs="Calibri"/>
          <w:sz w:val="22"/>
          <w:szCs w:val="22"/>
        </w:rPr>
        <w:t>Ans)</w:t>
      </w:r>
    </w:p>
    <w:p w:rsidR="0058797F" w:rsidRDefault="0058797F" w:rsidP="0058797F">
      <w:pPr>
        <w:spacing w:before="41"/>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943600" cy="259588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943600" cy="2595881"/>
                    </a:xfrm>
                    <a:prstGeom prst="rect">
                      <a:avLst/>
                    </a:prstGeom>
                    <a:noFill/>
                    <a:ln w="9525">
                      <a:noFill/>
                      <a:miter lim="800000"/>
                      <a:headEnd/>
                      <a:tailEnd/>
                    </a:ln>
                  </pic:spPr>
                </pic:pic>
              </a:graphicData>
            </a:graphic>
          </wp:inline>
        </w:drawing>
      </w:r>
    </w:p>
    <w:p w:rsidR="0058797F" w:rsidRDefault="00E86BD2" w:rsidP="0058797F">
      <w:pPr>
        <w:spacing w:before="38"/>
        <w:ind w:left="1146" w:hanging="426"/>
        <w:rPr>
          <w:rFonts w:ascii="Calibri" w:eastAsia="Calibri" w:hAnsi="Calibri" w:cs="Calibri"/>
          <w:sz w:val="22"/>
          <w:szCs w:val="22"/>
        </w:rPr>
      </w:pPr>
      <w:r>
        <w:rPr>
          <w:rFonts w:ascii="Calibri" w:eastAsia="Calibri" w:hAnsi="Calibri" w:cs="Calibri"/>
          <w:sz w:val="22"/>
          <w:szCs w:val="22"/>
        </w:rPr>
        <w:t>9.    Write a SQL query to Retrieve all transactions for a specific account.</w:t>
      </w:r>
    </w:p>
    <w:p w:rsidR="0058797F" w:rsidRDefault="0058797F" w:rsidP="0058797F">
      <w:pPr>
        <w:spacing w:before="38"/>
        <w:ind w:left="1146" w:hanging="426"/>
        <w:rPr>
          <w:rFonts w:ascii="Calibri" w:eastAsia="Calibri" w:hAnsi="Calibri" w:cs="Calibri"/>
          <w:sz w:val="22"/>
          <w:szCs w:val="22"/>
        </w:rPr>
      </w:pPr>
      <w:r>
        <w:rPr>
          <w:rFonts w:ascii="Calibri" w:eastAsia="Calibri" w:hAnsi="Calibri" w:cs="Calibri"/>
          <w:sz w:val="22"/>
          <w:szCs w:val="22"/>
        </w:rPr>
        <w:t>Ans)</w:t>
      </w:r>
    </w:p>
    <w:p w:rsidR="0058797F" w:rsidRDefault="0058797F" w:rsidP="0058797F">
      <w:pPr>
        <w:spacing w:before="38"/>
        <w:rPr>
          <w:rFonts w:ascii="Calibri" w:eastAsia="Calibri" w:hAnsi="Calibri" w:cs="Calibri"/>
          <w:sz w:val="22"/>
          <w:szCs w:val="22"/>
        </w:rPr>
      </w:pPr>
    </w:p>
    <w:p w:rsidR="0058797F" w:rsidRDefault="0058797F" w:rsidP="0058797F">
      <w:pPr>
        <w:spacing w:before="38"/>
        <w:rPr>
          <w:rFonts w:ascii="Calibri" w:eastAsia="Calibri" w:hAnsi="Calibri" w:cs="Calibri"/>
          <w:sz w:val="22"/>
          <w:szCs w:val="22"/>
        </w:rPr>
      </w:pPr>
      <w:r>
        <w:rPr>
          <w:rFonts w:ascii="Calibri" w:eastAsia="Calibri" w:hAnsi="Calibri" w:cs="Calibri"/>
          <w:noProof/>
          <w:sz w:val="22"/>
          <w:szCs w:val="22"/>
          <w:lang w:bidi="hi-IN"/>
        </w:rPr>
        <w:lastRenderedPageBreak/>
        <w:drawing>
          <wp:inline distT="0" distB="0" distL="0" distR="0">
            <wp:extent cx="5389880" cy="2467610"/>
            <wp:effectExtent l="1905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389880" cy="2467610"/>
                    </a:xfrm>
                    <a:prstGeom prst="rect">
                      <a:avLst/>
                    </a:prstGeom>
                    <a:noFill/>
                    <a:ln w="9525">
                      <a:noFill/>
                      <a:miter lim="800000"/>
                      <a:headEnd/>
                      <a:tailEnd/>
                    </a:ln>
                  </pic:spPr>
                </pic:pic>
              </a:graphicData>
            </a:graphic>
          </wp:inline>
        </w:drawing>
      </w:r>
    </w:p>
    <w:p w:rsidR="0058797F" w:rsidRDefault="0058797F" w:rsidP="0058797F">
      <w:pPr>
        <w:spacing w:line="276" w:lineRule="auto"/>
        <w:ind w:left="284" w:right="146" w:hanging="284"/>
        <w:rPr>
          <w:rFonts w:ascii="Calibri" w:eastAsia="Calibri" w:hAnsi="Calibri" w:cs="Calibri"/>
          <w:sz w:val="22"/>
          <w:szCs w:val="22"/>
        </w:rPr>
      </w:pPr>
      <w:r>
        <w:rPr>
          <w:rFonts w:ascii="Calibri" w:eastAsia="Calibri" w:hAnsi="Calibri" w:cs="Calibri"/>
          <w:sz w:val="22"/>
          <w:szCs w:val="22"/>
        </w:rPr>
        <w:t>10.  Write a SQL query to Calculate the interest accrued on savings accounts based on a given interest rate.</w:t>
      </w:r>
    </w:p>
    <w:p w:rsidR="0058797F" w:rsidRDefault="0058797F" w:rsidP="0058797F">
      <w:pPr>
        <w:spacing w:line="276" w:lineRule="auto"/>
        <w:ind w:left="284" w:right="146" w:hanging="284"/>
        <w:rPr>
          <w:rFonts w:ascii="Calibri" w:eastAsia="Calibri" w:hAnsi="Calibri" w:cs="Calibri"/>
          <w:sz w:val="22"/>
          <w:szCs w:val="22"/>
        </w:rPr>
      </w:pPr>
      <w:r>
        <w:rPr>
          <w:rFonts w:ascii="Calibri" w:eastAsia="Calibri" w:hAnsi="Calibri" w:cs="Calibri"/>
          <w:sz w:val="22"/>
          <w:szCs w:val="22"/>
        </w:rPr>
        <w:t>Ans)</w:t>
      </w:r>
    </w:p>
    <w:p w:rsidR="0058797F" w:rsidRDefault="00247029" w:rsidP="0058797F">
      <w:pPr>
        <w:spacing w:line="276" w:lineRule="auto"/>
        <w:ind w:left="284" w:right="146" w:hanging="284"/>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810250" cy="281749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810250" cy="2817495"/>
                    </a:xfrm>
                    <a:prstGeom prst="rect">
                      <a:avLst/>
                    </a:prstGeom>
                    <a:noFill/>
                    <a:ln w="9525">
                      <a:noFill/>
                      <a:miter lim="800000"/>
                      <a:headEnd/>
                      <a:tailEnd/>
                    </a:ln>
                  </pic:spPr>
                </pic:pic>
              </a:graphicData>
            </a:graphic>
          </wp:inline>
        </w:drawing>
      </w:r>
    </w:p>
    <w:p w:rsidR="0058797F" w:rsidRDefault="0058797F" w:rsidP="0058797F">
      <w:pPr>
        <w:spacing w:before="5" w:line="276" w:lineRule="auto"/>
        <w:ind w:left="426" w:right="1292" w:hanging="360"/>
        <w:rPr>
          <w:rFonts w:ascii="Calibri" w:eastAsia="Calibri" w:hAnsi="Calibri" w:cs="Calibri"/>
          <w:sz w:val="22"/>
          <w:szCs w:val="22"/>
        </w:rPr>
      </w:pPr>
      <w:r>
        <w:rPr>
          <w:rFonts w:ascii="Calibri" w:eastAsia="Calibri" w:hAnsi="Calibri" w:cs="Calibri"/>
          <w:sz w:val="22"/>
          <w:szCs w:val="22"/>
        </w:rPr>
        <w:t>11.  Write a SQL query to Identify accounts where the balance is less than a specified overdraft limit.</w:t>
      </w:r>
    </w:p>
    <w:p w:rsidR="00247029" w:rsidRDefault="00247029" w:rsidP="0058797F">
      <w:pPr>
        <w:spacing w:before="5" w:line="276" w:lineRule="auto"/>
        <w:ind w:left="426" w:right="1292" w:hanging="360"/>
        <w:rPr>
          <w:rFonts w:ascii="Calibri" w:eastAsia="Calibri" w:hAnsi="Calibri" w:cs="Calibri"/>
          <w:sz w:val="22"/>
          <w:szCs w:val="22"/>
        </w:rPr>
      </w:pPr>
      <w:r>
        <w:rPr>
          <w:rFonts w:ascii="Calibri" w:eastAsia="Calibri" w:hAnsi="Calibri" w:cs="Calibri"/>
          <w:sz w:val="22"/>
          <w:szCs w:val="22"/>
        </w:rPr>
        <w:t>Ans)</w:t>
      </w:r>
    </w:p>
    <w:p w:rsidR="00247029" w:rsidRDefault="00247029" w:rsidP="0058797F">
      <w:pPr>
        <w:spacing w:before="5" w:line="276" w:lineRule="auto"/>
        <w:ind w:left="426" w:right="1292" w:hanging="360"/>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943600" cy="153419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943600" cy="1534199"/>
                    </a:xfrm>
                    <a:prstGeom prst="rect">
                      <a:avLst/>
                    </a:prstGeom>
                    <a:noFill/>
                    <a:ln w="9525">
                      <a:noFill/>
                      <a:miter lim="800000"/>
                      <a:headEnd/>
                      <a:tailEnd/>
                    </a:ln>
                  </pic:spPr>
                </pic:pic>
              </a:graphicData>
            </a:graphic>
          </wp:inline>
        </w:drawing>
      </w:r>
    </w:p>
    <w:p w:rsidR="0058797F" w:rsidRDefault="0058797F" w:rsidP="0058797F">
      <w:pPr>
        <w:spacing w:before="7"/>
        <w:ind w:right="2836"/>
        <w:rPr>
          <w:rFonts w:ascii="Calibri" w:eastAsia="Calibri" w:hAnsi="Calibri" w:cs="Calibri"/>
          <w:sz w:val="22"/>
          <w:szCs w:val="22"/>
        </w:rPr>
      </w:pPr>
      <w:r>
        <w:rPr>
          <w:rFonts w:ascii="Calibri" w:eastAsia="Calibri" w:hAnsi="Calibri" w:cs="Calibri"/>
          <w:sz w:val="22"/>
          <w:szCs w:val="22"/>
        </w:rPr>
        <w:lastRenderedPageBreak/>
        <w:t>12.  Write a SQL query to Find customers not living in a specific city.</w:t>
      </w:r>
    </w:p>
    <w:p w:rsidR="0058797F" w:rsidRDefault="00247029" w:rsidP="0058797F">
      <w:pPr>
        <w:spacing w:before="38"/>
        <w:rPr>
          <w:rFonts w:ascii="Calibri" w:eastAsia="Calibri" w:hAnsi="Calibri" w:cs="Calibri"/>
          <w:sz w:val="22"/>
          <w:szCs w:val="22"/>
        </w:rPr>
      </w:pPr>
      <w:r>
        <w:rPr>
          <w:rFonts w:ascii="Calibri" w:eastAsia="Calibri" w:hAnsi="Calibri" w:cs="Calibri"/>
          <w:sz w:val="22"/>
          <w:szCs w:val="22"/>
        </w:rPr>
        <w:t>Ans)</w:t>
      </w:r>
    </w:p>
    <w:p w:rsidR="00247029" w:rsidRDefault="00247029" w:rsidP="0058797F">
      <w:pPr>
        <w:spacing w:before="38"/>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943600" cy="254478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943600" cy="2544787"/>
                    </a:xfrm>
                    <a:prstGeom prst="rect">
                      <a:avLst/>
                    </a:prstGeom>
                    <a:noFill/>
                    <a:ln w="9525">
                      <a:noFill/>
                      <a:miter lim="800000"/>
                      <a:headEnd/>
                      <a:tailEnd/>
                    </a:ln>
                  </pic:spPr>
                </pic:pic>
              </a:graphicData>
            </a:graphic>
          </wp:inline>
        </w:drawing>
      </w:r>
    </w:p>
    <w:p w:rsidR="00247029" w:rsidRDefault="00247029" w:rsidP="0058797F">
      <w:pPr>
        <w:spacing w:before="38"/>
        <w:rPr>
          <w:rFonts w:ascii="Calibri" w:eastAsia="Calibri" w:hAnsi="Calibri" w:cs="Calibri"/>
          <w:sz w:val="22"/>
          <w:szCs w:val="22"/>
        </w:rPr>
      </w:pPr>
    </w:p>
    <w:p w:rsidR="00247029" w:rsidRDefault="00247029" w:rsidP="00247029">
      <w:pPr>
        <w:rPr>
          <w:rFonts w:ascii="Calibri" w:eastAsia="Calibri" w:hAnsi="Calibri" w:cs="Calibri"/>
          <w:sz w:val="22"/>
          <w:szCs w:val="22"/>
        </w:rPr>
      </w:pPr>
      <w:r>
        <w:rPr>
          <w:rFonts w:ascii="Calibri" w:eastAsia="Calibri" w:hAnsi="Calibri" w:cs="Calibri"/>
          <w:b/>
          <w:sz w:val="22"/>
          <w:szCs w:val="22"/>
        </w:rPr>
        <w:t>Tasks 3: Aggregate functions, Having, Order By, GroupBy and Joins:</w:t>
      </w:r>
    </w:p>
    <w:p w:rsidR="00247029" w:rsidRPr="00247029" w:rsidRDefault="00247029" w:rsidP="00247029">
      <w:pPr>
        <w:pStyle w:val="ListParagraph"/>
        <w:numPr>
          <w:ilvl w:val="0"/>
          <w:numId w:val="3"/>
        </w:numPr>
        <w:spacing w:before="41"/>
        <w:rPr>
          <w:rFonts w:ascii="Calibri" w:eastAsia="Calibri" w:hAnsi="Calibri" w:cs="Calibri"/>
          <w:sz w:val="22"/>
          <w:szCs w:val="22"/>
        </w:rPr>
      </w:pPr>
      <w:r w:rsidRPr="00247029">
        <w:rPr>
          <w:rFonts w:ascii="Calibri" w:eastAsia="Calibri" w:hAnsi="Calibri" w:cs="Calibri"/>
          <w:sz w:val="22"/>
          <w:szCs w:val="22"/>
        </w:rPr>
        <w:t>Write a SQL query to Find the average account balance for all customers.</w:t>
      </w:r>
    </w:p>
    <w:p w:rsidR="00247029" w:rsidRDefault="00247029" w:rsidP="00247029">
      <w:pPr>
        <w:pStyle w:val="ListParagraph"/>
        <w:spacing w:before="41"/>
        <w:ind w:left="1080"/>
        <w:rPr>
          <w:rFonts w:ascii="Calibri" w:eastAsia="Calibri" w:hAnsi="Calibri" w:cs="Calibri"/>
          <w:sz w:val="22"/>
          <w:szCs w:val="22"/>
        </w:rPr>
      </w:pPr>
      <w:r>
        <w:rPr>
          <w:rFonts w:ascii="Calibri" w:eastAsia="Calibri" w:hAnsi="Calibri" w:cs="Calibri"/>
          <w:sz w:val="22"/>
          <w:szCs w:val="22"/>
        </w:rPr>
        <w:t>Ans)</w:t>
      </w:r>
    </w:p>
    <w:p w:rsidR="00247029" w:rsidRPr="00247029" w:rsidRDefault="0029158D" w:rsidP="00247029">
      <w:pPr>
        <w:spacing w:before="41"/>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808220" cy="19335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4808220" cy="1933575"/>
                    </a:xfrm>
                    <a:prstGeom prst="rect">
                      <a:avLst/>
                    </a:prstGeom>
                    <a:noFill/>
                    <a:ln w="9525">
                      <a:noFill/>
                      <a:miter lim="800000"/>
                      <a:headEnd/>
                      <a:tailEnd/>
                    </a:ln>
                  </pic:spPr>
                </pic:pic>
              </a:graphicData>
            </a:graphic>
          </wp:inline>
        </w:drawing>
      </w:r>
    </w:p>
    <w:p w:rsidR="00247029" w:rsidRPr="0029158D" w:rsidRDefault="00247029" w:rsidP="0029158D">
      <w:pPr>
        <w:pStyle w:val="ListParagraph"/>
        <w:numPr>
          <w:ilvl w:val="0"/>
          <w:numId w:val="3"/>
        </w:numPr>
        <w:spacing w:before="38"/>
        <w:rPr>
          <w:rFonts w:ascii="Calibri" w:eastAsia="Calibri" w:hAnsi="Calibri" w:cs="Calibri"/>
          <w:sz w:val="22"/>
          <w:szCs w:val="22"/>
        </w:rPr>
      </w:pPr>
      <w:r w:rsidRPr="0029158D">
        <w:rPr>
          <w:rFonts w:ascii="Calibri" w:eastAsia="Calibri" w:hAnsi="Calibri" w:cs="Calibri"/>
          <w:sz w:val="22"/>
          <w:szCs w:val="22"/>
        </w:rPr>
        <w:t>Write a SQL query to Retrieve the top 10 highest account balances.</w:t>
      </w:r>
    </w:p>
    <w:p w:rsidR="0029158D" w:rsidRDefault="0029158D" w:rsidP="0029158D">
      <w:pPr>
        <w:pStyle w:val="ListParagraph"/>
        <w:spacing w:before="38"/>
        <w:ind w:left="1080"/>
        <w:rPr>
          <w:rFonts w:ascii="Calibri" w:eastAsia="Calibri" w:hAnsi="Calibri" w:cs="Calibri"/>
          <w:sz w:val="22"/>
          <w:szCs w:val="22"/>
        </w:rPr>
      </w:pPr>
      <w:r>
        <w:rPr>
          <w:rFonts w:ascii="Calibri" w:eastAsia="Calibri" w:hAnsi="Calibri" w:cs="Calibri"/>
          <w:sz w:val="22"/>
          <w:szCs w:val="22"/>
        </w:rPr>
        <w:t>Ans)</w:t>
      </w:r>
    </w:p>
    <w:p w:rsidR="0029158D" w:rsidRPr="0029158D" w:rsidRDefault="0029158D" w:rsidP="0029158D">
      <w:pPr>
        <w:spacing w:before="38"/>
        <w:rPr>
          <w:rFonts w:ascii="Calibri" w:eastAsia="Calibri" w:hAnsi="Calibri" w:cs="Calibri"/>
          <w:sz w:val="22"/>
          <w:szCs w:val="22"/>
        </w:rPr>
      </w:pPr>
      <w:r>
        <w:rPr>
          <w:rFonts w:ascii="Calibri" w:eastAsia="Calibri" w:hAnsi="Calibri" w:cs="Calibri"/>
          <w:noProof/>
          <w:sz w:val="22"/>
          <w:szCs w:val="22"/>
          <w:lang w:bidi="hi-IN"/>
        </w:rPr>
        <w:lastRenderedPageBreak/>
        <w:drawing>
          <wp:inline distT="0" distB="0" distL="0" distR="0">
            <wp:extent cx="5943600" cy="378071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943600" cy="3780718"/>
                    </a:xfrm>
                    <a:prstGeom prst="rect">
                      <a:avLst/>
                    </a:prstGeom>
                    <a:noFill/>
                    <a:ln w="9525">
                      <a:noFill/>
                      <a:miter lim="800000"/>
                      <a:headEnd/>
                      <a:tailEnd/>
                    </a:ln>
                  </pic:spPr>
                </pic:pic>
              </a:graphicData>
            </a:graphic>
          </wp:inline>
        </w:drawing>
      </w:r>
    </w:p>
    <w:p w:rsidR="00247029" w:rsidRPr="0029158D" w:rsidRDefault="00247029" w:rsidP="0029158D">
      <w:pPr>
        <w:pStyle w:val="ListParagraph"/>
        <w:numPr>
          <w:ilvl w:val="0"/>
          <w:numId w:val="3"/>
        </w:numPr>
        <w:spacing w:before="22"/>
        <w:rPr>
          <w:rFonts w:ascii="Calibri" w:eastAsia="Calibri" w:hAnsi="Calibri" w:cs="Calibri"/>
          <w:sz w:val="22"/>
          <w:szCs w:val="22"/>
        </w:rPr>
      </w:pPr>
      <w:r w:rsidRPr="0029158D">
        <w:rPr>
          <w:rFonts w:ascii="Calibri" w:eastAsia="Calibri" w:hAnsi="Calibri" w:cs="Calibri"/>
          <w:sz w:val="22"/>
          <w:szCs w:val="22"/>
        </w:rPr>
        <w:t>Write a SQL query to Calculate Total Deposits for All Customers in specific date.</w:t>
      </w:r>
    </w:p>
    <w:p w:rsidR="0029158D" w:rsidRDefault="0029158D" w:rsidP="0029158D">
      <w:pPr>
        <w:pStyle w:val="ListParagraph"/>
        <w:spacing w:before="22"/>
        <w:ind w:left="1080"/>
        <w:rPr>
          <w:rFonts w:ascii="Calibri" w:eastAsia="Calibri" w:hAnsi="Calibri" w:cs="Calibri"/>
          <w:sz w:val="22"/>
          <w:szCs w:val="22"/>
        </w:rPr>
      </w:pPr>
      <w:r>
        <w:rPr>
          <w:rFonts w:ascii="Calibri" w:eastAsia="Calibri" w:hAnsi="Calibri" w:cs="Calibri"/>
          <w:sz w:val="22"/>
          <w:szCs w:val="22"/>
        </w:rPr>
        <w:t>Ans)</w:t>
      </w:r>
    </w:p>
    <w:p w:rsidR="0029158D" w:rsidRPr="0029158D" w:rsidRDefault="007D41E0" w:rsidP="007D41E0">
      <w:pPr>
        <w:spacing w:before="22"/>
        <w:jc w:val="both"/>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943600" cy="126591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5943600" cy="1265916"/>
                    </a:xfrm>
                    <a:prstGeom prst="rect">
                      <a:avLst/>
                    </a:prstGeom>
                    <a:noFill/>
                    <a:ln w="9525">
                      <a:noFill/>
                      <a:miter lim="800000"/>
                      <a:headEnd/>
                      <a:tailEnd/>
                    </a:ln>
                  </pic:spPr>
                </pic:pic>
              </a:graphicData>
            </a:graphic>
          </wp:inline>
        </w:drawing>
      </w:r>
    </w:p>
    <w:p w:rsidR="007D41E0" w:rsidRPr="007D41E0" w:rsidRDefault="00247029" w:rsidP="007D41E0">
      <w:pPr>
        <w:pStyle w:val="ListParagraph"/>
        <w:numPr>
          <w:ilvl w:val="0"/>
          <w:numId w:val="3"/>
        </w:numPr>
        <w:spacing w:before="41"/>
        <w:rPr>
          <w:rFonts w:ascii="Calibri" w:eastAsia="Calibri" w:hAnsi="Calibri" w:cs="Calibri"/>
          <w:sz w:val="22"/>
          <w:szCs w:val="22"/>
        </w:rPr>
      </w:pPr>
      <w:r w:rsidRPr="007D41E0">
        <w:rPr>
          <w:rFonts w:ascii="Calibri" w:eastAsia="Calibri" w:hAnsi="Calibri" w:cs="Calibri"/>
          <w:sz w:val="22"/>
          <w:szCs w:val="22"/>
        </w:rPr>
        <w:t>Write a SQL query to Find the Oldest and Newest Customers.</w:t>
      </w:r>
    </w:p>
    <w:p w:rsidR="007D41E0" w:rsidRDefault="007D41E0" w:rsidP="007D41E0">
      <w:pPr>
        <w:spacing w:before="41"/>
        <w:ind w:left="720"/>
        <w:rPr>
          <w:rFonts w:ascii="Calibri" w:eastAsia="Calibri" w:hAnsi="Calibri" w:cs="Calibri"/>
          <w:sz w:val="22"/>
          <w:szCs w:val="22"/>
        </w:rPr>
      </w:pPr>
      <w:r>
        <w:rPr>
          <w:rFonts w:ascii="Calibri" w:eastAsia="Calibri" w:hAnsi="Calibri" w:cs="Calibri"/>
          <w:sz w:val="22"/>
          <w:szCs w:val="22"/>
        </w:rPr>
        <w:t>Ans)</w:t>
      </w:r>
    </w:p>
    <w:p w:rsidR="007D41E0" w:rsidRDefault="007D41E0" w:rsidP="007D41E0">
      <w:pPr>
        <w:spacing w:before="41"/>
        <w:rPr>
          <w:rFonts w:ascii="Calibri" w:eastAsia="Calibri" w:hAnsi="Calibri" w:cs="Calibri"/>
          <w:sz w:val="22"/>
          <w:szCs w:val="22"/>
        </w:rPr>
      </w:pPr>
    </w:p>
    <w:p w:rsidR="007D41E0" w:rsidRDefault="007D41E0" w:rsidP="007D41E0">
      <w:pPr>
        <w:spacing w:before="41"/>
        <w:ind w:left="720"/>
        <w:rPr>
          <w:rFonts w:ascii="Calibri" w:eastAsia="Calibri" w:hAnsi="Calibri" w:cs="Calibri"/>
          <w:sz w:val="22"/>
          <w:szCs w:val="22"/>
        </w:rPr>
        <w:sectPr w:rsidR="007D41E0" w:rsidSect="009C1032">
          <w:footerReference w:type="default" r:id="rId27"/>
          <w:pgSz w:w="12240" w:h="15840"/>
          <w:pgMar w:top="1440" w:right="1440" w:bottom="1440" w:left="1440" w:header="20" w:footer="312" w:gutter="0"/>
          <w:pgBorders w:offsetFrom="page">
            <w:top w:val="single" w:sz="4" w:space="24" w:color="auto"/>
            <w:left w:val="single" w:sz="4" w:space="24" w:color="auto"/>
            <w:bottom w:val="single" w:sz="4" w:space="24" w:color="auto"/>
            <w:right w:val="single" w:sz="4" w:space="24" w:color="auto"/>
          </w:pgBorders>
          <w:cols w:space="720"/>
          <w:docGrid w:linePitch="272"/>
        </w:sectPr>
      </w:pPr>
      <w:r>
        <w:rPr>
          <w:rFonts w:ascii="Calibri" w:eastAsia="Calibri" w:hAnsi="Calibri" w:cs="Calibri"/>
          <w:noProof/>
          <w:sz w:val="22"/>
          <w:szCs w:val="22"/>
          <w:lang w:bidi="hi-IN"/>
        </w:rPr>
        <w:drawing>
          <wp:inline distT="0" distB="0" distL="0" distR="0">
            <wp:extent cx="5508000" cy="1360004"/>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b="33377"/>
                    <a:stretch>
                      <a:fillRect/>
                    </a:stretch>
                  </pic:blipFill>
                  <pic:spPr bwMode="auto">
                    <a:xfrm>
                      <a:off x="0" y="0"/>
                      <a:ext cx="5508000" cy="1360004"/>
                    </a:xfrm>
                    <a:prstGeom prst="rect">
                      <a:avLst/>
                    </a:prstGeom>
                    <a:noFill/>
                    <a:ln w="9525">
                      <a:noFill/>
                      <a:miter lim="800000"/>
                      <a:headEnd/>
                      <a:tailEnd/>
                    </a:ln>
                  </pic:spPr>
                </pic:pic>
              </a:graphicData>
            </a:graphic>
          </wp:inline>
        </w:drawing>
      </w:r>
    </w:p>
    <w:p w:rsidR="00B32336" w:rsidRDefault="00E86BD2">
      <w:pPr>
        <w:spacing w:before="41"/>
        <w:ind w:left="2160"/>
        <w:rPr>
          <w:rFonts w:ascii="Calibri" w:eastAsia="Calibri" w:hAnsi="Calibri" w:cs="Calibri"/>
          <w:sz w:val="22"/>
          <w:szCs w:val="22"/>
        </w:rPr>
      </w:pPr>
      <w:r>
        <w:rPr>
          <w:rFonts w:ascii="Calibri" w:eastAsia="Calibri" w:hAnsi="Calibri" w:cs="Calibri"/>
          <w:sz w:val="22"/>
          <w:szCs w:val="22"/>
        </w:rPr>
        <w:lastRenderedPageBreak/>
        <w:t>5.    Write a SQL query to Retrieve transaction details along with the account type.</w:t>
      </w:r>
    </w:p>
    <w:p w:rsidR="007D41E0" w:rsidRDefault="007D41E0">
      <w:pPr>
        <w:spacing w:before="41"/>
        <w:ind w:left="2160"/>
        <w:rPr>
          <w:rFonts w:ascii="Calibri" w:eastAsia="Calibri" w:hAnsi="Calibri" w:cs="Calibri"/>
          <w:sz w:val="22"/>
          <w:szCs w:val="22"/>
        </w:rPr>
      </w:pPr>
      <w:r>
        <w:rPr>
          <w:rFonts w:ascii="Calibri" w:eastAsia="Calibri" w:hAnsi="Calibri" w:cs="Calibri"/>
          <w:sz w:val="22"/>
          <w:szCs w:val="22"/>
        </w:rPr>
        <w:t>Ans)</w:t>
      </w:r>
    </w:p>
    <w:p w:rsidR="007D41E0" w:rsidRDefault="007D41E0" w:rsidP="007D41E0">
      <w:pPr>
        <w:spacing w:before="41"/>
        <w:ind w:left="1418"/>
        <w:rPr>
          <w:rFonts w:ascii="Calibri" w:eastAsia="Calibri" w:hAnsi="Calibri" w:cs="Calibri"/>
          <w:sz w:val="22"/>
          <w:szCs w:val="22"/>
        </w:rPr>
      </w:pPr>
      <w:r>
        <w:rPr>
          <w:rFonts w:ascii="Calibri" w:eastAsia="Calibri" w:hAnsi="Calibri" w:cs="Calibri"/>
          <w:sz w:val="22"/>
          <w:szCs w:val="22"/>
        </w:rPr>
        <w:tab/>
      </w:r>
      <w:r>
        <w:rPr>
          <w:rFonts w:ascii="Calibri" w:eastAsia="Calibri" w:hAnsi="Calibri" w:cs="Calibri"/>
          <w:noProof/>
          <w:sz w:val="22"/>
          <w:szCs w:val="22"/>
          <w:lang w:bidi="hi-IN"/>
        </w:rPr>
        <w:drawing>
          <wp:inline distT="0" distB="0" distL="0" distR="0">
            <wp:extent cx="5419223" cy="192531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srcRect/>
                    <a:stretch>
                      <a:fillRect/>
                    </a:stretch>
                  </pic:blipFill>
                  <pic:spPr bwMode="auto">
                    <a:xfrm>
                      <a:off x="0" y="0"/>
                      <a:ext cx="5421766" cy="1926222"/>
                    </a:xfrm>
                    <a:prstGeom prst="rect">
                      <a:avLst/>
                    </a:prstGeom>
                    <a:noFill/>
                    <a:ln w="9525">
                      <a:noFill/>
                      <a:miter lim="800000"/>
                      <a:headEnd/>
                      <a:tailEnd/>
                    </a:ln>
                  </pic:spPr>
                </pic:pic>
              </a:graphicData>
            </a:graphic>
          </wp:inline>
        </w:drawing>
      </w:r>
    </w:p>
    <w:p w:rsidR="00B32336" w:rsidRDefault="00E86BD2">
      <w:pPr>
        <w:spacing w:before="38"/>
        <w:ind w:left="2160"/>
        <w:rPr>
          <w:rFonts w:ascii="Calibri" w:eastAsia="Calibri" w:hAnsi="Calibri" w:cs="Calibri"/>
          <w:sz w:val="22"/>
          <w:szCs w:val="22"/>
        </w:rPr>
      </w:pPr>
      <w:r>
        <w:rPr>
          <w:rFonts w:ascii="Calibri" w:eastAsia="Calibri" w:hAnsi="Calibri" w:cs="Calibri"/>
          <w:sz w:val="22"/>
          <w:szCs w:val="22"/>
        </w:rPr>
        <w:t>6.    Write a SQL query to Get a list of customers along with their account details.</w:t>
      </w:r>
    </w:p>
    <w:p w:rsidR="007D41E0" w:rsidRDefault="007D41E0">
      <w:pPr>
        <w:spacing w:before="38"/>
        <w:ind w:left="2160"/>
        <w:rPr>
          <w:rFonts w:ascii="Calibri" w:eastAsia="Calibri" w:hAnsi="Calibri" w:cs="Calibri"/>
          <w:sz w:val="22"/>
          <w:szCs w:val="22"/>
        </w:rPr>
      </w:pPr>
      <w:r>
        <w:rPr>
          <w:rFonts w:ascii="Calibri" w:eastAsia="Calibri" w:hAnsi="Calibri" w:cs="Calibri"/>
          <w:sz w:val="22"/>
          <w:szCs w:val="22"/>
        </w:rPr>
        <w:t>Ans)</w:t>
      </w:r>
    </w:p>
    <w:p w:rsidR="007D41E0" w:rsidRDefault="007D41E0" w:rsidP="007D41E0">
      <w:pPr>
        <w:spacing w:before="38"/>
        <w:ind w:left="1134"/>
        <w:rPr>
          <w:rFonts w:ascii="Calibri" w:eastAsia="Calibri" w:hAnsi="Calibri" w:cs="Calibri"/>
          <w:sz w:val="22"/>
          <w:szCs w:val="22"/>
        </w:rPr>
      </w:pPr>
      <w:r>
        <w:rPr>
          <w:rFonts w:ascii="Calibri" w:eastAsia="Calibri" w:hAnsi="Calibri" w:cs="Calibri"/>
          <w:sz w:val="22"/>
          <w:szCs w:val="22"/>
        </w:rPr>
        <w:tab/>
      </w:r>
      <w:r>
        <w:rPr>
          <w:rFonts w:ascii="Calibri" w:eastAsia="Calibri" w:hAnsi="Calibri" w:cs="Calibri"/>
          <w:noProof/>
          <w:sz w:val="22"/>
          <w:szCs w:val="22"/>
          <w:lang w:bidi="hi-IN"/>
        </w:rPr>
        <w:drawing>
          <wp:inline distT="0" distB="0" distL="0" distR="0">
            <wp:extent cx="5830485" cy="1981847"/>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5832747" cy="1982616"/>
                    </a:xfrm>
                    <a:prstGeom prst="rect">
                      <a:avLst/>
                    </a:prstGeom>
                    <a:noFill/>
                    <a:ln w="9525">
                      <a:noFill/>
                      <a:miter lim="800000"/>
                      <a:headEnd/>
                      <a:tailEnd/>
                    </a:ln>
                  </pic:spPr>
                </pic:pic>
              </a:graphicData>
            </a:graphic>
          </wp:inline>
        </w:drawing>
      </w:r>
    </w:p>
    <w:p w:rsidR="00B32336" w:rsidRDefault="00E86BD2">
      <w:pPr>
        <w:spacing w:before="41" w:line="276" w:lineRule="auto"/>
        <w:ind w:left="2520" w:right="1404" w:hanging="360"/>
        <w:rPr>
          <w:rFonts w:ascii="Calibri" w:eastAsia="Calibri" w:hAnsi="Calibri" w:cs="Calibri"/>
          <w:sz w:val="22"/>
          <w:szCs w:val="22"/>
        </w:rPr>
      </w:pPr>
      <w:r>
        <w:rPr>
          <w:rFonts w:ascii="Calibri" w:eastAsia="Calibri" w:hAnsi="Calibri" w:cs="Calibri"/>
          <w:sz w:val="22"/>
          <w:szCs w:val="22"/>
        </w:rPr>
        <w:t>7.    Write a SQL query to Retrieve transaction details along with customer information for a specific account.</w:t>
      </w:r>
    </w:p>
    <w:p w:rsidR="000F0D67" w:rsidRDefault="000F0D67">
      <w:pPr>
        <w:spacing w:before="41" w:line="276" w:lineRule="auto"/>
        <w:ind w:left="2520" w:right="1404" w:hanging="360"/>
        <w:rPr>
          <w:rFonts w:ascii="Calibri" w:eastAsia="Calibri" w:hAnsi="Calibri" w:cs="Calibri"/>
          <w:sz w:val="22"/>
          <w:szCs w:val="22"/>
        </w:rPr>
      </w:pPr>
      <w:r>
        <w:rPr>
          <w:rFonts w:ascii="Calibri" w:eastAsia="Calibri" w:hAnsi="Calibri" w:cs="Calibri"/>
          <w:sz w:val="22"/>
          <w:szCs w:val="22"/>
        </w:rPr>
        <w:t>Ans)</w:t>
      </w:r>
    </w:p>
    <w:p w:rsidR="000F0D67" w:rsidRDefault="000F0D67" w:rsidP="000F0D67">
      <w:pPr>
        <w:spacing w:before="41" w:line="276" w:lineRule="auto"/>
        <w:ind w:left="1418" w:right="1404"/>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725997" cy="1513403"/>
            <wp:effectExtent l="19050" t="0" r="8053"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srcRect/>
                    <a:stretch>
                      <a:fillRect/>
                    </a:stretch>
                  </pic:blipFill>
                  <pic:spPr bwMode="auto">
                    <a:xfrm>
                      <a:off x="0" y="0"/>
                      <a:ext cx="5731773" cy="1514930"/>
                    </a:xfrm>
                    <a:prstGeom prst="rect">
                      <a:avLst/>
                    </a:prstGeom>
                    <a:noFill/>
                    <a:ln w="9525">
                      <a:noFill/>
                      <a:miter lim="800000"/>
                      <a:headEnd/>
                      <a:tailEnd/>
                    </a:ln>
                  </pic:spPr>
                </pic:pic>
              </a:graphicData>
            </a:graphic>
          </wp:inline>
        </w:drawing>
      </w:r>
    </w:p>
    <w:p w:rsidR="00B32336" w:rsidRDefault="00E86BD2">
      <w:pPr>
        <w:spacing w:before="5"/>
        <w:ind w:left="2160"/>
        <w:rPr>
          <w:rFonts w:ascii="Calibri" w:eastAsia="Calibri" w:hAnsi="Calibri" w:cs="Calibri"/>
          <w:sz w:val="22"/>
          <w:szCs w:val="22"/>
        </w:rPr>
      </w:pPr>
      <w:r>
        <w:rPr>
          <w:rFonts w:ascii="Calibri" w:eastAsia="Calibri" w:hAnsi="Calibri" w:cs="Calibri"/>
          <w:sz w:val="22"/>
          <w:szCs w:val="22"/>
        </w:rPr>
        <w:t>8.    Write a SQL query to Identify customers who have more than one account.</w:t>
      </w:r>
    </w:p>
    <w:p w:rsidR="000F0D67" w:rsidRDefault="000F0D67">
      <w:pPr>
        <w:spacing w:before="5"/>
        <w:ind w:left="2160"/>
        <w:rPr>
          <w:rFonts w:ascii="Calibri" w:eastAsia="Calibri" w:hAnsi="Calibri" w:cs="Calibri"/>
          <w:sz w:val="22"/>
          <w:szCs w:val="22"/>
        </w:rPr>
      </w:pPr>
      <w:r>
        <w:rPr>
          <w:rFonts w:ascii="Calibri" w:eastAsia="Calibri" w:hAnsi="Calibri" w:cs="Calibri"/>
          <w:sz w:val="22"/>
          <w:szCs w:val="22"/>
        </w:rPr>
        <w:t>Ans)</w:t>
      </w:r>
    </w:p>
    <w:p w:rsidR="000F0D67" w:rsidRDefault="000F0D67" w:rsidP="000F0D67">
      <w:pPr>
        <w:spacing w:before="5"/>
        <w:rPr>
          <w:rFonts w:ascii="Calibri" w:eastAsia="Calibri" w:hAnsi="Calibri" w:cs="Calibri"/>
          <w:sz w:val="22"/>
          <w:szCs w:val="22"/>
        </w:rPr>
      </w:pPr>
      <w:r>
        <w:rPr>
          <w:rFonts w:ascii="Calibri" w:eastAsia="Calibri" w:hAnsi="Calibri" w:cs="Calibri"/>
          <w:sz w:val="22"/>
          <w:szCs w:val="22"/>
        </w:rPr>
        <w:lastRenderedPageBreak/>
        <w:tab/>
      </w:r>
      <w:r>
        <w:rPr>
          <w:rFonts w:ascii="Calibri" w:eastAsia="Calibri" w:hAnsi="Calibri" w:cs="Calibri"/>
          <w:sz w:val="22"/>
          <w:szCs w:val="22"/>
        </w:rPr>
        <w:tab/>
      </w:r>
      <w:r>
        <w:rPr>
          <w:rFonts w:ascii="Calibri" w:eastAsia="Calibri" w:hAnsi="Calibri" w:cs="Calibri"/>
          <w:noProof/>
          <w:sz w:val="22"/>
          <w:szCs w:val="22"/>
          <w:lang w:bidi="hi-IN"/>
        </w:rPr>
        <w:drawing>
          <wp:inline distT="0" distB="0" distL="0" distR="0">
            <wp:extent cx="5244219" cy="2098026"/>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srcRect/>
                    <a:stretch>
                      <a:fillRect/>
                    </a:stretch>
                  </pic:blipFill>
                  <pic:spPr bwMode="auto">
                    <a:xfrm>
                      <a:off x="0" y="0"/>
                      <a:ext cx="5245350" cy="2098478"/>
                    </a:xfrm>
                    <a:prstGeom prst="rect">
                      <a:avLst/>
                    </a:prstGeom>
                    <a:noFill/>
                    <a:ln w="9525">
                      <a:noFill/>
                      <a:miter lim="800000"/>
                      <a:headEnd/>
                      <a:tailEnd/>
                    </a:ln>
                  </pic:spPr>
                </pic:pic>
              </a:graphicData>
            </a:graphic>
          </wp:inline>
        </w:drawing>
      </w:r>
    </w:p>
    <w:p w:rsidR="00B32336" w:rsidRDefault="00E86BD2">
      <w:pPr>
        <w:spacing w:before="41" w:line="276" w:lineRule="auto"/>
        <w:ind w:left="2520" w:right="1029" w:hanging="360"/>
        <w:rPr>
          <w:rFonts w:ascii="Calibri" w:eastAsia="Calibri" w:hAnsi="Calibri" w:cs="Calibri"/>
          <w:sz w:val="22"/>
          <w:szCs w:val="22"/>
        </w:rPr>
      </w:pPr>
      <w:r>
        <w:rPr>
          <w:rFonts w:ascii="Calibri" w:eastAsia="Calibri" w:hAnsi="Calibri" w:cs="Calibri"/>
          <w:sz w:val="22"/>
          <w:szCs w:val="22"/>
        </w:rPr>
        <w:t>9.    Write a SQL query to Calculate the difference in transaction amounts between deposits and withdrawals.</w:t>
      </w:r>
    </w:p>
    <w:p w:rsidR="000F0D67" w:rsidRDefault="000F0D67">
      <w:pPr>
        <w:spacing w:before="41" w:line="276" w:lineRule="auto"/>
        <w:ind w:left="2520" w:right="1029" w:hanging="360"/>
        <w:rPr>
          <w:rFonts w:ascii="Calibri" w:eastAsia="Calibri" w:hAnsi="Calibri" w:cs="Calibri"/>
          <w:sz w:val="22"/>
          <w:szCs w:val="22"/>
        </w:rPr>
      </w:pPr>
      <w:r>
        <w:rPr>
          <w:rFonts w:ascii="Calibri" w:eastAsia="Calibri" w:hAnsi="Calibri" w:cs="Calibri"/>
          <w:sz w:val="22"/>
          <w:szCs w:val="22"/>
        </w:rPr>
        <w:t>Ans)</w:t>
      </w:r>
    </w:p>
    <w:p w:rsidR="000F0D67" w:rsidRDefault="000F0D67" w:rsidP="000F0D67">
      <w:pPr>
        <w:spacing w:before="41" w:line="276" w:lineRule="auto"/>
        <w:ind w:right="1029"/>
        <w:rPr>
          <w:rFonts w:ascii="Calibri" w:eastAsia="Calibri" w:hAnsi="Calibri" w:cs="Calibri"/>
          <w:sz w:val="22"/>
          <w:szCs w:val="22"/>
        </w:rPr>
      </w:pP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noProof/>
          <w:sz w:val="22"/>
          <w:szCs w:val="22"/>
          <w:lang w:bidi="hi-IN"/>
        </w:rPr>
        <w:drawing>
          <wp:inline distT="0" distB="0" distL="0" distR="0">
            <wp:extent cx="5791108" cy="1098155"/>
            <wp:effectExtent l="19050" t="0" r="92"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srcRect/>
                    <a:stretch>
                      <a:fillRect/>
                    </a:stretch>
                  </pic:blipFill>
                  <pic:spPr bwMode="auto">
                    <a:xfrm>
                      <a:off x="0" y="0"/>
                      <a:ext cx="5793124" cy="1098537"/>
                    </a:xfrm>
                    <a:prstGeom prst="rect">
                      <a:avLst/>
                    </a:prstGeom>
                    <a:noFill/>
                    <a:ln w="9525">
                      <a:noFill/>
                      <a:miter lim="800000"/>
                      <a:headEnd/>
                      <a:tailEnd/>
                    </a:ln>
                  </pic:spPr>
                </pic:pic>
              </a:graphicData>
            </a:graphic>
          </wp:inline>
        </w:drawing>
      </w:r>
    </w:p>
    <w:p w:rsidR="00B32336" w:rsidRDefault="00E86BD2">
      <w:pPr>
        <w:spacing w:before="5" w:line="276" w:lineRule="auto"/>
        <w:ind w:left="2520" w:right="1161" w:hanging="360"/>
        <w:rPr>
          <w:rFonts w:ascii="Calibri" w:eastAsia="Calibri" w:hAnsi="Calibri" w:cs="Calibri"/>
          <w:sz w:val="22"/>
          <w:szCs w:val="22"/>
        </w:rPr>
      </w:pPr>
      <w:r>
        <w:rPr>
          <w:rFonts w:ascii="Calibri" w:eastAsia="Calibri" w:hAnsi="Calibri" w:cs="Calibri"/>
          <w:sz w:val="22"/>
          <w:szCs w:val="22"/>
        </w:rPr>
        <w:t>10.  Write a SQL query to Calculate the average daily balance for each account over a specified period.</w:t>
      </w:r>
    </w:p>
    <w:p w:rsidR="000F0D67" w:rsidRDefault="000F0D67">
      <w:pPr>
        <w:spacing w:before="5" w:line="276" w:lineRule="auto"/>
        <w:ind w:left="2520" w:right="1161" w:hanging="360"/>
        <w:rPr>
          <w:rFonts w:ascii="Calibri" w:eastAsia="Calibri" w:hAnsi="Calibri" w:cs="Calibri"/>
          <w:sz w:val="22"/>
          <w:szCs w:val="22"/>
        </w:rPr>
      </w:pPr>
      <w:r>
        <w:rPr>
          <w:rFonts w:ascii="Calibri" w:eastAsia="Calibri" w:hAnsi="Calibri" w:cs="Calibri"/>
          <w:sz w:val="22"/>
          <w:szCs w:val="22"/>
        </w:rPr>
        <w:t>Ans)</w:t>
      </w:r>
    </w:p>
    <w:p w:rsidR="000F0D67" w:rsidRDefault="000F0D67" w:rsidP="000B7C87">
      <w:pPr>
        <w:spacing w:before="5" w:line="276" w:lineRule="auto"/>
        <w:ind w:left="1701" w:right="1161"/>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392383" cy="1399483"/>
            <wp:effectExtent l="19050" t="0" r="8167"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srcRect/>
                    <a:stretch>
                      <a:fillRect/>
                    </a:stretch>
                  </pic:blipFill>
                  <pic:spPr bwMode="auto">
                    <a:xfrm>
                      <a:off x="0" y="0"/>
                      <a:ext cx="4393117" cy="1399717"/>
                    </a:xfrm>
                    <a:prstGeom prst="rect">
                      <a:avLst/>
                    </a:prstGeom>
                    <a:noFill/>
                    <a:ln w="9525">
                      <a:noFill/>
                      <a:miter lim="800000"/>
                      <a:headEnd/>
                      <a:tailEnd/>
                    </a:ln>
                  </pic:spPr>
                </pic:pic>
              </a:graphicData>
            </a:graphic>
          </wp:inline>
        </w:drawing>
      </w:r>
    </w:p>
    <w:p w:rsidR="00B32336" w:rsidRDefault="00E86BD2">
      <w:pPr>
        <w:spacing w:before="7"/>
        <w:ind w:left="2160"/>
        <w:rPr>
          <w:rFonts w:ascii="Calibri" w:eastAsia="Calibri" w:hAnsi="Calibri" w:cs="Calibri"/>
          <w:sz w:val="22"/>
          <w:szCs w:val="22"/>
        </w:rPr>
      </w:pPr>
      <w:r>
        <w:rPr>
          <w:rFonts w:ascii="Calibri" w:eastAsia="Calibri" w:hAnsi="Calibri" w:cs="Calibri"/>
          <w:sz w:val="22"/>
          <w:szCs w:val="22"/>
        </w:rPr>
        <w:t>11.  Calculate the total balance for each account type.</w:t>
      </w:r>
    </w:p>
    <w:p w:rsidR="000B7C87" w:rsidRDefault="000B7C87">
      <w:pPr>
        <w:spacing w:before="7"/>
        <w:ind w:left="2160"/>
        <w:rPr>
          <w:rFonts w:ascii="Calibri" w:eastAsia="Calibri" w:hAnsi="Calibri" w:cs="Calibri"/>
          <w:sz w:val="22"/>
          <w:szCs w:val="22"/>
        </w:rPr>
      </w:pPr>
      <w:r>
        <w:rPr>
          <w:rFonts w:ascii="Calibri" w:eastAsia="Calibri" w:hAnsi="Calibri" w:cs="Calibri"/>
          <w:sz w:val="22"/>
          <w:szCs w:val="22"/>
        </w:rPr>
        <w:t>Ans)</w:t>
      </w:r>
    </w:p>
    <w:p w:rsidR="000B7C87" w:rsidRDefault="000B7C87" w:rsidP="000B7C87">
      <w:pPr>
        <w:spacing w:before="7"/>
        <w:ind w:left="1701"/>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346048" cy="1688796"/>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srcRect/>
                    <a:stretch>
                      <a:fillRect/>
                    </a:stretch>
                  </pic:blipFill>
                  <pic:spPr bwMode="auto">
                    <a:xfrm>
                      <a:off x="0" y="0"/>
                      <a:ext cx="4346264" cy="1688880"/>
                    </a:xfrm>
                    <a:prstGeom prst="rect">
                      <a:avLst/>
                    </a:prstGeom>
                    <a:noFill/>
                    <a:ln w="9525">
                      <a:noFill/>
                      <a:miter lim="800000"/>
                      <a:headEnd/>
                      <a:tailEnd/>
                    </a:ln>
                  </pic:spPr>
                </pic:pic>
              </a:graphicData>
            </a:graphic>
          </wp:inline>
        </w:drawing>
      </w:r>
    </w:p>
    <w:p w:rsidR="00B32336" w:rsidRDefault="00E86BD2">
      <w:pPr>
        <w:spacing w:before="38"/>
        <w:ind w:left="2160"/>
        <w:rPr>
          <w:rFonts w:ascii="Calibri" w:eastAsia="Calibri" w:hAnsi="Calibri" w:cs="Calibri"/>
          <w:sz w:val="22"/>
          <w:szCs w:val="22"/>
        </w:rPr>
      </w:pPr>
      <w:r>
        <w:rPr>
          <w:rFonts w:ascii="Calibri" w:eastAsia="Calibri" w:hAnsi="Calibri" w:cs="Calibri"/>
          <w:sz w:val="22"/>
          <w:szCs w:val="22"/>
        </w:rPr>
        <w:t>12.  Identify accounts with the highest number of transactions order by descending order.</w:t>
      </w:r>
    </w:p>
    <w:p w:rsidR="000B7C87" w:rsidRDefault="000B7C87">
      <w:pPr>
        <w:spacing w:before="38"/>
        <w:ind w:left="2160"/>
        <w:rPr>
          <w:rFonts w:ascii="Calibri" w:eastAsia="Calibri" w:hAnsi="Calibri" w:cs="Calibri"/>
          <w:sz w:val="22"/>
          <w:szCs w:val="22"/>
        </w:rPr>
      </w:pPr>
      <w:r>
        <w:rPr>
          <w:rFonts w:ascii="Calibri" w:eastAsia="Calibri" w:hAnsi="Calibri" w:cs="Calibri"/>
          <w:sz w:val="22"/>
          <w:szCs w:val="22"/>
        </w:rPr>
        <w:t>Ans)</w:t>
      </w:r>
    </w:p>
    <w:p w:rsidR="000B7C87" w:rsidRDefault="000B7C87" w:rsidP="000B7C87">
      <w:pPr>
        <w:spacing w:before="38"/>
        <w:ind w:left="1701"/>
        <w:rPr>
          <w:rFonts w:ascii="Calibri" w:eastAsia="Calibri" w:hAnsi="Calibri" w:cs="Calibri"/>
          <w:sz w:val="22"/>
          <w:szCs w:val="22"/>
        </w:rPr>
      </w:pPr>
      <w:r>
        <w:rPr>
          <w:rFonts w:ascii="Calibri" w:eastAsia="Calibri" w:hAnsi="Calibri" w:cs="Calibri"/>
          <w:noProof/>
          <w:sz w:val="22"/>
          <w:szCs w:val="22"/>
          <w:lang w:bidi="hi-IN"/>
        </w:rPr>
        <w:lastRenderedPageBreak/>
        <w:drawing>
          <wp:inline distT="0" distB="0" distL="0" distR="0">
            <wp:extent cx="5041193" cy="2738453"/>
            <wp:effectExtent l="19050" t="0" r="7057"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5041896" cy="2738835"/>
                    </a:xfrm>
                    <a:prstGeom prst="rect">
                      <a:avLst/>
                    </a:prstGeom>
                    <a:noFill/>
                    <a:ln w="9525">
                      <a:noFill/>
                      <a:miter lim="800000"/>
                      <a:headEnd/>
                      <a:tailEnd/>
                    </a:ln>
                  </pic:spPr>
                </pic:pic>
              </a:graphicData>
            </a:graphic>
          </wp:inline>
        </w:drawing>
      </w:r>
    </w:p>
    <w:p w:rsidR="00B32336" w:rsidRDefault="00E86BD2">
      <w:pPr>
        <w:spacing w:before="41"/>
        <w:ind w:left="2160"/>
        <w:rPr>
          <w:rFonts w:ascii="Calibri" w:eastAsia="Calibri" w:hAnsi="Calibri" w:cs="Calibri"/>
          <w:sz w:val="22"/>
          <w:szCs w:val="22"/>
        </w:rPr>
      </w:pPr>
      <w:r>
        <w:rPr>
          <w:rFonts w:ascii="Calibri" w:eastAsia="Calibri" w:hAnsi="Calibri" w:cs="Calibri"/>
          <w:sz w:val="22"/>
          <w:szCs w:val="22"/>
        </w:rPr>
        <w:t>13.  List customers with high aggregate account balances, along with their account types.</w:t>
      </w:r>
    </w:p>
    <w:p w:rsidR="000B7C87" w:rsidRDefault="000B7C87">
      <w:pPr>
        <w:spacing w:before="41"/>
        <w:ind w:left="2160"/>
        <w:rPr>
          <w:rFonts w:ascii="Calibri" w:eastAsia="Calibri" w:hAnsi="Calibri" w:cs="Calibri"/>
          <w:sz w:val="22"/>
          <w:szCs w:val="22"/>
        </w:rPr>
      </w:pPr>
      <w:r>
        <w:rPr>
          <w:rFonts w:ascii="Calibri" w:eastAsia="Calibri" w:hAnsi="Calibri" w:cs="Calibri"/>
          <w:sz w:val="22"/>
          <w:szCs w:val="22"/>
        </w:rPr>
        <w:t>Ans)</w:t>
      </w:r>
    </w:p>
    <w:p w:rsidR="000B7C87" w:rsidRDefault="000B7C87" w:rsidP="000B7C87">
      <w:pPr>
        <w:spacing w:before="41"/>
        <w:rPr>
          <w:rFonts w:ascii="Calibri" w:eastAsia="Calibri" w:hAnsi="Calibri" w:cs="Calibri"/>
          <w:sz w:val="22"/>
          <w:szCs w:val="22"/>
        </w:rPr>
      </w:pP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noProof/>
          <w:sz w:val="22"/>
          <w:szCs w:val="22"/>
          <w:lang w:bidi="hi-IN"/>
        </w:rPr>
        <w:drawing>
          <wp:inline distT="0" distB="0" distL="0" distR="0">
            <wp:extent cx="4905170" cy="2537569"/>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a:srcRect/>
                    <a:stretch>
                      <a:fillRect/>
                    </a:stretch>
                  </pic:blipFill>
                  <pic:spPr bwMode="auto">
                    <a:xfrm>
                      <a:off x="0" y="0"/>
                      <a:ext cx="4907089" cy="2538562"/>
                    </a:xfrm>
                    <a:prstGeom prst="rect">
                      <a:avLst/>
                    </a:prstGeom>
                    <a:noFill/>
                    <a:ln w="9525">
                      <a:noFill/>
                      <a:miter lim="800000"/>
                      <a:headEnd/>
                      <a:tailEnd/>
                    </a:ln>
                  </pic:spPr>
                </pic:pic>
              </a:graphicData>
            </a:graphic>
          </wp:inline>
        </w:drawing>
      </w:r>
    </w:p>
    <w:p w:rsidR="00B32336" w:rsidRDefault="00E86BD2">
      <w:pPr>
        <w:spacing w:before="41"/>
        <w:ind w:left="2160"/>
        <w:rPr>
          <w:rFonts w:ascii="Calibri" w:eastAsia="Calibri" w:hAnsi="Calibri" w:cs="Calibri"/>
          <w:sz w:val="22"/>
          <w:szCs w:val="22"/>
        </w:rPr>
      </w:pPr>
      <w:r>
        <w:rPr>
          <w:rFonts w:ascii="Calibri" w:eastAsia="Calibri" w:hAnsi="Calibri" w:cs="Calibri"/>
          <w:sz w:val="22"/>
          <w:szCs w:val="22"/>
        </w:rPr>
        <w:t>14.  Identify and list duplicate transactions based on transaction amount, date, and account.</w:t>
      </w:r>
    </w:p>
    <w:p w:rsidR="000B7C87" w:rsidRDefault="000B7C87">
      <w:pPr>
        <w:spacing w:before="41"/>
        <w:ind w:left="2160"/>
        <w:rPr>
          <w:rFonts w:ascii="Calibri" w:eastAsia="Calibri" w:hAnsi="Calibri" w:cs="Calibri"/>
          <w:sz w:val="22"/>
          <w:szCs w:val="22"/>
        </w:rPr>
      </w:pPr>
      <w:r>
        <w:rPr>
          <w:rFonts w:ascii="Calibri" w:eastAsia="Calibri" w:hAnsi="Calibri" w:cs="Calibri"/>
          <w:sz w:val="22"/>
          <w:szCs w:val="22"/>
        </w:rPr>
        <w:t>Ans)</w:t>
      </w:r>
    </w:p>
    <w:p w:rsidR="000B7C87" w:rsidRDefault="000B7C87">
      <w:pPr>
        <w:spacing w:before="41"/>
        <w:ind w:left="2160"/>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442303" cy="1948738"/>
            <wp:effectExtent l="19050" t="0" r="5997"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a:srcRect/>
                    <a:stretch>
                      <a:fillRect/>
                    </a:stretch>
                  </pic:blipFill>
                  <pic:spPr bwMode="auto">
                    <a:xfrm>
                      <a:off x="0" y="0"/>
                      <a:ext cx="5443465" cy="1949154"/>
                    </a:xfrm>
                    <a:prstGeom prst="rect">
                      <a:avLst/>
                    </a:prstGeom>
                    <a:noFill/>
                    <a:ln w="9525">
                      <a:noFill/>
                      <a:miter lim="800000"/>
                      <a:headEnd/>
                      <a:tailEnd/>
                    </a:ln>
                  </pic:spPr>
                </pic:pic>
              </a:graphicData>
            </a:graphic>
          </wp:inline>
        </w:drawing>
      </w:r>
    </w:p>
    <w:p w:rsidR="00B32336" w:rsidRDefault="00B32336">
      <w:pPr>
        <w:spacing w:before="8" w:line="140" w:lineRule="exact"/>
        <w:rPr>
          <w:sz w:val="14"/>
          <w:szCs w:val="14"/>
        </w:rPr>
      </w:pPr>
    </w:p>
    <w:p w:rsidR="00B32336" w:rsidRDefault="00B32336">
      <w:pPr>
        <w:spacing w:line="200" w:lineRule="exact"/>
      </w:pPr>
    </w:p>
    <w:p w:rsidR="00FC2E73" w:rsidRDefault="00FC2E73">
      <w:pPr>
        <w:ind w:left="1440"/>
        <w:rPr>
          <w:rFonts w:ascii="Calibri" w:eastAsia="Calibri" w:hAnsi="Calibri" w:cs="Calibri"/>
          <w:b/>
          <w:sz w:val="22"/>
          <w:szCs w:val="22"/>
        </w:rPr>
      </w:pPr>
    </w:p>
    <w:p w:rsidR="00FC2E73" w:rsidRDefault="00FC2E73">
      <w:pPr>
        <w:ind w:left="1440"/>
        <w:rPr>
          <w:rFonts w:ascii="Calibri" w:eastAsia="Calibri" w:hAnsi="Calibri" w:cs="Calibri"/>
          <w:b/>
          <w:sz w:val="22"/>
          <w:szCs w:val="22"/>
        </w:rPr>
      </w:pPr>
    </w:p>
    <w:p w:rsidR="00FC2E73" w:rsidRDefault="00FC2E73">
      <w:pPr>
        <w:ind w:left="1440"/>
        <w:rPr>
          <w:rFonts w:ascii="Calibri" w:eastAsia="Calibri" w:hAnsi="Calibri" w:cs="Calibri"/>
          <w:b/>
          <w:sz w:val="22"/>
          <w:szCs w:val="22"/>
        </w:rPr>
      </w:pPr>
    </w:p>
    <w:p w:rsidR="00B32336" w:rsidRDefault="00E86BD2">
      <w:pPr>
        <w:ind w:left="1440"/>
        <w:rPr>
          <w:rFonts w:ascii="Calibri" w:eastAsia="Calibri" w:hAnsi="Calibri" w:cs="Calibri"/>
          <w:sz w:val="22"/>
          <w:szCs w:val="22"/>
        </w:rPr>
      </w:pPr>
      <w:r>
        <w:rPr>
          <w:rFonts w:ascii="Calibri" w:eastAsia="Calibri" w:hAnsi="Calibri" w:cs="Calibri"/>
          <w:b/>
          <w:sz w:val="22"/>
          <w:szCs w:val="22"/>
        </w:rPr>
        <w:lastRenderedPageBreak/>
        <w:t>Tasks 4: Subquery and its type:</w:t>
      </w:r>
    </w:p>
    <w:p w:rsidR="00B32336" w:rsidRPr="00FC2E73" w:rsidRDefault="00E86BD2" w:rsidP="00FC2E73">
      <w:pPr>
        <w:pStyle w:val="ListParagraph"/>
        <w:numPr>
          <w:ilvl w:val="0"/>
          <w:numId w:val="4"/>
        </w:numPr>
        <w:spacing w:before="41"/>
        <w:rPr>
          <w:rFonts w:ascii="Calibri" w:eastAsia="Calibri" w:hAnsi="Calibri" w:cs="Calibri"/>
          <w:sz w:val="22"/>
          <w:szCs w:val="22"/>
        </w:rPr>
      </w:pPr>
      <w:r w:rsidRPr="00FC2E73">
        <w:rPr>
          <w:rFonts w:ascii="Calibri" w:eastAsia="Calibri" w:hAnsi="Calibri" w:cs="Calibri"/>
          <w:sz w:val="22"/>
          <w:szCs w:val="22"/>
        </w:rPr>
        <w:t>Retrieve the customer(s) with the highest account balance.</w:t>
      </w:r>
    </w:p>
    <w:p w:rsidR="00FC2E73" w:rsidRDefault="00FC2E73" w:rsidP="00FC2E73">
      <w:pPr>
        <w:pStyle w:val="ListParagraph"/>
        <w:spacing w:before="41"/>
        <w:ind w:left="2520"/>
        <w:rPr>
          <w:rFonts w:ascii="Calibri" w:eastAsia="Calibri" w:hAnsi="Calibri" w:cs="Calibri"/>
          <w:sz w:val="22"/>
          <w:szCs w:val="22"/>
        </w:rPr>
      </w:pPr>
      <w:r>
        <w:rPr>
          <w:rFonts w:ascii="Calibri" w:eastAsia="Calibri" w:hAnsi="Calibri" w:cs="Calibri"/>
          <w:sz w:val="22"/>
          <w:szCs w:val="22"/>
        </w:rPr>
        <w:t>Ans)</w:t>
      </w:r>
    </w:p>
    <w:p w:rsidR="00FC2E73" w:rsidRPr="00FC2E73" w:rsidRDefault="00FC2E73" w:rsidP="00FC2E73">
      <w:pPr>
        <w:pStyle w:val="ListParagraph"/>
        <w:spacing w:before="41"/>
        <w:ind w:left="2520"/>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307020" cy="1287773"/>
            <wp:effectExtent l="19050" t="0" r="793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a:srcRect/>
                    <a:stretch>
                      <a:fillRect/>
                    </a:stretch>
                  </pic:blipFill>
                  <pic:spPr bwMode="auto">
                    <a:xfrm>
                      <a:off x="0" y="0"/>
                      <a:ext cx="5313090" cy="1289246"/>
                    </a:xfrm>
                    <a:prstGeom prst="rect">
                      <a:avLst/>
                    </a:prstGeom>
                    <a:noFill/>
                    <a:ln w="9525">
                      <a:noFill/>
                      <a:miter lim="800000"/>
                      <a:headEnd/>
                      <a:tailEnd/>
                    </a:ln>
                  </pic:spPr>
                </pic:pic>
              </a:graphicData>
            </a:graphic>
          </wp:inline>
        </w:drawing>
      </w:r>
    </w:p>
    <w:p w:rsidR="00B32336" w:rsidRPr="00FC2E73" w:rsidRDefault="00E86BD2" w:rsidP="00FC2E73">
      <w:pPr>
        <w:pStyle w:val="ListParagraph"/>
        <w:numPr>
          <w:ilvl w:val="0"/>
          <w:numId w:val="4"/>
        </w:numPr>
        <w:spacing w:before="38"/>
        <w:rPr>
          <w:rFonts w:ascii="Calibri" w:eastAsia="Calibri" w:hAnsi="Calibri" w:cs="Calibri"/>
          <w:sz w:val="22"/>
          <w:szCs w:val="22"/>
        </w:rPr>
      </w:pPr>
      <w:r w:rsidRPr="00FC2E73">
        <w:rPr>
          <w:rFonts w:ascii="Calibri" w:eastAsia="Calibri" w:hAnsi="Calibri" w:cs="Calibri"/>
          <w:sz w:val="22"/>
          <w:szCs w:val="22"/>
        </w:rPr>
        <w:t>Calculate the average account balance for customers who have more than one account.</w:t>
      </w:r>
    </w:p>
    <w:p w:rsidR="00FC2E73" w:rsidRDefault="00FC2E73" w:rsidP="00FC2E73">
      <w:pPr>
        <w:pStyle w:val="ListParagraph"/>
        <w:spacing w:before="38"/>
        <w:ind w:left="2520"/>
        <w:rPr>
          <w:rFonts w:ascii="Calibri" w:eastAsia="Calibri" w:hAnsi="Calibri" w:cs="Calibri"/>
          <w:sz w:val="22"/>
          <w:szCs w:val="22"/>
        </w:rPr>
      </w:pPr>
      <w:r>
        <w:rPr>
          <w:rFonts w:ascii="Calibri" w:eastAsia="Calibri" w:hAnsi="Calibri" w:cs="Calibri"/>
          <w:sz w:val="22"/>
          <w:szCs w:val="22"/>
        </w:rPr>
        <w:t>Ans)</w:t>
      </w:r>
    </w:p>
    <w:p w:rsidR="00FC2E73" w:rsidRPr="00FC2E73" w:rsidRDefault="00FC2E73" w:rsidP="00FC2E73">
      <w:pPr>
        <w:pStyle w:val="ListParagraph"/>
        <w:spacing w:before="38"/>
        <w:ind w:left="2520"/>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110140" cy="2387586"/>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a:srcRect/>
                    <a:stretch>
                      <a:fillRect/>
                    </a:stretch>
                  </pic:blipFill>
                  <pic:spPr bwMode="auto">
                    <a:xfrm>
                      <a:off x="0" y="0"/>
                      <a:ext cx="5111599" cy="2388268"/>
                    </a:xfrm>
                    <a:prstGeom prst="rect">
                      <a:avLst/>
                    </a:prstGeom>
                    <a:noFill/>
                    <a:ln w="9525">
                      <a:noFill/>
                      <a:miter lim="800000"/>
                      <a:headEnd/>
                      <a:tailEnd/>
                    </a:ln>
                  </pic:spPr>
                </pic:pic>
              </a:graphicData>
            </a:graphic>
          </wp:inline>
        </w:drawing>
      </w:r>
    </w:p>
    <w:p w:rsidR="00B32336" w:rsidRPr="00FC2E73" w:rsidRDefault="00E86BD2" w:rsidP="00FC2E73">
      <w:pPr>
        <w:pStyle w:val="ListParagraph"/>
        <w:numPr>
          <w:ilvl w:val="0"/>
          <w:numId w:val="4"/>
        </w:numPr>
        <w:spacing w:before="41"/>
        <w:rPr>
          <w:rFonts w:ascii="Calibri" w:eastAsia="Calibri" w:hAnsi="Calibri" w:cs="Calibri"/>
          <w:sz w:val="22"/>
          <w:szCs w:val="22"/>
        </w:rPr>
      </w:pPr>
      <w:r w:rsidRPr="00FC2E73">
        <w:rPr>
          <w:rFonts w:ascii="Calibri" w:eastAsia="Calibri" w:hAnsi="Calibri" w:cs="Calibri"/>
          <w:sz w:val="22"/>
          <w:szCs w:val="22"/>
        </w:rPr>
        <w:t>Retrieve accounts with transactions whose amounts exceed the average transaction amount.</w:t>
      </w:r>
    </w:p>
    <w:p w:rsidR="00FC2E73" w:rsidRDefault="00FC2E73" w:rsidP="00FC2E73">
      <w:pPr>
        <w:pStyle w:val="ListParagraph"/>
        <w:spacing w:before="41"/>
        <w:ind w:left="2520"/>
        <w:rPr>
          <w:rFonts w:ascii="Calibri" w:eastAsia="Calibri" w:hAnsi="Calibri" w:cs="Calibri"/>
          <w:sz w:val="22"/>
          <w:szCs w:val="22"/>
        </w:rPr>
      </w:pPr>
      <w:r>
        <w:rPr>
          <w:rFonts w:ascii="Calibri" w:eastAsia="Calibri" w:hAnsi="Calibri" w:cs="Calibri"/>
          <w:sz w:val="22"/>
          <w:szCs w:val="22"/>
        </w:rPr>
        <w:t>Ans)</w:t>
      </w:r>
    </w:p>
    <w:p w:rsidR="00FC2E73" w:rsidRPr="00FC2E73" w:rsidRDefault="00FC2E73" w:rsidP="00FC2E73">
      <w:pPr>
        <w:pStyle w:val="ListParagraph"/>
        <w:spacing w:before="41"/>
        <w:ind w:left="2520"/>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425149" cy="2090471"/>
            <wp:effectExtent l="19050" t="0" r="4101"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a:srcRect/>
                    <a:stretch>
                      <a:fillRect/>
                    </a:stretch>
                  </pic:blipFill>
                  <pic:spPr bwMode="auto">
                    <a:xfrm>
                      <a:off x="0" y="0"/>
                      <a:ext cx="5426574" cy="2091020"/>
                    </a:xfrm>
                    <a:prstGeom prst="rect">
                      <a:avLst/>
                    </a:prstGeom>
                    <a:noFill/>
                    <a:ln w="9525">
                      <a:noFill/>
                      <a:miter lim="800000"/>
                      <a:headEnd/>
                      <a:tailEnd/>
                    </a:ln>
                  </pic:spPr>
                </pic:pic>
              </a:graphicData>
            </a:graphic>
          </wp:inline>
        </w:drawing>
      </w:r>
    </w:p>
    <w:p w:rsidR="00B32336" w:rsidRPr="000876F1" w:rsidRDefault="00E86BD2" w:rsidP="000876F1">
      <w:pPr>
        <w:pStyle w:val="ListParagraph"/>
        <w:numPr>
          <w:ilvl w:val="0"/>
          <w:numId w:val="4"/>
        </w:numPr>
        <w:spacing w:before="41"/>
        <w:rPr>
          <w:rFonts w:ascii="Calibri" w:eastAsia="Calibri" w:hAnsi="Calibri" w:cs="Calibri"/>
          <w:sz w:val="22"/>
          <w:szCs w:val="22"/>
        </w:rPr>
      </w:pPr>
      <w:r w:rsidRPr="000876F1">
        <w:rPr>
          <w:rFonts w:ascii="Calibri" w:eastAsia="Calibri" w:hAnsi="Calibri" w:cs="Calibri"/>
          <w:sz w:val="22"/>
          <w:szCs w:val="22"/>
        </w:rPr>
        <w:t>Identify customers who have no recorded transactions.</w:t>
      </w:r>
    </w:p>
    <w:p w:rsidR="000876F1" w:rsidRDefault="000876F1" w:rsidP="000876F1">
      <w:pPr>
        <w:pStyle w:val="ListParagraph"/>
        <w:spacing w:before="41"/>
        <w:ind w:left="2520"/>
        <w:rPr>
          <w:rFonts w:ascii="Calibri" w:eastAsia="Calibri" w:hAnsi="Calibri" w:cs="Calibri"/>
          <w:sz w:val="22"/>
          <w:szCs w:val="22"/>
        </w:rPr>
      </w:pPr>
      <w:r>
        <w:rPr>
          <w:rFonts w:ascii="Calibri" w:eastAsia="Calibri" w:hAnsi="Calibri" w:cs="Calibri"/>
          <w:sz w:val="22"/>
          <w:szCs w:val="22"/>
        </w:rPr>
        <w:t>Ans)</w:t>
      </w:r>
    </w:p>
    <w:p w:rsidR="000876F1" w:rsidRPr="000876F1" w:rsidRDefault="000876F1" w:rsidP="000876F1">
      <w:pPr>
        <w:pStyle w:val="ListParagraph"/>
        <w:spacing w:before="41"/>
        <w:ind w:left="2520"/>
        <w:rPr>
          <w:rFonts w:ascii="Calibri" w:eastAsia="Calibri" w:hAnsi="Calibri" w:cs="Calibri"/>
          <w:sz w:val="22"/>
          <w:szCs w:val="22"/>
        </w:rPr>
      </w:pPr>
      <w:r>
        <w:rPr>
          <w:rFonts w:ascii="Calibri" w:eastAsia="Calibri" w:hAnsi="Calibri" w:cs="Calibri"/>
          <w:noProof/>
          <w:sz w:val="22"/>
          <w:szCs w:val="22"/>
          <w:lang w:bidi="hi-IN"/>
        </w:rPr>
        <w:lastRenderedPageBreak/>
        <w:drawing>
          <wp:inline distT="0" distB="0" distL="0" distR="0">
            <wp:extent cx="5582653" cy="1958849"/>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2"/>
                    <a:srcRect/>
                    <a:stretch>
                      <a:fillRect/>
                    </a:stretch>
                  </pic:blipFill>
                  <pic:spPr bwMode="auto">
                    <a:xfrm>
                      <a:off x="0" y="0"/>
                      <a:ext cx="5585009" cy="1959676"/>
                    </a:xfrm>
                    <a:prstGeom prst="rect">
                      <a:avLst/>
                    </a:prstGeom>
                    <a:noFill/>
                    <a:ln w="9525">
                      <a:noFill/>
                      <a:miter lim="800000"/>
                      <a:headEnd/>
                      <a:tailEnd/>
                    </a:ln>
                  </pic:spPr>
                </pic:pic>
              </a:graphicData>
            </a:graphic>
          </wp:inline>
        </w:drawing>
      </w:r>
    </w:p>
    <w:p w:rsidR="00B32336" w:rsidRPr="000876F1" w:rsidRDefault="00E86BD2" w:rsidP="000876F1">
      <w:pPr>
        <w:pStyle w:val="ListParagraph"/>
        <w:numPr>
          <w:ilvl w:val="0"/>
          <w:numId w:val="4"/>
        </w:numPr>
        <w:spacing w:before="41"/>
        <w:rPr>
          <w:rFonts w:ascii="Calibri" w:eastAsia="Calibri" w:hAnsi="Calibri" w:cs="Calibri"/>
          <w:sz w:val="22"/>
          <w:szCs w:val="22"/>
        </w:rPr>
      </w:pPr>
      <w:r w:rsidRPr="000876F1">
        <w:rPr>
          <w:rFonts w:ascii="Calibri" w:eastAsia="Calibri" w:hAnsi="Calibri" w:cs="Calibri"/>
          <w:sz w:val="22"/>
          <w:szCs w:val="22"/>
        </w:rPr>
        <w:t>Calculate the total balance of accounts with no recorded transactions.</w:t>
      </w:r>
    </w:p>
    <w:p w:rsidR="000876F1" w:rsidRDefault="000876F1" w:rsidP="000876F1">
      <w:pPr>
        <w:pStyle w:val="ListParagraph"/>
        <w:spacing w:before="41"/>
        <w:ind w:left="2520"/>
        <w:rPr>
          <w:rFonts w:ascii="Calibri" w:eastAsia="Calibri" w:hAnsi="Calibri" w:cs="Calibri"/>
          <w:sz w:val="22"/>
          <w:szCs w:val="22"/>
        </w:rPr>
      </w:pPr>
      <w:r>
        <w:rPr>
          <w:rFonts w:ascii="Calibri" w:eastAsia="Calibri" w:hAnsi="Calibri" w:cs="Calibri"/>
          <w:sz w:val="22"/>
          <w:szCs w:val="22"/>
        </w:rPr>
        <w:t>Ans)</w:t>
      </w:r>
    </w:p>
    <w:p w:rsidR="000876F1" w:rsidRPr="000876F1" w:rsidRDefault="000876F1" w:rsidP="000876F1">
      <w:pPr>
        <w:pStyle w:val="ListParagraph"/>
        <w:spacing w:before="41"/>
        <w:ind w:left="2520"/>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009512" cy="1809014"/>
            <wp:effectExtent l="19050" t="0" r="638"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a:srcRect/>
                    <a:stretch>
                      <a:fillRect/>
                    </a:stretch>
                  </pic:blipFill>
                  <pic:spPr bwMode="auto">
                    <a:xfrm>
                      <a:off x="0" y="0"/>
                      <a:ext cx="5011736" cy="1809817"/>
                    </a:xfrm>
                    <a:prstGeom prst="rect">
                      <a:avLst/>
                    </a:prstGeom>
                    <a:noFill/>
                    <a:ln w="9525">
                      <a:noFill/>
                      <a:miter lim="800000"/>
                      <a:headEnd/>
                      <a:tailEnd/>
                    </a:ln>
                  </pic:spPr>
                </pic:pic>
              </a:graphicData>
            </a:graphic>
          </wp:inline>
        </w:drawing>
      </w:r>
    </w:p>
    <w:p w:rsidR="00B32336" w:rsidRPr="000876F1" w:rsidRDefault="00E86BD2" w:rsidP="000876F1">
      <w:pPr>
        <w:pStyle w:val="ListParagraph"/>
        <w:numPr>
          <w:ilvl w:val="0"/>
          <w:numId w:val="4"/>
        </w:numPr>
        <w:spacing w:before="38"/>
        <w:rPr>
          <w:rFonts w:ascii="Calibri" w:eastAsia="Calibri" w:hAnsi="Calibri" w:cs="Calibri"/>
          <w:sz w:val="22"/>
          <w:szCs w:val="22"/>
        </w:rPr>
      </w:pPr>
      <w:r w:rsidRPr="000876F1">
        <w:rPr>
          <w:rFonts w:ascii="Calibri" w:eastAsia="Calibri" w:hAnsi="Calibri" w:cs="Calibri"/>
          <w:sz w:val="22"/>
          <w:szCs w:val="22"/>
        </w:rPr>
        <w:t>Retrieve transactions for accounts with the lowest balance.</w:t>
      </w:r>
    </w:p>
    <w:p w:rsidR="000876F1" w:rsidRDefault="000876F1" w:rsidP="000876F1">
      <w:pPr>
        <w:pStyle w:val="ListParagraph"/>
        <w:spacing w:before="38"/>
        <w:ind w:left="2520"/>
        <w:rPr>
          <w:rFonts w:ascii="Calibri" w:eastAsia="Calibri" w:hAnsi="Calibri" w:cs="Calibri"/>
          <w:sz w:val="22"/>
          <w:szCs w:val="22"/>
        </w:rPr>
      </w:pPr>
      <w:r>
        <w:rPr>
          <w:rFonts w:ascii="Calibri" w:eastAsia="Calibri" w:hAnsi="Calibri" w:cs="Calibri"/>
          <w:sz w:val="22"/>
          <w:szCs w:val="22"/>
        </w:rPr>
        <w:t>Ans)</w:t>
      </w:r>
    </w:p>
    <w:p w:rsidR="000876F1" w:rsidRPr="000876F1" w:rsidRDefault="000876F1" w:rsidP="000876F1">
      <w:pPr>
        <w:pStyle w:val="ListParagraph"/>
        <w:spacing w:before="38"/>
        <w:ind w:left="2520"/>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729504" cy="1526041"/>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4"/>
                    <a:srcRect/>
                    <a:stretch>
                      <a:fillRect/>
                    </a:stretch>
                  </pic:blipFill>
                  <pic:spPr bwMode="auto">
                    <a:xfrm>
                      <a:off x="0" y="0"/>
                      <a:ext cx="4730295" cy="1526296"/>
                    </a:xfrm>
                    <a:prstGeom prst="rect">
                      <a:avLst/>
                    </a:prstGeom>
                    <a:noFill/>
                    <a:ln w="9525">
                      <a:noFill/>
                      <a:miter lim="800000"/>
                      <a:headEnd/>
                      <a:tailEnd/>
                    </a:ln>
                  </pic:spPr>
                </pic:pic>
              </a:graphicData>
            </a:graphic>
          </wp:inline>
        </w:drawing>
      </w:r>
    </w:p>
    <w:p w:rsidR="00B32336" w:rsidRPr="00863BE5" w:rsidRDefault="00E86BD2" w:rsidP="00863BE5">
      <w:pPr>
        <w:pStyle w:val="ListParagraph"/>
        <w:numPr>
          <w:ilvl w:val="0"/>
          <w:numId w:val="4"/>
        </w:numPr>
        <w:spacing w:before="41"/>
        <w:rPr>
          <w:rFonts w:ascii="Calibri" w:eastAsia="Calibri" w:hAnsi="Calibri" w:cs="Calibri"/>
          <w:sz w:val="22"/>
          <w:szCs w:val="22"/>
        </w:rPr>
      </w:pPr>
      <w:r w:rsidRPr="00863BE5">
        <w:rPr>
          <w:rFonts w:ascii="Calibri" w:eastAsia="Calibri" w:hAnsi="Calibri" w:cs="Calibri"/>
          <w:sz w:val="22"/>
          <w:szCs w:val="22"/>
        </w:rPr>
        <w:t>Identify customers who have accounts of multiple types.</w:t>
      </w:r>
    </w:p>
    <w:p w:rsidR="00863BE5" w:rsidRDefault="00863BE5" w:rsidP="00863BE5">
      <w:pPr>
        <w:pStyle w:val="ListParagraph"/>
        <w:spacing w:before="41"/>
        <w:ind w:left="2520"/>
        <w:rPr>
          <w:rFonts w:ascii="Calibri" w:eastAsia="Calibri" w:hAnsi="Calibri" w:cs="Calibri"/>
          <w:sz w:val="22"/>
          <w:szCs w:val="22"/>
        </w:rPr>
      </w:pPr>
      <w:r>
        <w:rPr>
          <w:rFonts w:ascii="Calibri" w:eastAsia="Calibri" w:hAnsi="Calibri" w:cs="Calibri"/>
          <w:sz w:val="22"/>
          <w:szCs w:val="22"/>
        </w:rPr>
        <w:t>Ans)</w:t>
      </w:r>
    </w:p>
    <w:p w:rsidR="00863BE5" w:rsidRPr="00863BE5" w:rsidRDefault="002C32B5" w:rsidP="00863BE5">
      <w:pPr>
        <w:spacing w:before="41"/>
        <w:rPr>
          <w:rFonts w:ascii="Calibri" w:eastAsia="Calibri" w:hAnsi="Calibri" w:cs="Calibri"/>
          <w:sz w:val="22"/>
          <w:szCs w:val="22"/>
        </w:rPr>
      </w:pPr>
      <w:r>
        <w:rPr>
          <w:rFonts w:ascii="Calibri" w:eastAsia="Calibri" w:hAnsi="Calibri" w:cs="Calibri"/>
          <w:noProof/>
          <w:sz w:val="22"/>
          <w:szCs w:val="22"/>
          <w:lang w:bidi="hi-IN"/>
        </w:rPr>
        <w:tab/>
      </w:r>
      <w:r>
        <w:rPr>
          <w:rFonts w:ascii="Calibri" w:eastAsia="Calibri" w:hAnsi="Calibri" w:cs="Calibri"/>
          <w:noProof/>
          <w:sz w:val="22"/>
          <w:szCs w:val="22"/>
          <w:lang w:bidi="hi-IN"/>
        </w:rPr>
        <w:tab/>
      </w:r>
      <w:r>
        <w:rPr>
          <w:rFonts w:ascii="Calibri" w:eastAsia="Calibri" w:hAnsi="Calibri" w:cs="Calibri"/>
          <w:noProof/>
          <w:sz w:val="22"/>
          <w:szCs w:val="22"/>
          <w:lang w:bidi="hi-IN"/>
        </w:rPr>
        <w:tab/>
      </w:r>
      <w:r w:rsidRPr="002C32B5">
        <w:rPr>
          <w:rFonts w:ascii="Calibri" w:eastAsia="Calibri" w:hAnsi="Calibri" w:cs="Calibri"/>
          <w:noProof/>
          <w:sz w:val="22"/>
          <w:szCs w:val="22"/>
          <w:lang w:bidi="hi-IN"/>
        </w:rPr>
        <w:drawing>
          <wp:inline distT="0" distB="0" distL="0" distR="0">
            <wp:extent cx="5200467" cy="916691"/>
            <wp:effectExtent l="19050" t="0" r="183" b="0"/>
            <wp:docPr id="8"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a:srcRect/>
                    <a:stretch>
                      <a:fillRect/>
                    </a:stretch>
                  </pic:blipFill>
                  <pic:spPr bwMode="auto">
                    <a:xfrm>
                      <a:off x="0" y="0"/>
                      <a:ext cx="5220314" cy="920189"/>
                    </a:xfrm>
                    <a:prstGeom prst="rect">
                      <a:avLst/>
                    </a:prstGeom>
                    <a:noFill/>
                    <a:ln w="9525">
                      <a:noFill/>
                      <a:miter lim="800000"/>
                      <a:headEnd/>
                      <a:tailEnd/>
                    </a:ln>
                  </pic:spPr>
                </pic:pic>
              </a:graphicData>
            </a:graphic>
          </wp:inline>
        </w:drawing>
      </w:r>
    </w:p>
    <w:p w:rsidR="00B32336" w:rsidRPr="002C32B5" w:rsidRDefault="00E86BD2" w:rsidP="002C32B5">
      <w:pPr>
        <w:pStyle w:val="ListParagraph"/>
        <w:numPr>
          <w:ilvl w:val="0"/>
          <w:numId w:val="4"/>
        </w:numPr>
        <w:spacing w:before="41"/>
        <w:rPr>
          <w:rFonts w:ascii="Calibri" w:eastAsia="Calibri" w:hAnsi="Calibri" w:cs="Calibri"/>
          <w:sz w:val="22"/>
          <w:szCs w:val="22"/>
        </w:rPr>
      </w:pPr>
      <w:r w:rsidRPr="002C32B5">
        <w:rPr>
          <w:rFonts w:ascii="Calibri" w:eastAsia="Calibri" w:hAnsi="Calibri" w:cs="Calibri"/>
          <w:sz w:val="22"/>
          <w:szCs w:val="22"/>
        </w:rPr>
        <w:t>Calculate the percentage of each account type out of the total number of accounts.</w:t>
      </w:r>
    </w:p>
    <w:p w:rsidR="002C32B5" w:rsidRDefault="002C32B5" w:rsidP="002C32B5">
      <w:pPr>
        <w:pStyle w:val="ListParagraph"/>
        <w:spacing w:before="41"/>
        <w:ind w:left="2520"/>
        <w:rPr>
          <w:rFonts w:ascii="Calibri" w:eastAsia="Calibri" w:hAnsi="Calibri" w:cs="Calibri"/>
          <w:sz w:val="22"/>
          <w:szCs w:val="22"/>
        </w:rPr>
      </w:pPr>
      <w:r>
        <w:rPr>
          <w:rFonts w:ascii="Calibri" w:eastAsia="Calibri" w:hAnsi="Calibri" w:cs="Calibri"/>
          <w:sz w:val="22"/>
          <w:szCs w:val="22"/>
        </w:rPr>
        <w:t>Ans)</w:t>
      </w:r>
    </w:p>
    <w:p w:rsidR="002C32B5" w:rsidRPr="002C32B5" w:rsidRDefault="002C32B5" w:rsidP="002C32B5">
      <w:pPr>
        <w:pStyle w:val="ListParagraph"/>
        <w:spacing w:before="41"/>
        <w:ind w:left="2520"/>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4264192" cy="1185738"/>
            <wp:effectExtent l="19050" t="0" r="3008"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6"/>
                    <a:srcRect/>
                    <a:stretch>
                      <a:fillRect/>
                    </a:stretch>
                  </pic:blipFill>
                  <pic:spPr bwMode="auto">
                    <a:xfrm>
                      <a:off x="0" y="0"/>
                      <a:ext cx="4266096" cy="1186268"/>
                    </a:xfrm>
                    <a:prstGeom prst="rect">
                      <a:avLst/>
                    </a:prstGeom>
                    <a:noFill/>
                    <a:ln w="9525">
                      <a:noFill/>
                      <a:miter lim="800000"/>
                      <a:headEnd/>
                      <a:tailEnd/>
                    </a:ln>
                  </pic:spPr>
                </pic:pic>
              </a:graphicData>
            </a:graphic>
          </wp:inline>
        </w:drawing>
      </w:r>
    </w:p>
    <w:p w:rsidR="00B32336" w:rsidRPr="002C32B5" w:rsidRDefault="00E86BD2" w:rsidP="002C32B5">
      <w:pPr>
        <w:pStyle w:val="ListParagraph"/>
        <w:numPr>
          <w:ilvl w:val="0"/>
          <w:numId w:val="4"/>
        </w:numPr>
        <w:spacing w:before="38"/>
        <w:rPr>
          <w:rFonts w:ascii="Calibri" w:eastAsia="Calibri" w:hAnsi="Calibri" w:cs="Calibri"/>
          <w:sz w:val="22"/>
          <w:szCs w:val="22"/>
        </w:rPr>
      </w:pPr>
      <w:r w:rsidRPr="002C32B5">
        <w:rPr>
          <w:rFonts w:ascii="Calibri" w:eastAsia="Calibri" w:hAnsi="Calibri" w:cs="Calibri"/>
          <w:sz w:val="22"/>
          <w:szCs w:val="22"/>
        </w:rPr>
        <w:lastRenderedPageBreak/>
        <w:t>Retrieve all transactions for a customer with a given customer_id.</w:t>
      </w:r>
    </w:p>
    <w:p w:rsidR="002C32B5" w:rsidRDefault="002C32B5" w:rsidP="002C32B5">
      <w:pPr>
        <w:pStyle w:val="ListParagraph"/>
        <w:spacing w:before="38"/>
        <w:ind w:left="2520"/>
        <w:rPr>
          <w:rFonts w:ascii="Calibri" w:eastAsia="Calibri" w:hAnsi="Calibri" w:cs="Calibri"/>
          <w:sz w:val="22"/>
          <w:szCs w:val="22"/>
        </w:rPr>
      </w:pPr>
      <w:r>
        <w:rPr>
          <w:rFonts w:ascii="Calibri" w:eastAsia="Calibri" w:hAnsi="Calibri" w:cs="Calibri"/>
          <w:sz w:val="22"/>
          <w:szCs w:val="22"/>
        </w:rPr>
        <w:t>Ans)</w:t>
      </w:r>
    </w:p>
    <w:p w:rsidR="002C32B5" w:rsidRPr="002C32B5" w:rsidRDefault="002C32B5" w:rsidP="002C32B5">
      <w:pPr>
        <w:pStyle w:val="ListParagraph"/>
        <w:spacing w:before="38"/>
        <w:ind w:left="2520"/>
        <w:rPr>
          <w:rFonts w:ascii="Calibri" w:eastAsia="Calibri" w:hAnsi="Calibri" w:cs="Calibri"/>
          <w:sz w:val="22"/>
          <w:szCs w:val="22"/>
        </w:rPr>
      </w:pPr>
      <w:r>
        <w:rPr>
          <w:rFonts w:ascii="Calibri" w:eastAsia="Calibri" w:hAnsi="Calibri" w:cs="Calibri"/>
          <w:noProof/>
          <w:sz w:val="22"/>
          <w:szCs w:val="22"/>
          <w:lang w:bidi="hi-IN"/>
        </w:rPr>
        <w:drawing>
          <wp:inline distT="0" distB="0" distL="0" distR="0">
            <wp:extent cx="5077964" cy="1249800"/>
            <wp:effectExtent l="19050" t="0" r="8386"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7"/>
                    <a:srcRect/>
                    <a:stretch>
                      <a:fillRect/>
                    </a:stretch>
                  </pic:blipFill>
                  <pic:spPr bwMode="auto">
                    <a:xfrm>
                      <a:off x="0" y="0"/>
                      <a:ext cx="5082984" cy="1251036"/>
                    </a:xfrm>
                    <a:prstGeom prst="rect">
                      <a:avLst/>
                    </a:prstGeom>
                    <a:noFill/>
                    <a:ln w="9525">
                      <a:noFill/>
                      <a:miter lim="800000"/>
                      <a:headEnd/>
                      <a:tailEnd/>
                    </a:ln>
                  </pic:spPr>
                </pic:pic>
              </a:graphicData>
            </a:graphic>
          </wp:inline>
        </w:drawing>
      </w:r>
    </w:p>
    <w:p w:rsidR="00B32336" w:rsidRDefault="00E86BD2">
      <w:pPr>
        <w:spacing w:before="41"/>
        <w:ind w:left="2160"/>
        <w:rPr>
          <w:rFonts w:ascii="Calibri" w:eastAsia="Calibri" w:hAnsi="Calibri" w:cs="Calibri"/>
          <w:sz w:val="22"/>
          <w:szCs w:val="22"/>
        </w:rPr>
      </w:pPr>
      <w:r>
        <w:rPr>
          <w:rFonts w:ascii="Calibri" w:eastAsia="Calibri" w:hAnsi="Calibri" w:cs="Calibri"/>
          <w:sz w:val="22"/>
          <w:szCs w:val="22"/>
        </w:rPr>
        <w:t>10.  Calculate the total balance for each account type, including a subquery within the SELECT</w:t>
      </w:r>
    </w:p>
    <w:p w:rsidR="00B32336" w:rsidRDefault="00E86BD2">
      <w:pPr>
        <w:spacing w:before="41"/>
        <w:ind w:left="2484" w:right="8566"/>
        <w:jc w:val="center"/>
        <w:rPr>
          <w:rFonts w:ascii="Calibri" w:eastAsia="Calibri" w:hAnsi="Calibri" w:cs="Calibri"/>
          <w:sz w:val="22"/>
          <w:szCs w:val="22"/>
        </w:rPr>
      </w:pPr>
      <w:r>
        <w:rPr>
          <w:rFonts w:ascii="Calibri" w:eastAsia="Calibri" w:hAnsi="Calibri" w:cs="Calibri"/>
          <w:sz w:val="22"/>
          <w:szCs w:val="22"/>
        </w:rPr>
        <w:t>clause.</w:t>
      </w:r>
    </w:p>
    <w:p w:rsidR="002C32B5" w:rsidRDefault="002C32B5">
      <w:pPr>
        <w:spacing w:before="41"/>
        <w:ind w:left="2484" w:right="8566"/>
        <w:jc w:val="center"/>
        <w:rPr>
          <w:rFonts w:ascii="Calibri" w:eastAsia="Calibri" w:hAnsi="Calibri" w:cs="Calibri"/>
          <w:sz w:val="22"/>
          <w:szCs w:val="22"/>
        </w:rPr>
      </w:pPr>
    </w:p>
    <w:p w:rsidR="002C32B5" w:rsidRDefault="002C32B5" w:rsidP="002C32B5">
      <w:pPr>
        <w:spacing w:before="41"/>
        <w:ind w:left="1440" w:right="8566" w:firstLine="720"/>
        <w:rPr>
          <w:rFonts w:ascii="Calibri" w:eastAsia="Calibri" w:hAnsi="Calibri" w:cs="Calibri"/>
          <w:sz w:val="22"/>
          <w:szCs w:val="22"/>
        </w:rPr>
      </w:pPr>
      <w:r>
        <w:rPr>
          <w:rFonts w:ascii="Calibri" w:eastAsia="Calibri" w:hAnsi="Calibri" w:cs="Calibri"/>
          <w:sz w:val="22"/>
          <w:szCs w:val="22"/>
        </w:rPr>
        <w:t>Ans)</w:t>
      </w:r>
    </w:p>
    <w:p w:rsidR="002C32B5" w:rsidRDefault="002C32B5" w:rsidP="002C32B5">
      <w:pPr>
        <w:spacing w:before="41"/>
        <w:ind w:left="1440" w:right="8566" w:firstLine="720"/>
        <w:rPr>
          <w:rFonts w:ascii="Calibri" w:eastAsia="Calibri" w:hAnsi="Calibri" w:cs="Calibri"/>
          <w:sz w:val="22"/>
          <w:szCs w:val="22"/>
        </w:rPr>
        <w:sectPr w:rsidR="002C32B5" w:rsidSect="009C1032">
          <w:pgSz w:w="12240" w:h="15840"/>
          <w:pgMar w:top="1280" w:right="500" w:bottom="280" w:left="0" w:header="20" w:footer="312" w:gutter="0"/>
          <w:pgBorders w:offsetFrom="page">
            <w:top w:val="single" w:sz="4" w:space="24" w:color="auto"/>
            <w:left w:val="single" w:sz="4" w:space="24" w:color="auto"/>
            <w:bottom w:val="single" w:sz="4" w:space="24" w:color="auto"/>
            <w:right w:val="single" w:sz="4" w:space="24" w:color="auto"/>
          </w:pgBorders>
          <w:cols w:space="720"/>
        </w:sectPr>
      </w:pPr>
      <w:r>
        <w:rPr>
          <w:rFonts w:ascii="Calibri" w:eastAsia="Calibri" w:hAnsi="Calibri" w:cs="Calibri"/>
          <w:noProof/>
          <w:sz w:val="22"/>
          <w:szCs w:val="22"/>
          <w:lang w:bidi="hi-IN"/>
        </w:rPr>
        <w:drawing>
          <wp:inline distT="0" distB="0" distL="0" distR="0">
            <wp:extent cx="4745455" cy="1515183"/>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8"/>
                    <a:srcRect/>
                    <a:stretch>
                      <a:fillRect/>
                    </a:stretch>
                  </pic:blipFill>
                  <pic:spPr bwMode="auto">
                    <a:xfrm>
                      <a:off x="0" y="0"/>
                      <a:ext cx="4745455" cy="1515183"/>
                    </a:xfrm>
                    <a:prstGeom prst="rect">
                      <a:avLst/>
                    </a:prstGeom>
                    <a:noFill/>
                    <a:ln w="9525">
                      <a:noFill/>
                      <a:miter lim="800000"/>
                      <a:headEnd/>
                      <a:tailEnd/>
                    </a:ln>
                  </pic:spPr>
                </pic:pic>
              </a:graphicData>
            </a:graphic>
          </wp:inline>
        </w:drawing>
      </w:r>
    </w:p>
    <w:p w:rsidR="00B32336" w:rsidRDefault="00B32336">
      <w:pPr>
        <w:spacing w:before="9" w:line="160" w:lineRule="exact"/>
        <w:rPr>
          <w:sz w:val="16"/>
          <w:szCs w:val="16"/>
        </w:rPr>
      </w:pPr>
    </w:p>
    <w:p w:rsidR="00B32336" w:rsidRDefault="00B32336">
      <w:pPr>
        <w:spacing w:line="200" w:lineRule="exact"/>
      </w:pPr>
    </w:p>
    <w:p w:rsidR="00B32336" w:rsidRDefault="00B32336">
      <w:pPr>
        <w:spacing w:line="200" w:lineRule="exact"/>
      </w:pPr>
    </w:p>
    <w:p w:rsidR="00B32336" w:rsidRDefault="00B32336">
      <w:pPr>
        <w:spacing w:line="200" w:lineRule="exact"/>
      </w:pPr>
    </w:p>
    <w:p w:rsidR="00B32336" w:rsidRDefault="00E86BD2">
      <w:pPr>
        <w:ind w:left="1440" w:right="-53"/>
        <w:rPr>
          <w:rFonts w:ascii="Calibri" w:eastAsia="Calibri" w:hAnsi="Calibri" w:cs="Calibri"/>
          <w:sz w:val="22"/>
          <w:szCs w:val="22"/>
        </w:rPr>
      </w:pPr>
      <w:r>
        <w:rPr>
          <w:rFonts w:ascii="Calibri" w:eastAsia="Calibri" w:hAnsi="Calibri" w:cs="Calibri"/>
          <w:b/>
          <w:sz w:val="22"/>
          <w:szCs w:val="22"/>
        </w:rPr>
        <w:t>Task 1: Conditional Statements</w:t>
      </w:r>
    </w:p>
    <w:p w:rsidR="00B32336" w:rsidRDefault="00E86BD2">
      <w:pPr>
        <w:spacing w:before="2" w:line="140" w:lineRule="exact"/>
        <w:rPr>
          <w:sz w:val="15"/>
          <w:szCs w:val="15"/>
        </w:rPr>
      </w:pPr>
      <w:r>
        <w:br w:type="column"/>
      </w:r>
    </w:p>
    <w:p w:rsidR="00B32336" w:rsidRDefault="00E86BD2">
      <w:pPr>
        <w:ind w:left="70"/>
        <w:rPr>
          <w:rFonts w:ascii="Calibri" w:eastAsia="Calibri" w:hAnsi="Calibri" w:cs="Calibri"/>
          <w:sz w:val="22"/>
          <w:szCs w:val="22"/>
        </w:rPr>
      </w:pPr>
      <w:r>
        <w:rPr>
          <w:rFonts w:ascii="Calibri" w:eastAsia="Calibri" w:hAnsi="Calibri" w:cs="Calibri"/>
          <w:b/>
          <w:sz w:val="22"/>
          <w:szCs w:val="22"/>
        </w:rPr>
        <w:t>Banking System</w:t>
      </w:r>
    </w:p>
    <w:p w:rsidR="00B32336" w:rsidRDefault="00E86BD2">
      <w:pPr>
        <w:spacing w:before="41"/>
        <w:rPr>
          <w:rFonts w:ascii="Calibri" w:eastAsia="Calibri" w:hAnsi="Calibri" w:cs="Calibri"/>
          <w:sz w:val="22"/>
          <w:szCs w:val="22"/>
        </w:rPr>
        <w:sectPr w:rsidR="00B32336" w:rsidSect="009C1032">
          <w:pgSz w:w="12240" w:h="15840"/>
          <w:pgMar w:top="1280" w:right="500" w:bottom="280" w:left="0" w:header="20" w:footer="312" w:gutter="0"/>
          <w:pgBorders w:offsetFrom="page">
            <w:top w:val="single" w:sz="4" w:space="24" w:color="auto"/>
            <w:left w:val="single" w:sz="4" w:space="24" w:color="auto"/>
            <w:bottom w:val="single" w:sz="4" w:space="24" w:color="auto"/>
            <w:right w:val="single" w:sz="4" w:space="24" w:color="auto"/>
          </w:pgBorders>
          <w:cols w:num="2" w:space="720" w:equalWidth="0">
            <w:col w:w="4250" w:space="1084"/>
            <w:col w:w="6406"/>
          </w:cols>
        </w:sectPr>
      </w:pPr>
      <w:r>
        <w:rPr>
          <w:rFonts w:ascii="Calibri" w:eastAsia="Calibri" w:hAnsi="Calibri" w:cs="Calibri"/>
          <w:b/>
          <w:sz w:val="22"/>
          <w:szCs w:val="22"/>
        </w:rPr>
        <w:t>Control Structure</w:t>
      </w:r>
    </w:p>
    <w:p w:rsidR="00B32336" w:rsidRDefault="00E86BD2">
      <w:pPr>
        <w:spacing w:before="41" w:line="276" w:lineRule="auto"/>
        <w:ind w:left="1440" w:right="931" w:firstLine="360"/>
        <w:rPr>
          <w:rFonts w:ascii="Calibri" w:eastAsia="Calibri" w:hAnsi="Calibri" w:cs="Calibri"/>
          <w:sz w:val="22"/>
          <w:szCs w:val="22"/>
        </w:rPr>
      </w:pPr>
      <w:r>
        <w:rPr>
          <w:rFonts w:ascii="Calibri" w:eastAsia="Calibri" w:hAnsi="Calibri" w:cs="Calibri"/>
          <w:sz w:val="22"/>
          <w:szCs w:val="22"/>
        </w:rPr>
        <w:lastRenderedPageBreak/>
        <w:t>In a bank, you have been given the task is to create a program that checks if a customer is eligible for a loan based on their credit score and income. The eligibility criteria are as follows:</w:t>
      </w:r>
    </w:p>
    <w:p w:rsidR="00B32336" w:rsidRDefault="00E86BD2">
      <w:pPr>
        <w:spacing w:before="5"/>
        <w:ind w:left="21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 xml:space="preserve">    </w:t>
      </w:r>
      <w:r>
        <w:rPr>
          <w:rFonts w:ascii="Calibri" w:eastAsia="Calibri" w:hAnsi="Calibri" w:cs="Calibri"/>
          <w:sz w:val="22"/>
          <w:szCs w:val="22"/>
        </w:rPr>
        <w:t>Credit Score must be above 700.</w:t>
      </w:r>
    </w:p>
    <w:p w:rsidR="00B32336" w:rsidRDefault="00E86BD2">
      <w:pPr>
        <w:spacing w:before="41"/>
        <w:ind w:left="21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 xml:space="preserve">    </w:t>
      </w:r>
      <w:r>
        <w:rPr>
          <w:rFonts w:ascii="Calibri" w:eastAsia="Calibri" w:hAnsi="Calibri" w:cs="Calibri"/>
          <w:sz w:val="22"/>
          <w:szCs w:val="22"/>
        </w:rPr>
        <w:t>Annual Income must be at least $50,000.</w:t>
      </w:r>
    </w:p>
    <w:p w:rsidR="00B32336" w:rsidRDefault="00E86BD2">
      <w:pPr>
        <w:spacing w:before="41"/>
        <w:ind w:left="1800"/>
        <w:rPr>
          <w:rFonts w:ascii="Calibri" w:eastAsia="Calibri" w:hAnsi="Calibri" w:cs="Calibri"/>
          <w:sz w:val="22"/>
          <w:szCs w:val="22"/>
        </w:rPr>
      </w:pPr>
      <w:r>
        <w:rPr>
          <w:rFonts w:ascii="Calibri" w:eastAsia="Calibri" w:hAnsi="Calibri" w:cs="Calibri"/>
          <w:b/>
          <w:sz w:val="22"/>
          <w:szCs w:val="22"/>
        </w:rPr>
        <w:t>Tasks:</w:t>
      </w:r>
    </w:p>
    <w:p w:rsidR="00B32336" w:rsidRDefault="00E86BD2">
      <w:pPr>
        <w:spacing w:before="38"/>
        <w:ind w:left="2160"/>
        <w:rPr>
          <w:rFonts w:ascii="Calibri" w:eastAsia="Calibri" w:hAnsi="Calibri" w:cs="Calibri"/>
          <w:sz w:val="22"/>
          <w:szCs w:val="22"/>
        </w:rPr>
      </w:pPr>
      <w:r>
        <w:rPr>
          <w:rFonts w:ascii="Calibri" w:eastAsia="Calibri" w:hAnsi="Calibri" w:cs="Calibri"/>
          <w:sz w:val="22"/>
          <w:szCs w:val="22"/>
        </w:rPr>
        <w:t>1.    Write a program that takes the customer's credit score and annual income as input.</w:t>
      </w:r>
    </w:p>
    <w:p w:rsidR="00B32336" w:rsidRDefault="00E86BD2">
      <w:pPr>
        <w:spacing w:before="41"/>
        <w:ind w:left="2160"/>
        <w:rPr>
          <w:rFonts w:ascii="Calibri" w:eastAsia="Calibri" w:hAnsi="Calibri" w:cs="Calibri"/>
          <w:sz w:val="22"/>
          <w:szCs w:val="22"/>
        </w:rPr>
      </w:pPr>
      <w:r>
        <w:rPr>
          <w:rFonts w:ascii="Calibri" w:eastAsia="Calibri" w:hAnsi="Calibri" w:cs="Calibri"/>
          <w:sz w:val="22"/>
          <w:szCs w:val="22"/>
        </w:rPr>
        <w:t>2.    Use conditional statements (if-else) to determine if the customer is eligible for a loan.</w:t>
      </w:r>
    </w:p>
    <w:p w:rsidR="00B32336" w:rsidRDefault="00E86BD2">
      <w:pPr>
        <w:spacing w:before="41"/>
        <w:ind w:left="2160"/>
        <w:rPr>
          <w:rFonts w:ascii="Calibri" w:eastAsia="Calibri" w:hAnsi="Calibri" w:cs="Calibri"/>
          <w:sz w:val="22"/>
          <w:szCs w:val="22"/>
        </w:rPr>
      </w:pPr>
      <w:r>
        <w:rPr>
          <w:rFonts w:ascii="Calibri" w:eastAsia="Calibri" w:hAnsi="Calibri" w:cs="Calibri"/>
          <w:sz w:val="22"/>
          <w:szCs w:val="22"/>
        </w:rPr>
        <w:t>3.    Display an appropriate message based on eligibility.</w:t>
      </w:r>
    </w:p>
    <w:p w:rsidR="00B32336" w:rsidRDefault="00B32336">
      <w:pPr>
        <w:spacing w:before="9" w:line="140" w:lineRule="exact"/>
        <w:rPr>
          <w:sz w:val="14"/>
          <w:szCs w:val="14"/>
        </w:rPr>
      </w:pPr>
    </w:p>
    <w:p w:rsidR="00B32336" w:rsidRDefault="00B32336">
      <w:pPr>
        <w:spacing w:line="200" w:lineRule="exact"/>
      </w:pPr>
    </w:p>
    <w:p w:rsidR="00B32336" w:rsidRDefault="00E86BD2">
      <w:pPr>
        <w:ind w:left="1440"/>
        <w:rPr>
          <w:rFonts w:ascii="Calibri" w:eastAsia="Calibri" w:hAnsi="Calibri" w:cs="Calibri"/>
          <w:sz w:val="22"/>
          <w:szCs w:val="22"/>
        </w:rPr>
      </w:pPr>
      <w:r>
        <w:rPr>
          <w:rFonts w:ascii="Calibri" w:eastAsia="Calibri" w:hAnsi="Calibri" w:cs="Calibri"/>
          <w:b/>
          <w:sz w:val="22"/>
          <w:szCs w:val="22"/>
        </w:rPr>
        <w:t>Task 2: Nested Conditional Statements</w:t>
      </w:r>
    </w:p>
    <w:p w:rsidR="00B32336" w:rsidRDefault="00E86BD2">
      <w:pPr>
        <w:spacing w:before="41" w:line="276" w:lineRule="auto"/>
        <w:ind w:left="1440" w:right="1217" w:firstLine="360"/>
        <w:rPr>
          <w:rFonts w:ascii="Calibri" w:eastAsia="Calibri" w:hAnsi="Calibri" w:cs="Calibri"/>
          <w:sz w:val="22"/>
          <w:szCs w:val="22"/>
        </w:rPr>
      </w:pPr>
      <w:r>
        <w:rPr>
          <w:rFonts w:ascii="Calibri" w:eastAsia="Calibri" w:hAnsi="Calibri" w:cs="Calibri"/>
          <w:sz w:val="22"/>
          <w:szCs w:val="22"/>
        </w:rPr>
        <w:t>Create a program that simulates an ATM transaction. Display options such as "Check Balance," "Withdraw," "Deposit,". Ask the user to enter their current balance and the amount they want to withdraw or deposit. Implement checks to ensure that the withdrawal amount is not greater than the available balance and that the withdrawal amount is in multiples of 100 or 500. Display appropriate messages for success or failure.</w:t>
      </w:r>
    </w:p>
    <w:p w:rsidR="00B32336" w:rsidRDefault="00B32336">
      <w:pPr>
        <w:spacing w:before="5" w:line="100" w:lineRule="exact"/>
        <w:rPr>
          <w:sz w:val="11"/>
          <w:szCs w:val="11"/>
        </w:rPr>
      </w:pPr>
    </w:p>
    <w:p w:rsidR="00B32336" w:rsidRDefault="00B32336">
      <w:pPr>
        <w:spacing w:line="200" w:lineRule="exact"/>
      </w:pPr>
    </w:p>
    <w:p w:rsidR="00B32336" w:rsidRDefault="00E86BD2">
      <w:pPr>
        <w:ind w:left="1440"/>
        <w:rPr>
          <w:rFonts w:ascii="Calibri" w:eastAsia="Calibri" w:hAnsi="Calibri" w:cs="Calibri"/>
          <w:sz w:val="22"/>
          <w:szCs w:val="22"/>
        </w:rPr>
      </w:pPr>
      <w:r>
        <w:rPr>
          <w:rFonts w:ascii="Calibri" w:eastAsia="Calibri" w:hAnsi="Calibri" w:cs="Calibri"/>
          <w:b/>
          <w:sz w:val="22"/>
          <w:szCs w:val="22"/>
        </w:rPr>
        <w:t>Task 3: Loop Structures</w:t>
      </w:r>
    </w:p>
    <w:p w:rsidR="00B32336" w:rsidRDefault="00E86BD2">
      <w:pPr>
        <w:spacing w:before="41" w:line="274" w:lineRule="auto"/>
        <w:ind w:left="1440" w:right="911" w:firstLine="360"/>
        <w:rPr>
          <w:rFonts w:ascii="Calibri" w:eastAsia="Calibri" w:hAnsi="Calibri" w:cs="Calibri"/>
          <w:sz w:val="22"/>
          <w:szCs w:val="22"/>
        </w:rPr>
      </w:pPr>
      <w:r>
        <w:rPr>
          <w:rFonts w:ascii="Calibri" w:eastAsia="Calibri" w:hAnsi="Calibri" w:cs="Calibri"/>
          <w:sz w:val="22"/>
          <w:szCs w:val="22"/>
        </w:rPr>
        <w:t>You are responsible for calculating compound interest on savings accounts for bank customers. You need to calculate the future balance for each customer's savings account after a certain number of years.</w:t>
      </w:r>
    </w:p>
    <w:p w:rsidR="00B32336" w:rsidRDefault="00E86BD2">
      <w:pPr>
        <w:spacing w:before="9"/>
        <w:ind w:left="1800"/>
        <w:rPr>
          <w:rFonts w:ascii="Calibri" w:eastAsia="Calibri" w:hAnsi="Calibri" w:cs="Calibri"/>
          <w:sz w:val="22"/>
          <w:szCs w:val="22"/>
        </w:rPr>
      </w:pPr>
      <w:r>
        <w:rPr>
          <w:rFonts w:ascii="Calibri" w:eastAsia="Calibri" w:hAnsi="Calibri" w:cs="Calibri"/>
          <w:b/>
          <w:sz w:val="22"/>
          <w:szCs w:val="22"/>
        </w:rPr>
        <w:t>Tasks:</w:t>
      </w:r>
    </w:p>
    <w:p w:rsidR="00B32336" w:rsidRDefault="00E86BD2">
      <w:pPr>
        <w:spacing w:before="41"/>
        <w:ind w:left="2160"/>
        <w:rPr>
          <w:rFonts w:ascii="Calibri" w:eastAsia="Calibri" w:hAnsi="Calibri" w:cs="Calibri"/>
          <w:sz w:val="22"/>
          <w:szCs w:val="22"/>
        </w:rPr>
      </w:pPr>
      <w:r>
        <w:rPr>
          <w:rFonts w:ascii="Calibri" w:eastAsia="Calibri" w:hAnsi="Calibri" w:cs="Calibri"/>
          <w:sz w:val="22"/>
          <w:szCs w:val="22"/>
        </w:rPr>
        <w:t>1.    Create a program that calculates the future balance of a savings account.</w:t>
      </w:r>
    </w:p>
    <w:p w:rsidR="00B32336" w:rsidRDefault="00E86BD2">
      <w:pPr>
        <w:spacing w:before="38"/>
        <w:ind w:left="2160"/>
        <w:rPr>
          <w:rFonts w:ascii="Calibri" w:eastAsia="Calibri" w:hAnsi="Calibri" w:cs="Calibri"/>
          <w:sz w:val="22"/>
          <w:szCs w:val="22"/>
        </w:rPr>
      </w:pPr>
      <w:r>
        <w:rPr>
          <w:rFonts w:ascii="Calibri" w:eastAsia="Calibri" w:hAnsi="Calibri" w:cs="Calibri"/>
          <w:sz w:val="22"/>
          <w:szCs w:val="22"/>
        </w:rPr>
        <w:t>2.    Use a loop structure (e.g., for loop) to calculate the balance for multiple customers.</w:t>
      </w:r>
    </w:p>
    <w:p w:rsidR="00B32336" w:rsidRDefault="00E86BD2">
      <w:pPr>
        <w:spacing w:before="41"/>
        <w:ind w:left="2160"/>
        <w:rPr>
          <w:rFonts w:ascii="Calibri" w:eastAsia="Calibri" w:hAnsi="Calibri" w:cs="Calibri"/>
          <w:sz w:val="22"/>
          <w:szCs w:val="22"/>
        </w:rPr>
      </w:pPr>
      <w:r>
        <w:rPr>
          <w:rFonts w:ascii="Calibri" w:eastAsia="Calibri" w:hAnsi="Calibri" w:cs="Calibri"/>
          <w:sz w:val="22"/>
          <w:szCs w:val="22"/>
        </w:rPr>
        <w:t>3.    Prompt the user to enter the initial balance, annual interest rate, and the number of years.</w:t>
      </w:r>
    </w:p>
    <w:p w:rsidR="00B32336" w:rsidRDefault="00E86BD2">
      <w:pPr>
        <w:spacing w:before="41"/>
        <w:ind w:left="2160"/>
        <w:rPr>
          <w:rFonts w:ascii="Calibri" w:eastAsia="Calibri" w:hAnsi="Calibri" w:cs="Calibri"/>
          <w:sz w:val="22"/>
          <w:szCs w:val="22"/>
        </w:rPr>
      </w:pPr>
      <w:r>
        <w:rPr>
          <w:rFonts w:ascii="Calibri" w:eastAsia="Calibri" w:hAnsi="Calibri" w:cs="Calibri"/>
          <w:i/>
          <w:sz w:val="22"/>
          <w:szCs w:val="22"/>
        </w:rPr>
        <w:t xml:space="preserve">4.    </w:t>
      </w:r>
      <w:r>
        <w:rPr>
          <w:rFonts w:ascii="Calibri" w:eastAsia="Calibri" w:hAnsi="Calibri" w:cs="Calibri"/>
          <w:sz w:val="22"/>
          <w:szCs w:val="22"/>
        </w:rPr>
        <w:t>Calculate the future balance using the formula:</w:t>
      </w:r>
    </w:p>
    <w:p w:rsidR="00B32336" w:rsidRDefault="00E86BD2">
      <w:pPr>
        <w:spacing w:before="38"/>
        <w:ind w:left="2844" w:right="2348"/>
        <w:jc w:val="center"/>
        <w:rPr>
          <w:rFonts w:ascii="Calibri" w:eastAsia="Calibri" w:hAnsi="Calibri" w:cs="Calibri"/>
          <w:sz w:val="22"/>
          <w:szCs w:val="22"/>
        </w:rPr>
      </w:pPr>
      <w:r>
        <w:rPr>
          <w:rFonts w:ascii="Calibri" w:eastAsia="Calibri" w:hAnsi="Calibri" w:cs="Calibri"/>
          <w:i/>
          <w:sz w:val="22"/>
          <w:szCs w:val="22"/>
        </w:rPr>
        <w:t>future_balance = initial_balance * (1 + annual_interest_rate/100)^years.</w:t>
      </w:r>
    </w:p>
    <w:p w:rsidR="00B32336" w:rsidRDefault="00E86BD2">
      <w:pPr>
        <w:spacing w:before="41"/>
        <w:ind w:left="2160"/>
        <w:rPr>
          <w:rFonts w:ascii="Calibri" w:eastAsia="Calibri" w:hAnsi="Calibri" w:cs="Calibri"/>
          <w:sz w:val="22"/>
          <w:szCs w:val="22"/>
        </w:rPr>
      </w:pPr>
      <w:r>
        <w:rPr>
          <w:rFonts w:ascii="Calibri" w:eastAsia="Calibri" w:hAnsi="Calibri" w:cs="Calibri"/>
          <w:sz w:val="22"/>
          <w:szCs w:val="22"/>
        </w:rPr>
        <w:t>5.    Display the future balance for each customer.</w:t>
      </w:r>
    </w:p>
    <w:p w:rsidR="00B32336" w:rsidRDefault="00B32336">
      <w:pPr>
        <w:spacing w:before="8" w:line="140" w:lineRule="exact"/>
        <w:rPr>
          <w:sz w:val="14"/>
          <w:szCs w:val="14"/>
        </w:rPr>
      </w:pPr>
    </w:p>
    <w:p w:rsidR="00B32336" w:rsidRDefault="00B32336">
      <w:pPr>
        <w:spacing w:line="200" w:lineRule="exact"/>
      </w:pPr>
    </w:p>
    <w:p w:rsidR="00B32336" w:rsidRDefault="00E86BD2">
      <w:pPr>
        <w:ind w:left="1440"/>
        <w:rPr>
          <w:rFonts w:ascii="Calibri" w:eastAsia="Calibri" w:hAnsi="Calibri" w:cs="Calibri"/>
          <w:sz w:val="22"/>
          <w:szCs w:val="22"/>
        </w:rPr>
      </w:pPr>
      <w:r>
        <w:rPr>
          <w:rFonts w:ascii="Calibri" w:eastAsia="Calibri" w:hAnsi="Calibri" w:cs="Calibri"/>
          <w:b/>
          <w:sz w:val="22"/>
          <w:szCs w:val="22"/>
        </w:rPr>
        <w:t>Task 4: Looping, Array and Data Validation</w:t>
      </w:r>
    </w:p>
    <w:p w:rsidR="00B32336" w:rsidRDefault="00E86BD2">
      <w:pPr>
        <w:spacing w:before="41" w:line="276" w:lineRule="auto"/>
        <w:ind w:left="1440" w:right="999" w:firstLine="360"/>
        <w:jc w:val="both"/>
        <w:rPr>
          <w:rFonts w:ascii="Calibri" w:eastAsia="Calibri" w:hAnsi="Calibri" w:cs="Calibri"/>
          <w:sz w:val="22"/>
          <w:szCs w:val="22"/>
        </w:rPr>
      </w:pPr>
      <w:r>
        <w:rPr>
          <w:rFonts w:ascii="Calibri" w:eastAsia="Calibri" w:hAnsi="Calibri" w:cs="Calibri"/>
          <w:sz w:val="22"/>
          <w:szCs w:val="22"/>
        </w:rPr>
        <w:t>You are tasked with creating a program that allows bank customers to check their account balances. The program should handle multiple customer accounts, and the customer should be able to enter their account number, balance to check the balance.</w:t>
      </w:r>
    </w:p>
    <w:p w:rsidR="00B32336" w:rsidRDefault="00E86BD2">
      <w:pPr>
        <w:spacing w:before="4"/>
        <w:ind w:left="1800"/>
        <w:rPr>
          <w:rFonts w:ascii="Calibri" w:eastAsia="Calibri" w:hAnsi="Calibri" w:cs="Calibri"/>
          <w:sz w:val="22"/>
          <w:szCs w:val="22"/>
        </w:rPr>
      </w:pPr>
      <w:r>
        <w:rPr>
          <w:rFonts w:ascii="Calibri" w:eastAsia="Calibri" w:hAnsi="Calibri" w:cs="Calibri"/>
          <w:b/>
          <w:sz w:val="22"/>
          <w:szCs w:val="22"/>
        </w:rPr>
        <w:t>Tasks:</w:t>
      </w:r>
    </w:p>
    <w:p w:rsidR="00B32336" w:rsidRDefault="00E86BD2">
      <w:pPr>
        <w:spacing w:before="41"/>
        <w:ind w:left="2160"/>
        <w:rPr>
          <w:rFonts w:ascii="Calibri" w:eastAsia="Calibri" w:hAnsi="Calibri" w:cs="Calibri"/>
          <w:sz w:val="22"/>
          <w:szCs w:val="22"/>
        </w:rPr>
      </w:pPr>
      <w:r>
        <w:rPr>
          <w:rFonts w:ascii="Calibri" w:eastAsia="Calibri" w:hAnsi="Calibri" w:cs="Calibri"/>
          <w:sz w:val="22"/>
          <w:szCs w:val="22"/>
        </w:rPr>
        <w:t>1.    Create a Python program that simulates a bank with multiple customer accounts.</w:t>
      </w:r>
    </w:p>
    <w:p w:rsidR="00B32336" w:rsidRDefault="00E86BD2">
      <w:pPr>
        <w:spacing w:before="41" w:line="274" w:lineRule="auto"/>
        <w:ind w:left="2520" w:right="1636" w:hanging="360"/>
        <w:rPr>
          <w:rFonts w:ascii="Calibri" w:eastAsia="Calibri" w:hAnsi="Calibri" w:cs="Calibri"/>
          <w:sz w:val="22"/>
          <w:szCs w:val="22"/>
        </w:rPr>
      </w:pPr>
      <w:r>
        <w:rPr>
          <w:rFonts w:ascii="Calibri" w:eastAsia="Calibri" w:hAnsi="Calibri" w:cs="Calibri"/>
          <w:sz w:val="22"/>
          <w:szCs w:val="22"/>
        </w:rPr>
        <w:t>2.    Use a loop (e.g., while loop) to repeatedly ask the user for their account number and balance until they enter a valid account number.</w:t>
      </w:r>
    </w:p>
    <w:p w:rsidR="00B32336" w:rsidRDefault="00E86BD2">
      <w:pPr>
        <w:spacing w:before="9"/>
        <w:ind w:left="2160"/>
        <w:rPr>
          <w:rFonts w:ascii="Calibri" w:eastAsia="Calibri" w:hAnsi="Calibri" w:cs="Calibri"/>
          <w:sz w:val="22"/>
          <w:szCs w:val="22"/>
        </w:rPr>
      </w:pPr>
      <w:r>
        <w:rPr>
          <w:rFonts w:ascii="Calibri" w:eastAsia="Calibri" w:hAnsi="Calibri" w:cs="Calibri"/>
          <w:sz w:val="22"/>
          <w:szCs w:val="22"/>
        </w:rPr>
        <w:t>3.    Validate the account number entered by the user.</w:t>
      </w:r>
    </w:p>
    <w:p w:rsidR="00B32336" w:rsidRDefault="00E86BD2">
      <w:pPr>
        <w:spacing w:before="41"/>
        <w:ind w:left="2160"/>
        <w:rPr>
          <w:rFonts w:ascii="Calibri" w:eastAsia="Calibri" w:hAnsi="Calibri" w:cs="Calibri"/>
          <w:sz w:val="22"/>
          <w:szCs w:val="22"/>
        </w:rPr>
        <w:sectPr w:rsidR="00B32336" w:rsidSect="009C1032">
          <w:type w:val="continuous"/>
          <w:pgSz w:w="12240" w:h="15840"/>
          <w:pgMar w:top="128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Calibri" w:eastAsia="Calibri" w:hAnsi="Calibri" w:cs="Calibri"/>
          <w:b/>
          <w:sz w:val="22"/>
          <w:szCs w:val="22"/>
        </w:rPr>
        <w:t xml:space="preserve">4.    </w:t>
      </w:r>
      <w:r>
        <w:rPr>
          <w:rFonts w:ascii="Calibri" w:eastAsia="Calibri" w:hAnsi="Calibri" w:cs="Calibri"/>
          <w:sz w:val="22"/>
          <w:szCs w:val="22"/>
        </w:rPr>
        <w:t>If the account number is valid, display the account balance. If not, ask the user to try again.</w:t>
      </w:r>
    </w:p>
    <w:p w:rsidR="00B32336" w:rsidRDefault="00B32336">
      <w:pPr>
        <w:spacing w:before="2" w:line="140" w:lineRule="exact"/>
        <w:rPr>
          <w:sz w:val="15"/>
          <w:szCs w:val="15"/>
        </w:rPr>
      </w:pPr>
    </w:p>
    <w:p w:rsidR="00B32336" w:rsidRDefault="00E86BD2">
      <w:pPr>
        <w:ind w:left="1440"/>
        <w:rPr>
          <w:rFonts w:ascii="Calibri" w:eastAsia="Calibri" w:hAnsi="Calibri" w:cs="Calibri"/>
          <w:sz w:val="22"/>
          <w:szCs w:val="22"/>
        </w:rPr>
      </w:pPr>
      <w:r>
        <w:rPr>
          <w:rFonts w:ascii="Calibri" w:eastAsia="Calibri" w:hAnsi="Calibri" w:cs="Calibri"/>
          <w:b/>
          <w:sz w:val="22"/>
          <w:szCs w:val="22"/>
        </w:rPr>
        <w:t>Task 5: Password Validation</w:t>
      </w:r>
    </w:p>
    <w:p w:rsidR="00B32336" w:rsidRDefault="00E86BD2">
      <w:pPr>
        <w:spacing w:before="41" w:line="274" w:lineRule="auto"/>
        <w:ind w:left="1440" w:right="1249" w:firstLine="360"/>
        <w:rPr>
          <w:rFonts w:ascii="Calibri" w:eastAsia="Calibri" w:hAnsi="Calibri" w:cs="Calibri"/>
          <w:sz w:val="22"/>
          <w:szCs w:val="22"/>
        </w:rPr>
      </w:pPr>
      <w:r>
        <w:rPr>
          <w:rFonts w:ascii="Calibri" w:eastAsia="Calibri" w:hAnsi="Calibri" w:cs="Calibri"/>
          <w:sz w:val="22"/>
          <w:szCs w:val="22"/>
        </w:rPr>
        <w:t>Write a program that prompts the user to create a password for their bank account. Implement if conditions to validate the password according to these rules:</w:t>
      </w:r>
    </w:p>
    <w:p w:rsidR="00B32336" w:rsidRDefault="00E86BD2">
      <w:pPr>
        <w:spacing w:before="13"/>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The password must be at least 8 characters long.</w:t>
      </w:r>
    </w:p>
    <w:p w:rsidR="00B32336" w:rsidRDefault="00E86BD2">
      <w:pPr>
        <w:spacing w:before="45"/>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It must contain at least one uppercase letter.</w:t>
      </w:r>
    </w:p>
    <w:p w:rsidR="00B32336" w:rsidRDefault="00E86BD2">
      <w:pPr>
        <w:spacing w:before="43"/>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It must contain at least one digit.</w:t>
      </w:r>
    </w:p>
    <w:p w:rsidR="00B32336" w:rsidRDefault="00E86BD2">
      <w:pPr>
        <w:spacing w:before="45"/>
        <w:ind w:left="180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Display appropriate messages to indicate whether their password is valid or not.</w:t>
      </w:r>
    </w:p>
    <w:p w:rsidR="00B32336" w:rsidRDefault="00B32336">
      <w:pPr>
        <w:spacing w:before="8" w:line="140" w:lineRule="exact"/>
        <w:rPr>
          <w:sz w:val="14"/>
          <w:szCs w:val="14"/>
        </w:rPr>
      </w:pPr>
    </w:p>
    <w:p w:rsidR="00B32336" w:rsidRDefault="00B32336">
      <w:pPr>
        <w:spacing w:line="200" w:lineRule="exact"/>
      </w:pPr>
    </w:p>
    <w:p w:rsidR="00B32336" w:rsidRDefault="00E86BD2">
      <w:pPr>
        <w:ind w:left="1440"/>
        <w:rPr>
          <w:rFonts w:ascii="Calibri" w:eastAsia="Calibri" w:hAnsi="Calibri" w:cs="Calibri"/>
          <w:sz w:val="22"/>
          <w:szCs w:val="22"/>
        </w:rPr>
      </w:pPr>
      <w:r>
        <w:rPr>
          <w:rFonts w:ascii="Calibri" w:eastAsia="Calibri" w:hAnsi="Calibri" w:cs="Calibri"/>
          <w:b/>
          <w:sz w:val="22"/>
          <w:szCs w:val="22"/>
        </w:rPr>
        <w:t>Task 6: Password Validation</w:t>
      </w:r>
    </w:p>
    <w:p w:rsidR="00B32336" w:rsidRDefault="00E86BD2">
      <w:pPr>
        <w:spacing w:before="41" w:line="274" w:lineRule="auto"/>
        <w:ind w:left="1440" w:right="1198"/>
        <w:rPr>
          <w:rFonts w:ascii="Calibri" w:eastAsia="Calibri" w:hAnsi="Calibri" w:cs="Calibri"/>
          <w:sz w:val="22"/>
          <w:szCs w:val="22"/>
        </w:rPr>
      </w:pPr>
      <w:r>
        <w:rPr>
          <w:rFonts w:ascii="Calibri" w:eastAsia="Calibri" w:hAnsi="Calibri" w:cs="Calibri"/>
          <w:sz w:val="22"/>
          <w:szCs w:val="22"/>
        </w:rPr>
        <w:t>Create a program that maintains a list of bank transactions (deposits and withdrawals) for a customer. Use a while loop to allow the user to keep adding transactions until they choose to exit. Display the</w:t>
      </w:r>
    </w:p>
    <w:p w:rsidR="00B32336" w:rsidRDefault="00E86BD2">
      <w:pPr>
        <w:spacing w:before="10"/>
        <w:ind w:left="1440"/>
        <w:rPr>
          <w:rFonts w:ascii="Calibri" w:eastAsia="Calibri" w:hAnsi="Calibri" w:cs="Calibri"/>
          <w:sz w:val="22"/>
          <w:szCs w:val="22"/>
        </w:rPr>
      </w:pPr>
      <w:r>
        <w:rPr>
          <w:rFonts w:ascii="Calibri" w:eastAsia="Calibri" w:hAnsi="Calibri" w:cs="Calibri"/>
          <w:sz w:val="22"/>
          <w:szCs w:val="22"/>
        </w:rPr>
        <w:t>transaction history upon exit using looping statements.</w:t>
      </w:r>
    </w:p>
    <w:p w:rsidR="00B32336" w:rsidRDefault="00B32336">
      <w:pPr>
        <w:spacing w:before="6" w:line="120" w:lineRule="exact"/>
        <w:rPr>
          <w:sz w:val="13"/>
          <w:szCs w:val="13"/>
        </w:rPr>
      </w:pPr>
    </w:p>
    <w:p w:rsidR="00B32336" w:rsidRDefault="00B32336">
      <w:pPr>
        <w:spacing w:line="200" w:lineRule="exact"/>
        <w:sectPr w:rsidR="00B32336" w:rsidSect="009C1032">
          <w:pgSz w:w="12240" w:h="15840"/>
          <w:pgMar w:top="1280" w:right="500" w:bottom="280" w:left="0" w:header="20" w:footer="312" w:gutter="0"/>
          <w:pgBorders w:offsetFrom="page">
            <w:top w:val="single" w:sz="4" w:space="24" w:color="auto"/>
            <w:left w:val="single" w:sz="4" w:space="24" w:color="auto"/>
            <w:bottom w:val="single" w:sz="4" w:space="24" w:color="auto"/>
            <w:right w:val="single" w:sz="4" w:space="24" w:color="auto"/>
          </w:pgBorders>
          <w:cols w:space="720"/>
        </w:sectPr>
      </w:pPr>
    </w:p>
    <w:p w:rsidR="00B32336" w:rsidRDefault="00B32336">
      <w:pPr>
        <w:spacing w:before="2" w:line="120" w:lineRule="exact"/>
        <w:rPr>
          <w:sz w:val="12"/>
          <w:szCs w:val="12"/>
        </w:rPr>
      </w:pPr>
    </w:p>
    <w:p w:rsidR="00B32336" w:rsidRDefault="00B32336">
      <w:pPr>
        <w:spacing w:line="200" w:lineRule="exact"/>
      </w:pPr>
    </w:p>
    <w:p w:rsidR="00B32336" w:rsidRDefault="00E86BD2">
      <w:pPr>
        <w:ind w:left="1440" w:right="-53"/>
        <w:rPr>
          <w:rFonts w:ascii="Calibri" w:eastAsia="Calibri" w:hAnsi="Calibri" w:cs="Calibri"/>
          <w:sz w:val="22"/>
          <w:szCs w:val="22"/>
        </w:rPr>
      </w:pPr>
      <w:r>
        <w:rPr>
          <w:rFonts w:ascii="Calibri" w:eastAsia="Calibri" w:hAnsi="Calibri" w:cs="Calibri"/>
          <w:b/>
          <w:sz w:val="22"/>
          <w:szCs w:val="22"/>
        </w:rPr>
        <w:t>Task 7: Class &amp; Object</w:t>
      </w:r>
    </w:p>
    <w:p w:rsidR="00B32336" w:rsidRDefault="00E86BD2">
      <w:pPr>
        <w:spacing w:before="12"/>
        <w:rPr>
          <w:rFonts w:ascii="Calibri" w:eastAsia="Calibri" w:hAnsi="Calibri" w:cs="Calibri"/>
          <w:sz w:val="22"/>
          <w:szCs w:val="22"/>
        </w:rPr>
        <w:sectPr w:rsidR="00B32336" w:rsidSect="009C1032">
          <w:type w:val="continuous"/>
          <w:pgSz w:w="12240" w:h="15840"/>
          <w:pgMar w:top="1280" w:right="500" w:bottom="280" w:left="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417" w:space="793"/>
            <w:col w:w="7530"/>
          </w:cols>
        </w:sectPr>
      </w:pPr>
      <w:r>
        <w:br w:type="column"/>
      </w:r>
      <w:r>
        <w:rPr>
          <w:rFonts w:ascii="Calibri" w:eastAsia="Calibri" w:hAnsi="Calibri" w:cs="Calibri"/>
          <w:b/>
          <w:sz w:val="22"/>
          <w:szCs w:val="22"/>
        </w:rPr>
        <w:lastRenderedPageBreak/>
        <w:t>OOPS, Collections and Exception Handling</w:t>
      </w:r>
    </w:p>
    <w:p w:rsidR="00B32336" w:rsidRDefault="00E86BD2">
      <w:pPr>
        <w:spacing w:before="41"/>
        <w:ind w:left="1404" w:right="3899"/>
        <w:jc w:val="center"/>
        <w:rPr>
          <w:rFonts w:ascii="Calibri" w:eastAsia="Calibri" w:hAnsi="Calibri" w:cs="Calibri"/>
          <w:sz w:val="22"/>
          <w:szCs w:val="22"/>
        </w:rPr>
      </w:pPr>
      <w:r>
        <w:rPr>
          <w:rFonts w:ascii="Calibri" w:eastAsia="Calibri" w:hAnsi="Calibri" w:cs="Calibri"/>
          <w:sz w:val="22"/>
          <w:szCs w:val="22"/>
        </w:rPr>
        <w:lastRenderedPageBreak/>
        <w:t>1.    Create a `Customer` class with the following confidential attributes:</w:t>
      </w:r>
    </w:p>
    <w:p w:rsidR="00B32336" w:rsidRDefault="00E86BD2">
      <w:pPr>
        <w:spacing w:before="43"/>
        <w:ind w:left="1952"/>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Attributes</w:t>
      </w:r>
    </w:p>
    <w:p w:rsidR="00B32336" w:rsidRDefault="00E86BD2">
      <w:pPr>
        <w:spacing w:before="41"/>
        <w:ind w:left="2672"/>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sz w:val="22"/>
          <w:szCs w:val="22"/>
        </w:rPr>
        <w:t>Customer ID</w:t>
      </w:r>
    </w:p>
    <w:p w:rsidR="00B32336" w:rsidRDefault="00E86BD2">
      <w:pPr>
        <w:spacing w:before="30"/>
        <w:ind w:left="2672"/>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sz w:val="22"/>
          <w:szCs w:val="22"/>
        </w:rPr>
        <w:t>First Name</w:t>
      </w:r>
    </w:p>
    <w:p w:rsidR="00B32336" w:rsidRDefault="00E86BD2">
      <w:pPr>
        <w:spacing w:before="27"/>
        <w:ind w:left="2672"/>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sz w:val="22"/>
          <w:szCs w:val="22"/>
        </w:rPr>
        <w:t>Last Name</w:t>
      </w:r>
    </w:p>
    <w:p w:rsidR="00B32336" w:rsidRDefault="00E86BD2">
      <w:pPr>
        <w:spacing w:before="30"/>
        <w:ind w:left="2672"/>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sz w:val="22"/>
          <w:szCs w:val="22"/>
        </w:rPr>
        <w:t>Email Address</w:t>
      </w:r>
    </w:p>
    <w:p w:rsidR="00B32336" w:rsidRDefault="00E86BD2">
      <w:pPr>
        <w:spacing w:before="30"/>
        <w:ind w:left="2672"/>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sz w:val="22"/>
          <w:szCs w:val="22"/>
        </w:rPr>
        <w:t>Phone Number</w:t>
      </w:r>
    </w:p>
    <w:p w:rsidR="00B32336" w:rsidRDefault="00E86BD2">
      <w:pPr>
        <w:spacing w:before="28"/>
        <w:ind w:left="2672"/>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sz w:val="22"/>
          <w:szCs w:val="22"/>
        </w:rPr>
        <w:t>Address</w:t>
      </w:r>
    </w:p>
    <w:p w:rsidR="00B32336" w:rsidRDefault="00E86BD2">
      <w:pPr>
        <w:spacing w:before="34"/>
        <w:ind w:left="1914" w:right="7095"/>
        <w:jc w:val="center"/>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Constructor and Methods</w:t>
      </w:r>
    </w:p>
    <w:p w:rsidR="00B32336" w:rsidRDefault="00E86BD2">
      <w:pPr>
        <w:tabs>
          <w:tab w:val="left" w:pos="3060"/>
        </w:tabs>
        <w:spacing w:before="41" w:line="270" w:lineRule="auto"/>
        <w:ind w:left="3060" w:right="1116" w:hanging="360"/>
        <w:rPr>
          <w:rFonts w:ascii="Calibri" w:eastAsia="Calibri" w:hAnsi="Calibri" w:cs="Calibri"/>
          <w:sz w:val="22"/>
          <w:szCs w:val="22"/>
        </w:rPr>
      </w:pPr>
      <w:r>
        <w:rPr>
          <w:rFonts w:ascii="Courier New" w:eastAsia="Courier New" w:hAnsi="Courier New" w:cs="Courier New"/>
          <w:sz w:val="22"/>
          <w:szCs w:val="22"/>
        </w:rPr>
        <w:t>o</w:t>
      </w:r>
      <w:r>
        <w:rPr>
          <w:rFonts w:ascii="Courier New" w:eastAsia="Courier New" w:hAnsi="Courier New" w:cs="Courier New"/>
          <w:sz w:val="22"/>
          <w:szCs w:val="22"/>
        </w:rPr>
        <w:tab/>
      </w:r>
      <w:r>
        <w:rPr>
          <w:rFonts w:ascii="Calibri" w:eastAsia="Calibri" w:hAnsi="Calibri" w:cs="Calibri"/>
          <w:sz w:val="22"/>
          <w:szCs w:val="22"/>
        </w:rPr>
        <w:t>Implement default constructors and overload the constructor with Customer attributes, generate getter and setter, (print all information of attribute) methods for the attributes.</w:t>
      </w:r>
    </w:p>
    <w:p w:rsidR="00B32336" w:rsidRDefault="00E86BD2">
      <w:pPr>
        <w:spacing w:before="13"/>
        <w:ind w:left="1404" w:right="3918"/>
        <w:jc w:val="center"/>
        <w:rPr>
          <w:rFonts w:ascii="Calibri" w:eastAsia="Calibri" w:hAnsi="Calibri" w:cs="Calibri"/>
          <w:sz w:val="22"/>
          <w:szCs w:val="22"/>
        </w:rPr>
      </w:pPr>
      <w:r>
        <w:rPr>
          <w:rFonts w:ascii="Calibri" w:eastAsia="Calibri" w:hAnsi="Calibri" w:cs="Calibri"/>
          <w:sz w:val="22"/>
          <w:szCs w:val="22"/>
        </w:rPr>
        <w:t>2.    Create an `Account` class with the following confidential attributes:</w:t>
      </w:r>
    </w:p>
    <w:p w:rsidR="00B32336" w:rsidRDefault="00E86BD2">
      <w:pPr>
        <w:spacing w:before="43"/>
        <w:ind w:left="216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Attributes</w:t>
      </w:r>
    </w:p>
    <w:p w:rsidR="00B32336" w:rsidRDefault="00E86BD2">
      <w:pPr>
        <w:spacing w:before="41"/>
        <w:ind w:left="2880"/>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sz w:val="22"/>
          <w:szCs w:val="22"/>
        </w:rPr>
        <w:t>Account Number</w:t>
      </w:r>
    </w:p>
    <w:p w:rsidR="00B32336" w:rsidRDefault="00E86BD2">
      <w:pPr>
        <w:spacing w:before="30"/>
        <w:ind w:left="2880"/>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sz w:val="22"/>
          <w:szCs w:val="22"/>
        </w:rPr>
        <w:t>Account Type (e.g., Savings, Current)</w:t>
      </w:r>
    </w:p>
    <w:p w:rsidR="00B32336" w:rsidRDefault="00E86BD2">
      <w:pPr>
        <w:spacing w:before="27"/>
        <w:ind w:left="2880"/>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sz w:val="22"/>
          <w:szCs w:val="22"/>
        </w:rPr>
        <w:t>Account Balance</w:t>
      </w:r>
    </w:p>
    <w:p w:rsidR="00B32336" w:rsidRDefault="00E86BD2">
      <w:pPr>
        <w:spacing w:before="35"/>
        <w:ind w:left="2123" w:right="6885"/>
        <w:jc w:val="center"/>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Constructor and Methods</w:t>
      </w:r>
    </w:p>
    <w:p w:rsidR="00B32336" w:rsidRDefault="00E86BD2">
      <w:pPr>
        <w:tabs>
          <w:tab w:val="left" w:pos="3240"/>
        </w:tabs>
        <w:spacing w:before="41" w:line="263" w:lineRule="auto"/>
        <w:ind w:left="3240" w:right="1757" w:hanging="360"/>
        <w:rPr>
          <w:rFonts w:ascii="Calibri" w:eastAsia="Calibri" w:hAnsi="Calibri" w:cs="Calibri"/>
          <w:sz w:val="22"/>
          <w:szCs w:val="22"/>
        </w:rPr>
      </w:pPr>
      <w:r>
        <w:rPr>
          <w:rFonts w:ascii="Courier New" w:eastAsia="Courier New" w:hAnsi="Courier New" w:cs="Courier New"/>
          <w:sz w:val="22"/>
          <w:szCs w:val="22"/>
        </w:rPr>
        <w:t>o</w:t>
      </w:r>
      <w:r>
        <w:rPr>
          <w:rFonts w:ascii="Courier New" w:eastAsia="Courier New" w:hAnsi="Courier New" w:cs="Courier New"/>
          <w:sz w:val="22"/>
          <w:szCs w:val="22"/>
        </w:rPr>
        <w:tab/>
      </w:r>
      <w:r>
        <w:rPr>
          <w:rFonts w:ascii="Calibri" w:eastAsia="Calibri" w:hAnsi="Calibri" w:cs="Calibri"/>
          <w:sz w:val="22"/>
          <w:szCs w:val="22"/>
        </w:rPr>
        <w:t>Implement default constructors and overload the constructor with Account attributes,</w:t>
      </w:r>
    </w:p>
    <w:p w:rsidR="00B32336" w:rsidRDefault="00E86BD2">
      <w:pPr>
        <w:tabs>
          <w:tab w:val="left" w:pos="3240"/>
        </w:tabs>
        <w:spacing w:before="19" w:line="265" w:lineRule="auto"/>
        <w:ind w:left="3240" w:right="1522" w:hanging="360"/>
        <w:rPr>
          <w:rFonts w:ascii="Calibri" w:eastAsia="Calibri" w:hAnsi="Calibri" w:cs="Calibri"/>
          <w:sz w:val="22"/>
          <w:szCs w:val="22"/>
        </w:rPr>
      </w:pPr>
      <w:r>
        <w:rPr>
          <w:rFonts w:ascii="Courier New" w:eastAsia="Courier New" w:hAnsi="Courier New" w:cs="Courier New"/>
          <w:sz w:val="22"/>
          <w:szCs w:val="22"/>
        </w:rPr>
        <w:t>o</w:t>
      </w:r>
      <w:r>
        <w:rPr>
          <w:rFonts w:ascii="Courier New" w:eastAsia="Courier New" w:hAnsi="Courier New" w:cs="Courier New"/>
          <w:sz w:val="22"/>
          <w:szCs w:val="22"/>
        </w:rPr>
        <w:tab/>
      </w:r>
      <w:r>
        <w:rPr>
          <w:rFonts w:ascii="Calibri" w:eastAsia="Calibri" w:hAnsi="Calibri" w:cs="Calibri"/>
          <w:sz w:val="22"/>
          <w:szCs w:val="22"/>
        </w:rPr>
        <w:t>Generate getter and setter, (print all information of attribute) methods for the attributes.</w:t>
      </w:r>
    </w:p>
    <w:p w:rsidR="00B32336" w:rsidRDefault="00E86BD2">
      <w:pPr>
        <w:spacing w:before="15"/>
        <w:ind w:left="2880"/>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sz w:val="22"/>
          <w:szCs w:val="22"/>
        </w:rPr>
        <w:t>Add methods to the `Account` class to allow deposits and withdrawals.</w:t>
      </w:r>
    </w:p>
    <w:p w:rsidR="00B32336" w:rsidRDefault="00E86BD2">
      <w:pPr>
        <w:spacing w:before="30"/>
        <w:ind w:left="3600"/>
        <w:rPr>
          <w:rFonts w:ascii="Calibri" w:eastAsia="Calibri" w:hAnsi="Calibri" w:cs="Calibri"/>
          <w:sz w:val="22"/>
          <w:szCs w:val="22"/>
        </w:rPr>
        <w:sectPr w:rsidR="00B32336" w:rsidSect="009C1032">
          <w:type w:val="continuous"/>
          <w:pgSz w:w="12240" w:h="15840"/>
          <w:pgMar w:top="1280" w:right="50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Calibri" w:eastAsia="Calibri" w:hAnsi="Calibri" w:cs="Calibri"/>
          <w:sz w:val="22"/>
          <w:szCs w:val="22"/>
        </w:rPr>
        <w:t>-      deposit(amount: float): Deposit the specified amount into the account.</w:t>
      </w:r>
    </w:p>
    <w:p w:rsidR="00B32336" w:rsidRDefault="00B32336">
      <w:pPr>
        <w:spacing w:before="2" w:line="140" w:lineRule="exact"/>
        <w:rPr>
          <w:sz w:val="15"/>
          <w:szCs w:val="15"/>
        </w:rPr>
      </w:pPr>
    </w:p>
    <w:p w:rsidR="00B32336" w:rsidRDefault="00E86BD2">
      <w:pPr>
        <w:tabs>
          <w:tab w:val="left" w:pos="3960"/>
        </w:tabs>
        <w:spacing w:line="275" w:lineRule="auto"/>
        <w:ind w:left="3961" w:right="961" w:hanging="361"/>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withdraw(amount: float): Withdraw the specified amount from the account. withdraw amount only if there is sufficient fund else display insufficient balance.</w:t>
      </w:r>
    </w:p>
    <w:p w:rsidR="00B32336" w:rsidRDefault="00E86BD2">
      <w:pPr>
        <w:tabs>
          <w:tab w:val="left" w:pos="3960"/>
        </w:tabs>
        <w:spacing w:before="8" w:line="276" w:lineRule="auto"/>
        <w:ind w:left="3961" w:right="925" w:hanging="361"/>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calculate_interest(): method for calculating interest amount for the available balance. interest rate is fixed to 4.5%</w:t>
      </w:r>
    </w:p>
    <w:p w:rsidR="00B32336" w:rsidRDefault="00E86BD2">
      <w:pPr>
        <w:tabs>
          <w:tab w:val="left" w:pos="2600"/>
        </w:tabs>
        <w:spacing w:before="5" w:line="276" w:lineRule="auto"/>
        <w:ind w:left="2612" w:right="1270"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sz w:val="22"/>
          <w:szCs w:val="22"/>
        </w:rPr>
        <w:t>Create a Bank class to represent the banking system. Perform the following operation in main method:</w:t>
      </w:r>
    </w:p>
    <w:p w:rsidR="00B32336" w:rsidRDefault="00E86BD2">
      <w:pPr>
        <w:spacing w:before="7"/>
        <w:ind w:left="2880"/>
        <w:rPr>
          <w:rFonts w:ascii="Calibri" w:eastAsia="Calibri" w:hAnsi="Calibri" w:cs="Calibri"/>
          <w:sz w:val="22"/>
          <w:szCs w:val="22"/>
        </w:rPr>
      </w:pPr>
      <w:r>
        <w:rPr>
          <w:rFonts w:ascii="Courier New" w:eastAsia="Courier New" w:hAnsi="Courier New" w:cs="Courier New"/>
          <w:w w:val="99"/>
        </w:rPr>
        <w:t>o</w:t>
      </w:r>
      <w:r>
        <w:rPr>
          <w:rFonts w:ascii="Courier New" w:eastAsia="Courier New" w:hAnsi="Courier New" w:cs="Courier New"/>
        </w:rPr>
        <w:t xml:space="preserve">  </w:t>
      </w:r>
      <w:r>
        <w:rPr>
          <w:rFonts w:ascii="Calibri" w:eastAsia="Calibri" w:hAnsi="Calibri" w:cs="Calibri"/>
          <w:sz w:val="22"/>
          <w:szCs w:val="22"/>
        </w:rPr>
        <w:t>create object for account class by calling parameter constructor.</w:t>
      </w:r>
    </w:p>
    <w:p w:rsidR="00B32336" w:rsidRDefault="00E86BD2">
      <w:pPr>
        <w:spacing w:before="33"/>
        <w:ind w:left="2880"/>
        <w:rPr>
          <w:rFonts w:ascii="Calibri" w:eastAsia="Calibri" w:hAnsi="Calibri" w:cs="Calibri"/>
          <w:sz w:val="22"/>
          <w:szCs w:val="22"/>
        </w:rPr>
      </w:pPr>
      <w:r>
        <w:rPr>
          <w:rFonts w:ascii="Courier New" w:eastAsia="Courier New" w:hAnsi="Courier New" w:cs="Courier New"/>
          <w:w w:val="99"/>
        </w:rPr>
        <w:t>o</w:t>
      </w:r>
      <w:r>
        <w:rPr>
          <w:rFonts w:ascii="Courier New" w:eastAsia="Courier New" w:hAnsi="Courier New" w:cs="Courier New"/>
        </w:rPr>
        <w:t xml:space="preserve">  </w:t>
      </w:r>
      <w:r>
        <w:rPr>
          <w:rFonts w:ascii="Calibri" w:eastAsia="Calibri" w:hAnsi="Calibri" w:cs="Calibri"/>
          <w:sz w:val="22"/>
          <w:szCs w:val="22"/>
        </w:rPr>
        <w:t>deposit(amount: float): Deposit the specified amount into the account.</w:t>
      </w:r>
    </w:p>
    <w:p w:rsidR="00B32336" w:rsidRDefault="00E86BD2">
      <w:pPr>
        <w:spacing w:before="36"/>
        <w:ind w:left="2880"/>
        <w:rPr>
          <w:rFonts w:ascii="Calibri" w:eastAsia="Calibri" w:hAnsi="Calibri" w:cs="Calibri"/>
          <w:sz w:val="22"/>
          <w:szCs w:val="22"/>
        </w:rPr>
      </w:pPr>
      <w:r>
        <w:rPr>
          <w:rFonts w:ascii="Courier New" w:eastAsia="Courier New" w:hAnsi="Courier New" w:cs="Courier New"/>
          <w:w w:val="99"/>
        </w:rPr>
        <w:t>o</w:t>
      </w:r>
      <w:r>
        <w:rPr>
          <w:rFonts w:ascii="Courier New" w:eastAsia="Courier New" w:hAnsi="Courier New" w:cs="Courier New"/>
        </w:rPr>
        <w:t xml:space="preserve">  </w:t>
      </w:r>
      <w:r>
        <w:rPr>
          <w:rFonts w:ascii="Calibri" w:eastAsia="Calibri" w:hAnsi="Calibri" w:cs="Calibri"/>
          <w:sz w:val="22"/>
          <w:szCs w:val="22"/>
        </w:rPr>
        <w:t>withdraw(amount: float): Withdraw the specified amount from the account.</w:t>
      </w:r>
    </w:p>
    <w:p w:rsidR="00B32336" w:rsidRDefault="00E86BD2">
      <w:pPr>
        <w:tabs>
          <w:tab w:val="left" w:pos="3240"/>
        </w:tabs>
        <w:spacing w:before="36" w:line="272" w:lineRule="auto"/>
        <w:ind w:left="3240" w:right="1223" w:hanging="360"/>
        <w:rPr>
          <w:rFonts w:ascii="Calibri" w:eastAsia="Calibri" w:hAnsi="Calibri" w:cs="Calibri"/>
          <w:sz w:val="22"/>
          <w:szCs w:val="22"/>
        </w:rPr>
      </w:pPr>
      <w:r>
        <w:rPr>
          <w:rFonts w:ascii="Courier New" w:eastAsia="Courier New" w:hAnsi="Courier New" w:cs="Courier New"/>
          <w:w w:val="99"/>
        </w:rPr>
        <w:t>o</w:t>
      </w:r>
      <w:r>
        <w:rPr>
          <w:rFonts w:ascii="Courier New" w:eastAsia="Courier New" w:hAnsi="Courier New" w:cs="Courier New"/>
        </w:rPr>
        <w:tab/>
      </w:r>
      <w:r>
        <w:rPr>
          <w:rFonts w:ascii="Calibri" w:eastAsia="Calibri" w:hAnsi="Calibri" w:cs="Calibri"/>
          <w:sz w:val="22"/>
          <w:szCs w:val="22"/>
        </w:rPr>
        <w:t>calculate_interest(): Calculate and add interest to the account balance for savings accounts.</w:t>
      </w:r>
    </w:p>
    <w:p w:rsidR="00B32336" w:rsidRDefault="00B32336">
      <w:pPr>
        <w:spacing w:before="9" w:line="100" w:lineRule="exact"/>
        <w:rPr>
          <w:sz w:val="11"/>
          <w:szCs w:val="11"/>
        </w:rPr>
      </w:pPr>
    </w:p>
    <w:p w:rsidR="00B32336" w:rsidRDefault="00B32336">
      <w:pPr>
        <w:spacing w:line="200" w:lineRule="exact"/>
      </w:pPr>
    </w:p>
    <w:p w:rsidR="00B32336" w:rsidRDefault="00E86BD2">
      <w:pPr>
        <w:ind w:left="1440"/>
        <w:rPr>
          <w:rFonts w:ascii="Calibri" w:eastAsia="Calibri" w:hAnsi="Calibri" w:cs="Calibri"/>
          <w:sz w:val="22"/>
          <w:szCs w:val="22"/>
        </w:rPr>
      </w:pPr>
      <w:r>
        <w:rPr>
          <w:rFonts w:ascii="Calibri" w:eastAsia="Calibri" w:hAnsi="Calibri" w:cs="Calibri"/>
          <w:b/>
          <w:sz w:val="22"/>
          <w:szCs w:val="22"/>
        </w:rPr>
        <w:t>Task 8: Inheritance and polymorphism</w:t>
      </w:r>
    </w:p>
    <w:p w:rsidR="00B32336" w:rsidRDefault="00E86BD2">
      <w:pPr>
        <w:spacing w:before="41"/>
        <w:ind w:left="1440"/>
        <w:rPr>
          <w:rFonts w:ascii="Calibri" w:eastAsia="Calibri" w:hAnsi="Calibri" w:cs="Calibri"/>
          <w:sz w:val="22"/>
          <w:szCs w:val="22"/>
        </w:rPr>
      </w:pPr>
      <w:r>
        <w:rPr>
          <w:rFonts w:ascii="Calibri" w:eastAsia="Calibri" w:hAnsi="Calibri" w:cs="Calibri"/>
          <w:sz w:val="22"/>
          <w:szCs w:val="22"/>
        </w:rPr>
        <w:t>1.    Overload the deposit and withdraw methods in Account class as mentioned below.</w:t>
      </w:r>
    </w:p>
    <w:p w:rsidR="00B32336" w:rsidRDefault="00E86BD2">
      <w:pPr>
        <w:spacing w:before="38"/>
        <w:ind w:left="2520"/>
        <w:rPr>
          <w:rFonts w:ascii="Calibri" w:eastAsia="Calibri" w:hAnsi="Calibri" w:cs="Calibri"/>
          <w:sz w:val="22"/>
          <w:szCs w:val="22"/>
        </w:rPr>
      </w:pPr>
      <w:r>
        <w:rPr>
          <w:rFonts w:ascii="Verdana" w:eastAsia="Verdana" w:hAnsi="Verdana" w:cs="Verdana"/>
          <w:w w:val="99"/>
        </w:rPr>
        <w:t>•</w:t>
      </w:r>
      <w:r>
        <w:rPr>
          <w:rFonts w:ascii="Verdana" w:eastAsia="Verdana" w:hAnsi="Verdana" w:cs="Verdana"/>
        </w:rPr>
        <w:t xml:space="preserve">    </w:t>
      </w:r>
      <w:r>
        <w:rPr>
          <w:rFonts w:ascii="Calibri" w:eastAsia="Calibri" w:hAnsi="Calibri" w:cs="Calibri"/>
          <w:sz w:val="22"/>
          <w:szCs w:val="22"/>
        </w:rPr>
        <w:t>deposit(amount: float): Deposit the specified amount into the account.</w:t>
      </w:r>
    </w:p>
    <w:p w:rsidR="00B32336" w:rsidRDefault="00E86BD2">
      <w:pPr>
        <w:tabs>
          <w:tab w:val="left" w:pos="2880"/>
        </w:tabs>
        <w:spacing w:before="41" w:line="276" w:lineRule="auto"/>
        <w:ind w:left="2880" w:right="1147"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sz w:val="22"/>
          <w:szCs w:val="22"/>
        </w:rPr>
        <w:t>withdraw(amount: float): Withdraw the specified amount from the account. withdraw amount only if there is sufficient fund else display insufficient balance.</w:t>
      </w:r>
    </w:p>
    <w:p w:rsidR="00B32336" w:rsidRDefault="00E86BD2">
      <w:pPr>
        <w:spacing w:before="5"/>
        <w:ind w:left="2520"/>
        <w:rPr>
          <w:rFonts w:ascii="Calibri" w:eastAsia="Calibri" w:hAnsi="Calibri" w:cs="Calibri"/>
          <w:sz w:val="22"/>
          <w:szCs w:val="22"/>
        </w:rPr>
      </w:pPr>
      <w:r>
        <w:rPr>
          <w:rFonts w:ascii="Verdana" w:eastAsia="Verdana" w:hAnsi="Verdana" w:cs="Verdana"/>
          <w:w w:val="99"/>
        </w:rPr>
        <w:t>•</w:t>
      </w:r>
      <w:r>
        <w:rPr>
          <w:rFonts w:ascii="Verdana" w:eastAsia="Verdana" w:hAnsi="Verdana" w:cs="Verdana"/>
        </w:rPr>
        <w:t xml:space="preserve">    </w:t>
      </w:r>
      <w:r>
        <w:rPr>
          <w:rFonts w:ascii="Calibri" w:eastAsia="Calibri" w:hAnsi="Calibri" w:cs="Calibri"/>
          <w:sz w:val="22"/>
          <w:szCs w:val="22"/>
        </w:rPr>
        <w:t>deposit(amount: int): Deposit the specified amount into the account.</w:t>
      </w:r>
    </w:p>
    <w:p w:rsidR="00B32336" w:rsidRDefault="00E86BD2">
      <w:pPr>
        <w:tabs>
          <w:tab w:val="left" w:pos="2880"/>
        </w:tabs>
        <w:spacing w:before="41" w:line="276" w:lineRule="auto"/>
        <w:ind w:left="2880" w:right="1317"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sz w:val="22"/>
          <w:szCs w:val="22"/>
        </w:rPr>
        <w:t>withdraw(amount: int): Withdraw the specified amount from the account. withdraw amount only if there is sufficient fund else display insufficient balance.</w:t>
      </w:r>
    </w:p>
    <w:p w:rsidR="00B32336" w:rsidRDefault="00E86BD2">
      <w:pPr>
        <w:spacing w:before="5"/>
        <w:ind w:left="2520"/>
        <w:rPr>
          <w:rFonts w:ascii="Calibri" w:eastAsia="Calibri" w:hAnsi="Calibri" w:cs="Calibri"/>
          <w:sz w:val="22"/>
          <w:szCs w:val="22"/>
        </w:rPr>
      </w:pPr>
      <w:r>
        <w:rPr>
          <w:rFonts w:ascii="Verdana" w:eastAsia="Verdana" w:hAnsi="Verdana" w:cs="Verdana"/>
          <w:w w:val="99"/>
        </w:rPr>
        <w:t>•</w:t>
      </w:r>
      <w:r>
        <w:rPr>
          <w:rFonts w:ascii="Verdana" w:eastAsia="Verdana" w:hAnsi="Verdana" w:cs="Verdana"/>
        </w:rPr>
        <w:t xml:space="preserve">    </w:t>
      </w:r>
      <w:r>
        <w:rPr>
          <w:rFonts w:ascii="Calibri" w:eastAsia="Calibri" w:hAnsi="Calibri" w:cs="Calibri"/>
          <w:sz w:val="22"/>
          <w:szCs w:val="22"/>
        </w:rPr>
        <w:t>deposit(amount: double): Deposit the specified amount into the account.</w:t>
      </w:r>
    </w:p>
    <w:p w:rsidR="00B32336" w:rsidRDefault="00E86BD2">
      <w:pPr>
        <w:tabs>
          <w:tab w:val="left" w:pos="2880"/>
        </w:tabs>
        <w:spacing w:before="41" w:line="276" w:lineRule="auto"/>
        <w:ind w:left="2880" w:right="933"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sz w:val="22"/>
          <w:szCs w:val="22"/>
        </w:rPr>
        <w:t>withdraw(amount: double): Withdraw the specified amount from the account. withdraw amount only if there is sufficient fund else display insufficient balance.</w:t>
      </w:r>
    </w:p>
    <w:p w:rsidR="00B32336" w:rsidRDefault="00E86BD2">
      <w:pPr>
        <w:spacing w:before="5"/>
        <w:ind w:left="1440"/>
        <w:rPr>
          <w:rFonts w:ascii="Calibri" w:eastAsia="Calibri" w:hAnsi="Calibri" w:cs="Calibri"/>
          <w:sz w:val="22"/>
          <w:szCs w:val="22"/>
        </w:rPr>
      </w:pPr>
      <w:r>
        <w:rPr>
          <w:rFonts w:ascii="Calibri" w:eastAsia="Calibri" w:hAnsi="Calibri" w:cs="Calibri"/>
          <w:sz w:val="22"/>
          <w:szCs w:val="22"/>
        </w:rPr>
        <w:t>2.    Create Subclasses for Specific Account Types</w:t>
      </w:r>
    </w:p>
    <w:p w:rsidR="00B32336" w:rsidRDefault="00E86BD2">
      <w:pPr>
        <w:spacing w:before="45"/>
        <w:ind w:left="2432"/>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Create subclasses for specific account types (e.g., `SavingsAccount`, `CurrentAccount`)</w:t>
      </w:r>
    </w:p>
    <w:p w:rsidR="00B32336" w:rsidRDefault="00E86BD2">
      <w:pPr>
        <w:spacing w:before="41"/>
        <w:ind w:left="2792"/>
        <w:rPr>
          <w:rFonts w:ascii="Calibri" w:eastAsia="Calibri" w:hAnsi="Calibri" w:cs="Calibri"/>
          <w:sz w:val="22"/>
          <w:szCs w:val="22"/>
        </w:rPr>
      </w:pPr>
      <w:r>
        <w:rPr>
          <w:rFonts w:ascii="Calibri" w:eastAsia="Calibri" w:hAnsi="Calibri" w:cs="Calibri"/>
          <w:sz w:val="22"/>
          <w:szCs w:val="22"/>
        </w:rPr>
        <w:t>that inherit from the `Account` class.</w:t>
      </w:r>
    </w:p>
    <w:p w:rsidR="00B32336" w:rsidRDefault="00E86BD2">
      <w:pPr>
        <w:tabs>
          <w:tab w:val="left" w:pos="3500"/>
        </w:tabs>
        <w:spacing w:before="38" w:line="271" w:lineRule="auto"/>
        <w:ind w:left="3512" w:right="1379" w:hanging="360"/>
        <w:rPr>
          <w:rFonts w:ascii="Calibri" w:eastAsia="Calibri" w:hAnsi="Calibri" w:cs="Calibri"/>
          <w:sz w:val="22"/>
          <w:szCs w:val="22"/>
        </w:rPr>
      </w:pPr>
      <w:r>
        <w:rPr>
          <w:rFonts w:ascii="Courier New" w:eastAsia="Courier New" w:hAnsi="Courier New" w:cs="Courier New"/>
          <w:sz w:val="22"/>
          <w:szCs w:val="22"/>
        </w:rPr>
        <w:t>o</w:t>
      </w:r>
      <w:r>
        <w:rPr>
          <w:rFonts w:ascii="Courier New" w:eastAsia="Courier New" w:hAnsi="Courier New" w:cs="Courier New"/>
          <w:sz w:val="22"/>
          <w:szCs w:val="22"/>
        </w:rPr>
        <w:tab/>
      </w:r>
      <w:r>
        <w:rPr>
          <w:rFonts w:ascii="Calibri" w:eastAsia="Calibri" w:hAnsi="Calibri" w:cs="Calibri"/>
          <w:b/>
          <w:sz w:val="22"/>
          <w:szCs w:val="22"/>
        </w:rPr>
        <w:t>SavingsAccount</w:t>
      </w:r>
      <w:r>
        <w:rPr>
          <w:rFonts w:ascii="Calibri" w:eastAsia="Calibri" w:hAnsi="Calibri" w:cs="Calibri"/>
          <w:sz w:val="22"/>
          <w:szCs w:val="22"/>
        </w:rPr>
        <w:t xml:space="preserve">: A savings account that includes an additional attribute for interest rate. </w:t>
      </w:r>
      <w:r>
        <w:rPr>
          <w:rFonts w:ascii="Calibri" w:eastAsia="Calibri" w:hAnsi="Calibri" w:cs="Calibri"/>
          <w:b/>
          <w:sz w:val="22"/>
          <w:szCs w:val="22"/>
        </w:rPr>
        <w:t xml:space="preserve">override </w:t>
      </w:r>
      <w:r>
        <w:rPr>
          <w:rFonts w:ascii="Calibri" w:eastAsia="Calibri" w:hAnsi="Calibri" w:cs="Calibri"/>
          <w:sz w:val="22"/>
          <w:szCs w:val="22"/>
        </w:rPr>
        <w:t>the calculate_interest() from Account class method to calculate interest based on the balance and interest rate.</w:t>
      </w:r>
    </w:p>
    <w:p w:rsidR="00B32336" w:rsidRDefault="00E86BD2">
      <w:pPr>
        <w:tabs>
          <w:tab w:val="left" w:pos="3500"/>
        </w:tabs>
        <w:spacing w:before="10" w:line="272" w:lineRule="auto"/>
        <w:ind w:left="3512" w:right="1296" w:hanging="360"/>
        <w:rPr>
          <w:rFonts w:ascii="Calibri" w:eastAsia="Calibri" w:hAnsi="Calibri" w:cs="Calibri"/>
          <w:sz w:val="22"/>
          <w:szCs w:val="22"/>
        </w:rPr>
      </w:pPr>
      <w:r>
        <w:rPr>
          <w:rFonts w:ascii="Courier New" w:eastAsia="Courier New" w:hAnsi="Courier New" w:cs="Courier New"/>
          <w:sz w:val="22"/>
          <w:szCs w:val="22"/>
        </w:rPr>
        <w:t>o</w:t>
      </w:r>
      <w:r>
        <w:rPr>
          <w:rFonts w:ascii="Courier New" w:eastAsia="Courier New" w:hAnsi="Courier New" w:cs="Courier New"/>
          <w:sz w:val="22"/>
          <w:szCs w:val="22"/>
        </w:rPr>
        <w:tab/>
      </w:r>
      <w:r>
        <w:rPr>
          <w:rFonts w:ascii="Calibri" w:eastAsia="Calibri" w:hAnsi="Calibri" w:cs="Calibri"/>
          <w:b/>
          <w:sz w:val="22"/>
          <w:szCs w:val="22"/>
        </w:rPr>
        <w:t>CurrentAccount</w:t>
      </w:r>
      <w:r>
        <w:rPr>
          <w:rFonts w:ascii="Calibri" w:eastAsia="Calibri" w:hAnsi="Calibri" w:cs="Calibri"/>
          <w:sz w:val="22"/>
          <w:szCs w:val="22"/>
        </w:rPr>
        <w:t>: A current account that includes an additional attribute overdraftLimit. A current account with no interest. Implement the withdraw() method to allow overdraft up to a certain limit (configure a constant for the overdraft limit).</w:t>
      </w:r>
    </w:p>
    <w:p w:rsidR="00B32336" w:rsidRDefault="00E86BD2">
      <w:pPr>
        <w:spacing w:before="11" w:line="276" w:lineRule="auto"/>
        <w:ind w:left="1800" w:right="1570" w:hanging="360"/>
        <w:rPr>
          <w:rFonts w:ascii="Calibri" w:eastAsia="Calibri" w:hAnsi="Calibri" w:cs="Calibri"/>
          <w:sz w:val="22"/>
          <w:szCs w:val="22"/>
        </w:rPr>
      </w:pPr>
      <w:r>
        <w:rPr>
          <w:rFonts w:ascii="Calibri" w:eastAsia="Calibri" w:hAnsi="Calibri" w:cs="Calibri"/>
          <w:sz w:val="22"/>
          <w:szCs w:val="22"/>
        </w:rPr>
        <w:t xml:space="preserve">3.    Create a </w:t>
      </w:r>
      <w:r>
        <w:rPr>
          <w:rFonts w:ascii="Calibri" w:eastAsia="Calibri" w:hAnsi="Calibri" w:cs="Calibri"/>
          <w:b/>
          <w:sz w:val="22"/>
          <w:szCs w:val="22"/>
        </w:rPr>
        <w:t xml:space="preserve">Bank </w:t>
      </w:r>
      <w:r>
        <w:rPr>
          <w:rFonts w:ascii="Calibri" w:eastAsia="Calibri" w:hAnsi="Calibri" w:cs="Calibri"/>
          <w:sz w:val="22"/>
          <w:szCs w:val="22"/>
        </w:rPr>
        <w:t>class to represent the banking system. Perform the following operation in main method:</w:t>
      </w:r>
    </w:p>
    <w:p w:rsidR="00B32336" w:rsidRDefault="00E86BD2">
      <w:pPr>
        <w:tabs>
          <w:tab w:val="left" w:pos="2880"/>
        </w:tabs>
        <w:spacing w:before="5" w:line="276" w:lineRule="auto"/>
        <w:ind w:left="2880" w:right="1101"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sz w:val="22"/>
          <w:szCs w:val="22"/>
        </w:rPr>
        <w:t>Display menu for user to create object for account class by calling parameter constructor. Menu should display options `SavingsAccount` and `CurrentAccount`. user can choose any one option to create account. use switch case for implementation.</w:t>
      </w:r>
    </w:p>
    <w:p w:rsidR="00B32336" w:rsidRDefault="00E86BD2">
      <w:pPr>
        <w:spacing w:before="5"/>
        <w:ind w:left="2520"/>
        <w:rPr>
          <w:rFonts w:ascii="Calibri" w:eastAsia="Calibri" w:hAnsi="Calibri" w:cs="Calibri"/>
          <w:sz w:val="22"/>
          <w:szCs w:val="22"/>
        </w:rPr>
      </w:pPr>
      <w:r>
        <w:rPr>
          <w:rFonts w:ascii="Verdana" w:eastAsia="Verdana" w:hAnsi="Verdana" w:cs="Verdana"/>
          <w:w w:val="99"/>
        </w:rPr>
        <w:t>•</w:t>
      </w:r>
      <w:r>
        <w:rPr>
          <w:rFonts w:ascii="Verdana" w:eastAsia="Verdana" w:hAnsi="Verdana" w:cs="Verdana"/>
        </w:rPr>
        <w:t xml:space="preserve">    </w:t>
      </w:r>
      <w:r>
        <w:rPr>
          <w:rFonts w:ascii="Calibri" w:eastAsia="Calibri" w:hAnsi="Calibri" w:cs="Calibri"/>
          <w:b/>
          <w:sz w:val="22"/>
          <w:szCs w:val="22"/>
        </w:rPr>
        <w:t xml:space="preserve">deposit(amount: float): </w:t>
      </w:r>
      <w:r>
        <w:rPr>
          <w:rFonts w:ascii="Calibri" w:eastAsia="Calibri" w:hAnsi="Calibri" w:cs="Calibri"/>
          <w:sz w:val="22"/>
          <w:szCs w:val="22"/>
        </w:rPr>
        <w:t>Deposit the specified amount into the account.</w:t>
      </w:r>
    </w:p>
    <w:p w:rsidR="00B32336" w:rsidRDefault="00E86BD2">
      <w:pPr>
        <w:tabs>
          <w:tab w:val="left" w:pos="2880"/>
        </w:tabs>
        <w:spacing w:before="41" w:line="276" w:lineRule="auto"/>
        <w:ind w:left="2880" w:right="906" w:hanging="360"/>
        <w:rPr>
          <w:rFonts w:ascii="Calibri" w:eastAsia="Calibri" w:hAnsi="Calibri" w:cs="Calibri"/>
          <w:sz w:val="22"/>
          <w:szCs w:val="22"/>
        </w:rPr>
        <w:sectPr w:rsidR="00B32336" w:rsidSect="009C1032">
          <w:pgSz w:w="12240" w:h="15840"/>
          <w:pgMar w:top="1280" w:right="500" w:bottom="280" w:left="0" w:header="20" w:footer="312" w:gutter="0"/>
          <w:pgBorders w:offsetFrom="page">
            <w:top w:val="single" w:sz="4" w:space="24" w:color="auto"/>
            <w:left w:val="single" w:sz="4" w:space="24" w:color="auto"/>
            <w:bottom w:val="single" w:sz="4" w:space="24" w:color="auto"/>
            <w:right w:val="single" w:sz="4" w:space="24" w:color="auto"/>
          </w:pgBorders>
          <w:cols w:space="720"/>
        </w:sectPr>
      </w:pPr>
      <w:r>
        <w:rPr>
          <w:rFonts w:ascii="Verdana" w:eastAsia="Verdana" w:hAnsi="Verdana" w:cs="Verdana"/>
          <w:w w:val="99"/>
        </w:rPr>
        <w:t>•</w:t>
      </w:r>
      <w:r>
        <w:rPr>
          <w:rFonts w:ascii="Verdana" w:eastAsia="Verdana" w:hAnsi="Verdana" w:cs="Verdana"/>
        </w:rPr>
        <w:tab/>
      </w:r>
      <w:r>
        <w:rPr>
          <w:rFonts w:ascii="Calibri" w:eastAsia="Calibri" w:hAnsi="Calibri" w:cs="Calibri"/>
          <w:b/>
          <w:sz w:val="22"/>
          <w:szCs w:val="22"/>
        </w:rPr>
        <w:t xml:space="preserve">withdraw(amount: float): </w:t>
      </w:r>
      <w:r>
        <w:rPr>
          <w:rFonts w:ascii="Calibri" w:eastAsia="Calibri" w:hAnsi="Calibri" w:cs="Calibri"/>
          <w:sz w:val="22"/>
          <w:szCs w:val="22"/>
        </w:rPr>
        <w:t>Withdraw the specified amount from the account. For saving account withdraw amount only if there is sufficient fund else display insufficient balance.</w:t>
      </w:r>
    </w:p>
    <w:p w:rsidR="00B32336" w:rsidRDefault="00B32336">
      <w:pPr>
        <w:spacing w:before="2" w:line="140" w:lineRule="exact"/>
        <w:rPr>
          <w:sz w:val="15"/>
          <w:szCs w:val="15"/>
        </w:rPr>
      </w:pPr>
    </w:p>
    <w:p w:rsidR="00B32336" w:rsidRDefault="00E86BD2">
      <w:pPr>
        <w:spacing w:line="276" w:lineRule="auto"/>
        <w:ind w:left="2880" w:right="1318"/>
        <w:rPr>
          <w:rFonts w:ascii="Calibri" w:eastAsia="Calibri" w:hAnsi="Calibri" w:cs="Calibri"/>
          <w:sz w:val="22"/>
          <w:szCs w:val="22"/>
        </w:rPr>
      </w:pPr>
      <w:r>
        <w:rPr>
          <w:rFonts w:ascii="Calibri" w:eastAsia="Calibri" w:hAnsi="Calibri" w:cs="Calibri"/>
          <w:sz w:val="22"/>
          <w:szCs w:val="22"/>
        </w:rPr>
        <w:t>For Current Account withdraw limit can exceed the available balance and should not exceed the overdraft limit.</w:t>
      </w:r>
    </w:p>
    <w:p w:rsidR="00B32336" w:rsidRDefault="00E86BD2">
      <w:pPr>
        <w:tabs>
          <w:tab w:val="left" w:pos="2880"/>
        </w:tabs>
        <w:spacing w:before="5" w:line="276" w:lineRule="auto"/>
        <w:ind w:left="2880" w:right="1541"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b/>
          <w:sz w:val="22"/>
          <w:szCs w:val="22"/>
        </w:rPr>
        <w:t xml:space="preserve">calculate_interest(): </w:t>
      </w:r>
      <w:r>
        <w:rPr>
          <w:rFonts w:ascii="Calibri" w:eastAsia="Calibri" w:hAnsi="Calibri" w:cs="Calibri"/>
          <w:sz w:val="22"/>
          <w:szCs w:val="22"/>
        </w:rPr>
        <w:t>Calculate and add interest to the account balance for savings accounts.</w:t>
      </w:r>
    </w:p>
    <w:p w:rsidR="00B32336" w:rsidRDefault="00B32336">
      <w:pPr>
        <w:spacing w:before="5" w:line="100" w:lineRule="exact"/>
        <w:rPr>
          <w:sz w:val="11"/>
          <w:szCs w:val="11"/>
        </w:rPr>
      </w:pPr>
    </w:p>
    <w:p w:rsidR="00B32336" w:rsidRDefault="00B32336">
      <w:pPr>
        <w:spacing w:line="200" w:lineRule="exact"/>
      </w:pPr>
    </w:p>
    <w:p w:rsidR="00B32336" w:rsidRDefault="00E86BD2">
      <w:pPr>
        <w:ind w:left="1440"/>
        <w:rPr>
          <w:rFonts w:ascii="Calibri" w:eastAsia="Calibri" w:hAnsi="Calibri" w:cs="Calibri"/>
          <w:sz w:val="22"/>
          <w:szCs w:val="22"/>
        </w:rPr>
      </w:pPr>
      <w:r>
        <w:rPr>
          <w:rFonts w:ascii="Calibri" w:eastAsia="Calibri" w:hAnsi="Calibri" w:cs="Calibri"/>
          <w:b/>
          <w:sz w:val="22"/>
          <w:szCs w:val="22"/>
        </w:rPr>
        <w:t>Task 9: Abstraction</w:t>
      </w:r>
    </w:p>
    <w:p w:rsidR="00B32336" w:rsidRDefault="00E86BD2">
      <w:pPr>
        <w:spacing w:before="41" w:line="276" w:lineRule="auto"/>
        <w:ind w:left="2160" w:right="1116" w:hanging="360"/>
        <w:rPr>
          <w:rFonts w:ascii="Calibri" w:eastAsia="Calibri" w:hAnsi="Calibri" w:cs="Calibri"/>
          <w:sz w:val="22"/>
          <w:szCs w:val="22"/>
        </w:rPr>
      </w:pPr>
      <w:r>
        <w:rPr>
          <w:rFonts w:ascii="Calibri" w:eastAsia="Calibri" w:hAnsi="Calibri" w:cs="Calibri"/>
          <w:sz w:val="22"/>
          <w:szCs w:val="22"/>
        </w:rPr>
        <w:t>1.    Create an abstract class BankAccount that represents a generic bank account. It should include the following attributes and methods:</w:t>
      </w:r>
    </w:p>
    <w:p w:rsidR="00B32336" w:rsidRDefault="00E86BD2">
      <w:pPr>
        <w:spacing w:before="9"/>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Attributes:</w:t>
      </w:r>
    </w:p>
    <w:p w:rsidR="00B32336" w:rsidRDefault="00E86BD2">
      <w:pPr>
        <w:spacing w:before="41" w:line="264" w:lineRule="auto"/>
        <w:ind w:left="3240" w:right="6573"/>
        <w:jc w:val="both"/>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sz w:val="22"/>
          <w:szCs w:val="22"/>
        </w:rPr>
        <w:t xml:space="preserve">Account number. </w:t>
      </w:r>
      <w:r>
        <w:rPr>
          <w:rFonts w:ascii="Courier New" w:eastAsia="Courier New" w:hAnsi="Courier New" w:cs="Courier New"/>
          <w:sz w:val="22"/>
          <w:szCs w:val="22"/>
        </w:rPr>
        <w:t xml:space="preserve">o  </w:t>
      </w:r>
      <w:r>
        <w:rPr>
          <w:rFonts w:ascii="Calibri" w:eastAsia="Calibri" w:hAnsi="Calibri" w:cs="Calibri"/>
          <w:sz w:val="22"/>
          <w:szCs w:val="22"/>
        </w:rPr>
        <w:t xml:space="preserve">Customer name. </w:t>
      </w:r>
      <w:r>
        <w:rPr>
          <w:rFonts w:ascii="Courier New" w:eastAsia="Courier New" w:hAnsi="Courier New" w:cs="Courier New"/>
          <w:sz w:val="22"/>
          <w:szCs w:val="22"/>
        </w:rPr>
        <w:t xml:space="preserve">o  </w:t>
      </w:r>
      <w:r>
        <w:rPr>
          <w:rFonts w:ascii="Calibri" w:eastAsia="Calibri" w:hAnsi="Calibri" w:cs="Calibri"/>
          <w:sz w:val="22"/>
          <w:szCs w:val="22"/>
        </w:rPr>
        <w:t>Balance.</w:t>
      </w:r>
    </w:p>
    <w:p w:rsidR="00B32336" w:rsidRDefault="00E86BD2">
      <w:pPr>
        <w:spacing w:before="8"/>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Constructors:</w:t>
      </w:r>
    </w:p>
    <w:p w:rsidR="00B32336" w:rsidRDefault="00E86BD2">
      <w:pPr>
        <w:tabs>
          <w:tab w:val="left" w:pos="3600"/>
        </w:tabs>
        <w:spacing w:before="41" w:line="270" w:lineRule="auto"/>
        <w:ind w:left="3600" w:right="1013" w:hanging="360"/>
        <w:rPr>
          <w:rFonts w:ascii="Calibri" w:eastAsia="Calibri" w:hAnsi="Calibri" w:cs="Calibri"/>
          <w:sz w:val="22"/>
          <w:szCs w:val="22"/>
        </w:rPr>
      </w:pPr>
      <w:r>
        <w:rPr>
          <w:rFonts w:ascii="Courier New" w:eastAsia="Courier New" w:hAnsi="Courier New" w:cs="Courier New"/>
          <w:sz w:val="22"/>
          <w:szCs w:val="22"/>
        </w:rPr>
        <w:t>o</w:t>
      </w:r>
      <w:r>
        <w:rPr>
          <w:rFonts w:ascii="Courier New" w:eastAsia="Courier New" w:hAnsi="Courier New" w:cs="Courier New"/>
          <w:sz w:val="22"/>
          <w:szCs w:val="22"/>
        </w:rPr>
        <w:tab/>
      </w:r>
      <w:r>
        <w:rPr>
          <w:rFonts w:ascii="Calibri" w:eastAsia="Calibri" w:hAnsi="Calibri" w:cs="Calibri"/>
          <w:sz w:val="22"/>
          <w:szCs w:val="22"/>
        </w:rPr>
        <w:t>Implement default constructors and overload the constructor with Account attributes, generate getter and setter, print all information of attribute methods for the attributes.</w:t>
      </w:r>
    </w:p>
    <w:p w:rsidR="00B32336" w:rsidRDefault="00E86BD2">
      <w:pPr>
        <w:spacing w:before="17"/>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Abstract methods:</w:t>
      </w:r>
    </w:p>
    <w:p w:rsidR="00B32336" w:rsidRDefault="00E86BD2">
      <w:pPr>
        <w:spacing w:before="38"/>
        <w:ind w:left="3240" w:right="1729"/>
        <w:jc w:val="both"/>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b/>
          <w:sz w:val="22"/>
          <w:szCs w:val="22"/>
        </w:rPr>
        <w:t xml:space="preserve">deposit(amount: float): </w:t>
      </w:r>
      <w:r>
        <w:rPr>
          <w:rFonts w:ascii="Calibri" w:eastAsia="Calibri" w:hAnsi="Calibri" w:cs="Calibri"/>
          <w:sz w:val="22"/>
          <w:szCs w:val="22"/>
        </w:rPr>
        <w:t>Deposit the specified amount into the account.</w:t>
      </w:r>
    </w:p>
    <w:p w:rsidR="00B32336" w:rsidRDefault="00E86BD2">
      <w:pPr>
        <w:spacing w:before="30"/>
        <w:ind w:left="3240" w:right="1311"/>
        <w:jc w:val="both"/>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b/>
          <w:sz w:val="22"/>
          <w:szCs w:val="22"/>
        </w:rPr>
        <w:t xml:space="preserve">withdraw(amount: float): </w:t>
      </w:r>
      <w:r>
        <w:rPr>
          <w:rFonts w:ascii="Calibri" w:eastAsia="Calibri" w:hAnsi="Calibri" w:cs="Calibri"/>
          <w:sz w:val="22"/>
          <w:szCs w:val="22"/>
        </w:rPr>
        <w:t>Withdraw the specified amount from the account</w:t>
      </w:r>
    </w:p>
    <w:p w:rsidR="00B32336" w:rsidRDefault="00E86BD2">
      <w:pPr>
        <w:spacing w:before="30"/>
        <w:ind w:left="3600"/>
        <w:rPr>
          <w:rFonts w:ascii="Calibri" w:eastAsia="Calibri" w:hAnsi="Calibri" w:cs="Calibri"/>
          <w:sz w:val="22"/>
          <w:szCs w:val="22"/>
        </w:rPr>
      </w:pPr>
      <w:r>
        <w:rPr>
          <w:rFonts w:ascii="Calibri" w:eastAsia="Calibri" w:hAnsi="Calibri" w:cs="Calibri"/>
          <w:sz w:val="22"/>
          <w:szCs w:val="22"/>
        </w:rPr>
        <w:t>(implement error handling for insufficient funds).</w:t>
      </w:r>
    </w:p>
    <w:p w:rsidR="00B32336" w:rsidRDefault="00E86BD2">
      <w:pPr>
        <w:spacing w:before="38"/>
        <w:ind w:left="3240" w:right="2642"/>
        <w:jc w:val="both"/>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b/>
          <w:sz w:val="22"/>
          <w:szCs w:val="22"/>
        </w:rPr>
        <w:t xml:space="preserve">calculate_interest(): </w:t>
      </w:r>
      <w:r>
        <w:rPr>
          <w:rFonts w:ascii="Calibri" w:eastAsia="Calibri" w:hAnsi="Calibri" w:cs="Calibri"/>
          <w:sz w:val="22"/>
          <w:szCs w:val="22"/>
        </w:rPr>
        <w:t>Abstract method for calculating interest.</w:t>
      </w:r>
    </w:p>
    <w:p w:rsidR="00B32336" w:rsidRDefault="00E86BD2">
      <w:pPr>
        <w:spacing w:before="30"/>
        <w:ind w:left="1800"/>
        <w:rPr>
          <w:rFonts w:ascii="Calibri" w:eastAsia="Calibri" w:hAnsi="Calibri" w:cs="Calibri"/>
          <w:sz w:val="22"/>
          <w:szCs w:val="22"/>
        </w:rPr>
      </w:pPr>
      <w:r>
        <w:rPr>
          <w:rFonts w:ascii="Calibri" w:eastAsia="Calibri" w:hAnsi="Calibri" w:cs="Calibri"/>
          <w:sz w:val="22"/>
          <w:szCs w:val="22"/>
        </w:rPr>
        <w:t xml:space="preserve">2.    Create two concrete classes that inherit from </w:t>
      </w:r>
      <w:r>
        <w:rPr>
          <w:rFonts w:ascii="Calibri" w:eastAsia="Calibri" w:hAnsi="Calibri" w:cs="Calibri"/>
          <w:b/>
          <w:sz w:val="22"/>
          <w:szCs w:val="22"/>
        </w:rPr>
        <w:t>BankAccount</w:t>
      </w:r>
      <w:r>
        <w:rPr>
          <w:rFonts w:ascii="Calibri" w:eastAsia="Calibri" w:hAnsi="Calibri" w:cs="Calibri"/>
          <w:sz w:val="22"/>
          <w:szCs w:val="22"/>
        </w:rPr>
        <w:t>:</w:t>
      </w:r>
    </w:p>
    <w:p w:rsidR="00B32336" w:rsidRDefault="00E86BD2">
      <w:pPr>
        <w:spacing w:before="46"/>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b/>
          <w:sz w:val="22"/>
          <w:szCs w:val="22"/>
        </w:rPr>
        <w:t>SavingsAccount</w:t>
      </w:r>
      <w:r>
        <w:rPr>
          <w:rFonts w:ascii="Calibri" w:eastAsia="Calibri" w:hAnsi="Calibri" w:cs="Calibri"/>
          <w:sz w:val="22"/>
          <w:szCs w:val="22"/>
        </w:rPr>
        <w:t>: A savings account that includes an additional attribute for interest rate.</w:t>
      </w:r>
    </w:p>
    <w:p w:rsidR="00B32336" w:rsidRDefault="00E86BD2">
      <w:pPr>
        <w:spacing w:before="38" w:line="276" w:lineRule="auto"/>
        <w:ind w:left="2880" w:right="1200"/>
        <w:rPr>
          <w:rFonts w:ascii="Calibri" w:eastAsia="Calibri" w:hAnsi="Calibri" w:cs="Calibri"/>
          <w:sz w:val="22"/>
          <w:szCs w:val="22"/>
        </w:rPr>
      </w:pPr>
      <w:r>
        <w:rPr>
          <w:rFonts w:ascii="Calibri" w:eastAsia="Calibri" w:hAnsi="Calibri" w:cs="Calibri"/>
          <w:sz w:val="22"/>
          <w:szCs w:val="22"/>
        </w:rPr>
        <w:t>Implement the calculate_interest() method to calculate interest based on the balance and interest rate.</w:t>
      </w:r>
    </w:p>
    <w:p w:rsidR="00B32336" w:rsidRDefault="00E86BD2">
      <w:pPr>
        <w:tabs>
          <w:tab w:val="left" w:pos="2880"/>
        </w:tabs>
        <w:spacing w:before="11" w:line="273" w:lineRule="auto"/>
        <w:ind w:left="2880" w:right="999"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CurrentAccount</w:t>
      </w:r>
      <w:r>
        <w:rPr>
          <w:rFonts w:ascii="Calibri" w:eastAsia="Calibri" w:hAnsi="Calibri" w:cs="Calibri"/>
          <w:sz w:val="22"/>
          <w:szCs w:val="22"/>
        </w:rPr>
        <w:t>: A current account with no interest. Implement the withdraw() method to allow overdraft up to a certain limit (configure a constant for the overdraft limit).</w:t>
      </w:r>
    </w:p>
    <w:p w:rsidR="00B32336" w:rsidRDefault="00E86BD2">
      <w:pPr>
        <w:spacing w:before="10" w:line="276" w:lineRule="auto"/>
        <w:ind w:left="2160" w:right="1226" w:hanging="360"/>
        <w:rPr>
          <w:rFonts w:ascii="Calibri" w:eastAsia="Calibri" w:hAnsi="Calibri" w:cs="Calibri"/>
          <w:sz w:val="22"/>
          <w:szCs w:val="22"/>
        </w:rPr>
      </w:pPr>
      <w:r>
        <w:rPr>
          <w:rFonts w:ascii="Calibri" w:eastAsia="Calibri" w:hAnsi="Calibri" w:cs="Calibri"/>
          <w:sz w:val="22"/>
          <w:szCs w:val="22"/>
        </w:rPr>
        <w:t>3.    Create a Bank class to represent the banking system. Perform the following operation in main method:</w:t>
      </w:r>
    </w:p>
    <w:p w:rsidR="00B32336" w:rsidRDefault="00E86BD2">
      <w:pPr>
        <w:tabs>
          <w:tab w:val="left" w:pos="2880"/>
        </w:tabs>
        <w:spacing w:before="9" w:line="275" w:lineRule="auto"/>
        <w:ind w:left="2880" w:right="1106"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sz w:val="22"/>
          <w:szCs w:val="22"/>
        </w:rPr>
        <w:t>Display menu for user to create object for account class by calling parameter constructor. Menu should display options `SavingsAccount` and `CurrentAccount`. user can choose any one option to create account. use switch case for implementation. create_account should display sub menu to choose type of accounts.</w:t>
      </w:r>
    </w:p>
    <w:p w:rsidR="00B32336" w:rsidRDefault="00E86BD2">
      <w:pPr>
        <w:spacing w:before="9"/>
        <w:ind w:left="3240" w:right="2411"/>
        <w:jc w:val="both"/>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i/>
          <w:sz w:val="22"/>
          <w:szCs w:val="22"/>
        </w:rPr>
        <w:t>Hint: Account acc = new SavingsAccount(); or Account acc = new</w:t>
      </w:r>
    </w:p>
    <w:p w:rsidR="00B32336" w:rsidRDefault="00E86BD2">
      <w:pPr>
        <w:spacing w:before="27"/>
        <w:ind w:left="3600"/>
        <w:rPr>
          <w:rFonts w:ascii="Calibri" w:eastAsia="Calibri" w:hAnsi="Calibri" w:cs="Calibri"/>
          <w:sz w:val="22"/>
          <w:szCs w:val="22"/>
        </w:rPr>
      </w:pPr>
      <w:r>
        <w:rPr>
          <w:rFonts w:ascii="Calibri" w:eastAsia="Calibri" w:hAnsi="Calibri" w:cs="Calibri"/>
          <w:i/>
          <w:sz w:val="22"/>
          <w:szCs w:val="22"/>
        </w:rPr>
        <w:t>CurrentAccount();</w:t>
      </w:r>
    </w:p>
    <w:p w:rsidR="00B32336" w:rsidRDefault="00E86BD2">
      <w:pPr>
        <w:spacing w:before="45"/>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deposit(amount: float): Deposit the specified amount into the account.</w:t>
      </w:r>
    </w:p>
    <w:p w:rsidR="00B32336" w:rsidRDefault="00E86BD2">
      <w:pPr>
        <w:tabs>
          <w:tab w:val="left" w:pos="2880"/>
        </w:tabs>
        <w:spacing w:before="45" w:line="275" w:lineRule="auto"/>
        <w:ind w:left="2880" w:right="906" w:hanging="360"/>
        <w:rPr>
          <w:rFonts w:ascii="Calibri" w:eastAsia="Calibri" w:hAnsi="Calibri" w:cs="Calibri"/>
          <w:sz w:val="22"/>
          <w:szCs w:val="22"/>
        </w:rPr>
        <w:sectPr w:rsidR="00B32336" w:rsidSect="009C1032">
          <w:pgSz w:w="12240" w:h="15840"/>
          <w:pgMar w:top="1280" w:right="500" w:bottom="280" w:left="0" w:header="20" w:footer="312" w:gutter="0"/>
          <w:pgBorders w:offsetFrom="page">
            <w:top w:val="single" w:sz="4" w:space="24" w:color="auto"/>
            <w:left w:val="single" w:sz="4" w:space="24" w:color="auto"/>
            <w:bottom w:val="single" w:sz="4" w:space="24" w:color="auto"/>
            <w:right w:val="single" w:sz="4" w:space="24" w:color="auto"/>
          </w:pgBorders>
          <w:cols w:space="720"/>
        </w:sect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sz w:val="22"/>
          <w:szCs w:val="22"/>
        </w:rPr>
        <w:t>withdraw(amount: float): Withdraw the specified amount from the account. For saving account withdraw amount only if there is sufficient fund else display insufficient balance. For Current Account withdraw limit can exceed the available balance and should not exceed the overdraft limit.</w:t>
      </w:r>
    </w:p>
    <w:p w:rsidR="00B32336" w:rsidRDefault="00B32336">
      <w:pPr>
        <w:spacing w:line="160" w:lineRule="exact"/>
        <w:rPr>
          <w:sz w:val="16"/>
          <w:szCs w:val="16"/>
        </w:rPr>
      </w:pPr>
    </w:p>
    <w:p w:rsidR="00B32336" w:rsidRDefault="00E86BD2">
      <w:pPr>
        <w:tabs>
          <w:tab w:val="left" w:pos="2880"/>
        </w:tabs>
        <w:spacing w:line="275" w:lineRule="auto"/>
        <w:ind w:left="2880" w:right="1581"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sz w:val="22"/>
          <w:szCs w:val="22"/>
        </w:rPr>
        <w:t>calculate_interest(): Calculate and add interest to the account balance for savings accounts.</w:t>
      </w:r>
    </w:p>
    <w:p w:rsidR="00B32336" w:rsidRDefault="00B32336">
      <w:pPr>
        <w:spacing w:before="5" w:line="100" w:lineRule="exact"/>
        <w:rPr>
          <w:sz w:val="11"/>
          <w:szCs w:val="11"/>
        </w:rPr>
      </w:pPr>
    </w:p>
    <w:p w:rsidR="00B32336" w:rsidRDefault="00B32336">
      <w:pPr>
        <w:spacing w:line="200" w:lineRule="exact"/>
      </w:pPr>
    </w:p>
    <w:p w:rsidR="00B32336" w:rsidRDefault="00E86BD2">
      <w:pPr>
        <w:ind w:left="1404" w:right="6922"/>
        <w:jc w:val="center"/>
        <w:rPr>
          <w:rFonts w:ascii="Calibri" w:eastAsia="Calibri" w:hAnsi="Calibri" w:cs="Calibri"/>
          <w:sz w:val="22"/>
          <w:szCs w:val="22"/>
        </w:rPr>
      </w:pPr>
      <w:r>
        <w:rPr>
          <w:rFonts w:ascii="Calibri" w:eastAsia="Calibri" w:hAnsi="Calibri" w:cs="Calibri"/>
          <w:b/>
          <w:sz w:val="22"/>
          <w:szCs w:val="22"/>
        </w:rPr>
        <w:t>Task 10: Has A Relation / Association</w:t>
      </w:r>
    </w:p>
    <w:p w:rsidR="00B32336" w:rsidRDefault="00E86BD2">
      <w:pPr>
        <w:spacing w:before="41"/>
        <w:ind w:left="1764" w:right="4646"/>
        <w:jc w:val="center"/>
        <w:rPr>
          <w:rFonts w:ascii="Calibri" w:eastAsia="Calibri" w:hAnsi="Calibri" w:cs="Calibri"/>
          <w:sz w:val="22"/>
          <w:szCs w:val="22"/>
        </w:rPr>
      </w:pPr>
      <w:r>
        <w:rPr>
          <w:rFonts w:ascii="Calibri" w:eastAsia="Calibri" w:hAnsi="Calibri" w:cs="Calibri"/>
          <w:sz w:val="22"/>
          <w:szCs w:val="22"/>
        </w:rPr>
        <w:t>1.    Create a `Customer` class with the following attributes:</w:t>
      </w:r>
    </w:p>
    <w:p w:rsidR="00B32336" w:rsidRDefault="00E86BD2">
      <w:pPr>
        <w:spacing w:before="43"/>
        <w:ind w:left="2432"/>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Customer ID</w:t>
      </w:r>
    </w:p>
    <w:p w:rsidR="00B32336" w:rsidRDefault="00E86BD2">
      <w:pPr>
        <w:spacing w:before="45"/>
        <w:ind w:left="2432"/>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First Name</w:t>
      </w:r>
    </w:p>
    <w:p w:rsidR="00B32336" w:rsidRDefault="00E86BD2">
      <w:pPr>
        <w:spacing w:before="43"/>
        <w:ind w:left="2432"/>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Last Name</w:t>
      </w:r>
    </w:p>
    <w:p w:rsidR="00B32336" w:rsidRDefault="00E86BD2">
      <w:pPr>
        <w:spacing w:before="45"/>
        <w:ind w:left="2432"/>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Email Address (validate with valid email address)</w:t>
      </w:r>
    </w:p>
    <w:p w:rsidR="00B32336" w:rsidRDefault="00E86BD2">
      <w:pPr>
        <w:spacing w:before="45"/>
        <w:ind w:left="2432"/>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Phone Number (Validate 10-digit phone number)</w:t>
      </w:r>
    </w:p>
    <w:p w:rsidR="00B32336" w:rsidRDefault="00E86BD2">
      <w:pPr>
        <w:spacing w:before="43"/>
        <w:ind w:left="2432"/>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Address</w:t>
      </w:r>
    </w:p>
    <w:p w:rsidR="00B32336" w:rsidRDefault="00E86BD2">
      <w:pPr>
        <w:spacing w:before="46"/>
        <w:ind w:left="2432"/>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Methods and Constructor:</w:t>
      </w:r>
    </w:p>
    <w:p w:rsidR="00B32336" w:rsidRDefault="00E86BD2">
      <w:pPr>
        <w:tabs>
          <w:tab w:val="left" w:pos="3500"/>
        </w:tabs>
        <w:spacing w:before="38" w:line="271" w:lineRule="auto"/>
        <w:ind w:left="3512" w:right="1081" w:hanging="360"/>
        <w:rPr>
          <w:rFonts w:ascii="Calibri" w:eastAsia="Calibri" w:hAnsi="Calibri" w:cs="Calibri"/>
          <w:sz w:val="22"/>
          <w:szCs w:val="22"/>
        </w:rPr>
      </w:pPr>
      <w:r>
        <w:rPr>
          <w:rFonts w:ascii="Courier New" w:eastAsia="Courier New" w:hAnsi="Courier New" w:cs="Courier New"/>
          <w:sz w:val="22"/>
          <w:szCs w:val="22"/>
        </w:rPr>
        <w:t>o</w:t>
      </w:r>
      <w:r>
        <w:rPr>
          <w:rFonts w:ascii="Courier New" w:eastAsia="Courier New" w:hAnsi="Courier New" w:cs="Courier New"/>
          <w:sz w:val="22"/>
          <w:szCs w:val="22"/>
        </w:rPr>
        <w:tab/>
      </w:r>
      <w:r>
        <w:rPr>
          <w:rFonts w:ascii="Calibri" w:eastAsia="Calibri" w:hAnsi="Calibri" w:cs="Calibri"/>
          <w:sz w:val="22"/>
          <w:szCs w:val="22"/>
        </w:rPr>
        <w:t>Implement default constructors and overload the constructor with Account attributes, generate getter, setter, print all information of attribute) methods for the attributes.</w:t>
      </w:r>
    </w:p>
    <w:p w:rsidR="00B32336" w:rsidRDefault="00E86BD2">
      <w:pPr>
        <w:spacing w:before="10"/>
        <w:ind w:left="1764" w:right="4666"/>
        <w:jc w:val="center"/>
        <w:rPr>
          <w:rFonts w:ascii="Calibri" w:eastAsia="Calibri" w:hAnsi="Calibri" w:cs="Calibri"/>
          <w:sz w:val="22"/>
          <w:szCs w:val="22"/>
        </w:rPr>
      </w:pPr>
      <w:r>
        <w:rPr>
          <w:rFonts w:ascii="Calibri" w:eastAsia="Calibri" w:hAnsi="Calibri" w:cs="Calibri"/>
          <w:sz w:val="22"/>
          <w:szCs w:val="22"/>
        </w:rPr>
        <w:t>2.    Create an `Account` class with the following attributes:</w:t>
      </w:r>
    </w:p>
    <w:p w:rsidR="00B32336" w:rsidRDefault="00E86BD2">
      <w:pPr>
        <w:spacing w:before="45"/>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Account Number (a unique identifier).</w:t>
      </w:r>
    </w:p>
    <w:p w:rsidR="00B32336" w:rsidRDefault="00E86BD2">
      <w:pPr>
        <w:spacing w:before="45"/>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Account Type (e.g., Savings, Current)</w:t>
      </w:r>
    </w:p>
    <w:p w:rsidR="00B32336" w:rsidRDefault="00E86BD2">
      <w:pPr>
        <w:spacing w:before="43"/>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Account Balance</w:t>
      </w:r>
    </w:p>
    <w:p w:rsidR="00B32336" w:rsidRDefault="00E86BD2">
      <w:pPr>
        <w:spacing w:before="45"/>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Customer (the customer who owns the account)</w:t>
      </w:r>
    </w:p>
    <w:p w:rsidR="00B32336" w:rsidRDefault="00E86BD2">
      <w:pPr>
        <w:spacing w:before="43"/>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Methods and Constructor:</w:t>
      </w:r>
    </w:p>
    <w:p w:rsidR="00B32336" w:rsidRDefault="00E86BD2">
      <w:pPr>
        <w:tabs>
          <w:tab w:val="left" w:pos="3600"/>
        </w:tabs>
        <w:spacing w:before="41" w:line="270" w:lineRule="auto"/>
        <w:ind w:left="3600" w:right="926" w:hanging="360"/>
        <w:rPr>
          <w:rFonts w:ascii="Calibri" w:eastAsia="Calibri" w:hAnsi="Calibri" w:cs="Calibri"/>
          <w:sz w:val="22"/>
          <w:szCs w:val="22"/>
        </w:rPr>
      </w:pPr>
      <w:r>
        <w:rPr>
          <w:rFonts w:ascii="Courier New" w:eastAsia="Courier New" w:hAnsi="Courier New" w:cs="Courier New"/>
          <w:sz w:val="22"/>
          <w:szCs w:val="22"/>
        </w:rPr>
        <w:t>o</w:t>
      </w:r>
      <w:r>
        <w:rPr>
          <w:rFonts w:ascii="Courier New" w:eastAsia="Courier New" w:hAnsi="Courier New" w:cs="Courier New"/>
          <w:sz w:val="22"/>
          <w:szCs w:val="22"/>
        </w:rPr>
        <w:tab/>
      </w:r>
      <w:r>
        <w:rPr>
          <w:rFonts w:ascii="Calibri" w:eastAsia="Calibri" w:hAnsi="Calibri" w:cs="Calibri"/>
          <w:sz w:val="22"/>
          <w:szCs w:val="22"/>
        </w:rPr>
        <w:t>Implement default constructors and overload the constructor with Account attributes, generate getter, setter, (print all information of attribute) methods for the attributes.</w:t>
      </w:r>
    </w:p>
    <w:p w:rsidR="00B32336" w:rsidRDefault="00E86BD2">
      <w:pPr>
        <w:spacing w:before="13"/>
        <w:ind w:left="1440"/>
        <w:rPr>
          <w:rFonts w:ascii="Calibri" w:eastAsia="Calibri" w:hAnsi="Calibri" w:cs="Calibri"/>
          <w:sz w:val="22"/>
          <w:szCs w:val="22"/>
        </w:rPr>
      </w:pPr>
      <w:r>
        <w:rPr>
          <w:rFonts w:ascii="Calibri" w:eastAsia="Calibri" w:hAnsi="Calibri" w:cs="Calibri"/>
          <w:sz w:val="22"/>
          <w:szCs w:val="22"/>
        </w:rPr>
        <w:t>Create a Bank Class and must have following requirements:</w:t>
      </w:r>
    </w:p>
    <w:p w:rsidR="00B32336" w:rsidRDefault="00E86BD2">
      <w:pPr>
        <w:spacing w:before="38"/>
        <w:ind w:left="1800"/>
        <w:rPr>
          <w:rFonts w:ascii="Calibri" w:eastAsia="Calibri" w:hAnsi="Calibri" w:cs="Calibri"/>
          <w:sz w:val="22"/>
          <w:szCs w:val="22"/>
        </w:rPr>
      </w:pPr>
      <w:r>
        <w:rPr>
          <w:rFonts w:ascii="Calibri" w:eastAsia="Calibri" w:hAnsi="Calibri" w:cs="Calibri"/>
          <w:sz w:val="22"/>
          <w:szCs w:val="22"/>
        </w:rPr>
        <w:t>1.    Create a Bank class to represent the banking system. It should have the following methods:</w:t>
      </w:r>
    </w:p>
    <w:p w:rsidR="00B32336" w:rsidRDefault="00E86BD2">
      <w:pPr>
        <w:tabs>
          <w:tab w:val="left" w:pos="2880"/>
        </w:tabs>
        <w:spacing w:before="41" w:line="276" w:lineRule="auto"/>
        <w:ind w:left="2880" w:right="1006"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b/>
          <w:sz w:val="22"/>
          <w:szCs w:val="22"/>
        </w:rPr>
        <w:t>create_account(Customer customer, long accNo, String accType, float balance)</w:t>
      </w:r>
      <w:r>
        <w:rPr>
          <w:rFonts w:ascii="Calibri" w:eastAsia="Calibri" w:hAnsi="Calibri" w:cs="Calibri"/>
          <w:sz w:val="22"/>
          <w:szCs w:val="22"/>
        </w:rPr>
        <w:t>: Create a new bank account for the given customer with the initial balance.</w:t>
      </w:r>
    </w:p>
    <w:p w:rsidR="00B32336" w:rsidRDefault="00E86BD2">
      <w:pPr>
        <w:tabs>
          <w:tab w:val="left" w:pos="2880"/>
        </w:tabs>
        <w:spacing w:before="7" w:line="274" w:lineRule="auto"/>
        <w:ind w:left="2880" w:right="954"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b/>
          <w:sz w:val="22"/>
          <w:szCs w:val="22"/>
        </w:rPr>
        <w:t>get_account_balance(account_number: long)</w:t>
      </w:r>
      <w:r>
        <w:rPr>
          <w:rFonts w:ascii="Calibri" w:eastAsia="Calibri" w:hAnsi="Calibri" w:cs="Calibri"/>
          <w:sz w:val="22"/>
          <w:szCs w:val="22"/>
        </w:rPr>
        <w:t>: Retrieve the balance of an account given its account number. should return the current balance of account.</w:t>
      </w:r>
    </w:p>
    <w:p w:rsidR="00B32336" w:rsidRDefault="00E86BD2">
      <w:pPr>
        <w:tabs>
          <w:tab w:val="left" w:pos="2880"/>
        </w:tabs>
        <w:spacing w:before="9" w:line="276" w:lineRule="auto"/>
        <w:ind w:left="2880" w:right="1090"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b/>
          <w:sz w:val="22"/>
          <w:szCs w:val="22"/>
        </w:rPr>
        <w:t>deposit(account_number: long, amount: float)</w:t>
      </w:r>
      <w:r>
        <w:rPr>
          <w:rFonts w:ascii="Calibri" w:eastAsia="Calibri" w:hAnsi="Calibri" w:cs="Calibri"/>
          <w:sz w:val="22"/>
          <w:szCs w:val="22"/>
        </w:rPr>
        <w:t>: Deposit the specified amount into the account. Should return the current balance of account.</w:t>
      </w:r>
    </w:p>
    <w:p w:rsidR="00B32336" w:rsidRDefault="00E86BD2">
      <w:pPr>
        <w:tabs>
          <w:tab w:val="left" w:pos="2880"/>
        </w:tabs>
        <w:spacing w:before="5" w:line="276" w:lineRule="auto"/>
        <w:ind w:left="2880" w:right="968"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b/>
          <w:sz w:val="22"/>
          <w:szCs w:val="22"/>
        </w:rPr>
        <w:t>withdraw(account_number: long, amount: float)</w:t>
      </w:r>
      <w:r>
        <w:rPr>
          <w:rFonts w:ascii="Calibri" w:eastAsia="Calibri" w:hAnsi="Calibri" w:cs="Calibri"/>
          <w:sz w:val="22"/>
          <w:szCs w:val="22"/>
        </w:rPr>
        <w:t>: Withdraw the specified amount from the account. Should return the current balance of account.</w:t>
      </w:r>
    </w:p>
    <w:p w:rsidR="00B32336" w:rsidRDefault="00E86BD2">
      <w:pPr>
        <w:tabs>
          <w:tab w:val="left" w:pos="2880"/>
        </w:tabs>
        <w:spacing w:before="7" w:line="274" w:lineRule="auto"/>
        <w:ind w:left="2880" w:right="1619"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b/>
          <w:sz w:val="22"/>
          <w:szCs w:val="22"/>
        </w:rPr>
        <w:t>transfer(from_account_number: long, to_account_number: int, amount: float)</w:t>
      </w:r>
      <w:r>
        <w:rPr>
          <w:rFonts w:ascii="Calibri" w:eastAsia="Calibri" w:hAnsi="Calibri" w:cs="Calibri"/>
          <w:sz w:val="22"/>
          <w:szCs w:val="22"/>
        </w:rPr>
        <w:t>: Transfer money from one account to another.</w:t>
      </w:r>
    </w:p>
    <w:p w:rsidR="00B32336" w:rsidRDefault="00E86BD2">
      <w:pPr>
        <w:tabs>
          <w:tab w:val="left" w:pos="2880"/>
        </w:tabs>
        <w:spacing w:before="9" w:line="276" w:lineRule="auto"/>
        <w:ind w:left="2880" w:right="1243"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b/>
          <w:sz w:val="22"/>
          <w:szCs w:val="22"/>
        </w:rPr>
        <w:t xml:space="preserve">getAccountDetails(account_number: long): </w:t>
      </w:r>
      <w:r>
        <w:rPr>
          <w:rFonts w:ascii="Calibri" w:eastAsia="Calibri" w:hAnsi="Calibri" w:cs="Calibri"/>
          <w:sz w:val="22"/>
          <w:szCs w:val="22"/>
        </w:rPr>
        <w:t>Should return the account and customer details.</w:t>
      </w:r>
    </w:p>
    <w:p w:rsidR="00B32336" w:rsidRDefault="00E86BD2">
      <w:pPr>
        <w:spacing w:before="5" w:line="276" w:lineRule="auto"/>
        <w:ind w:left="2160" w:right="1092" w:hanging="360"/>
        <w:rPr>
          <w:rFonts w:ascii="Calibri" w:eastAsia="Calibri" w:hAnsi="Calibri" w:cs="Calibri"/>
          <w:sz w:val="22"/>
          <w:szCs w:val="22"/>
        </w:rPr>
        <w:sectPr w:rsidR="00B32336" w:rsidSect="009C1032">
          <w:pgSz w:w="12240" w:h="15840"/>
          <w:pgMar w:top="1280" w:right="500" w:bottom="280" w:left="0" w:header="20" w:footer="312" w:gutter="0"/>
          <w:pgBorders w:offsetFrom="page">
            <w:top w:val="single" w:sz="4" w:space="24" w:color="auto"/>
            <w:left w:val="single" w:sz="4" w:space="24" w:color="auto"/>
            <w:bottom w:val="single" w:sz="4" w:space="24" w:color="auto"/>
            <w:right w:val="single" w:sz="4" w:space="24" w:color="auto"/>
          </w:pgBorders>
          <w:cols w:space="720"/>
        </w:sectPr>
      </w:pPr>
      <w:r>
        <w:rPr>
          <w:rFonts w:ascii="Calibri" w:eastAsia="Calibri" w:hAnsi="Calibri" w:cs="Calibri"/>
          <w:sz w:val="22"/>
          <w:szCs w:val="22"/>
        </w:rPr>
        <w:t>2.    Ensure that account numbers are automatically generated when an account is created, starting from 1001 and incrementing for each new account.</w:t>
      </w:r>
    </w:p>
    <w:p w:rsidR="00B32336" w:rsidRDefault="00B32336">
      <w:pPr>
        <w:spacing w:before="4" w:line="140" w:lineRule="exact"/>
        <w:rPr>
          <w:sz w:val="14"/>
          <w:szCs w:val="14"/>
        </w:rPr>
      </w:pPr>
    </w:p>
    <w:p w:rsidR="00B32336" w:rsidRDefault="00E86BD2">
      <w:pPr>
        <w:spacing w:before="12" w:line="276" w:lineRule="auto"/>
        <w:ind w:left="2160" w:right="1174" w:hanging="360"/>
        <w:rPr>
          <w:rFonts w:ascii="Calibri" w:eastAsia="Calibri" w:hAnsi="Calibri" w:cs="Calibri"/>
          <w:sz w:val="22"/>
          <w:szCs w:val="22"/>
        </w:rPr>
      </w:pPr>
      <w:r>
        <w:rPr>
          <w:rFonts w:ascii="Calibri" w:eastAsia="Calibri" w:hAnsi="Calibri" w:cs="Calibri"/>
          <w:sz w:val="22"/>
          <w:szCs w:val="22"/>
        </w:rPr>
        <w:t>3.    Create a BankApp class with a main method to simulate the banking system. Allow the user to interact with the system by entering commands such as "create_account", "deposit", "withdraw", "get_balance", "transfer", "getAccountDetails" and "exit." create_account should display sub menu to choose type of accounts and repeat this operation until user exit.</w:t>
      </w:r>
    </w:p>
    <w:p w:rsidR="00B32336" w:rsidRDefault="00B32336">
      <w:pPr>
        <w:spacing w:before="5" w:line="100" w:lineRule="exact"/>
        <w:rPr>
          <w:sz w:val="11"/>
          <w:szCs w:val="11"/>
        </w:rPr>
      </w:pPr>
    </w:p>
    <w:p w:rsidR="00B32336" w:rsidRDefault="00B32336">
      <w:pPr>
        <w:spacing w:line="200" w:lineRule="exact"/>
      </w:pPr>
    </w:p>
    <w:p w:rsidR="00B32336" w:rsidRDefault="00E86BD2">
      <w:pPr>
        <w:ind w:left="1440"/>
        <w:rPr>
          <w:rFonts w:ascii="Calibri" w:eastAsia="Calibri" w:hAnsi="Calibri" w:cs="Calibri"/>
          <w:sz w:val="22"/>
          <w:szCs w:val="22"/>
        </w:rPr>
      </w:pPr>
      <w:r>
        <w:rPr>
          <w:rFonts w:ascii="Calibri" w:eastAsia="Calibri" w:hAnsi="Calibri" w:cs="Calibri"/>
          <w:b/>
          <w:sz w:val="22"/>
          <w:szCs w:val="22"/>
        </w:rPr>
        <w:t>Task 11: Interface/abstract class, and Single Inheritance, static variable</w:t>
      </w:r>
    </w:p>
    <w:p w:rsidR="00B32336" w:rsidRDefault="00E86BD2">
      <w:pPr>
        <w:spacing w:before="41"/>
        <w:ind w:left="1800"/>
        <w:rPr>
          <w:rFonts w:ascii="Calibri" w:eastAsia="Calibri" w:hAnsi="Calibri" w:cs="Calibri"/>
          <w:sz w:val="22"/>
          <w:szCs w:val="22"/>
        </w:rPr>
      </w:pPr>
      <w:r>
        <w:rPr>
          <w:rFonts w:ascii="Calibri" w:eastAsia="Calibri" w:hAnsi="Calibri" w:cs="Calibri"/>
          <w:sz w:val="22"/>
          <w:szCs w:val="22"/>
        </w:rPr>
        <w:t xml:space="preserve">1.    Create a </w:t>
      </w:r>
      <w:r>
        <w:rPr>
          <w:rFonts w:ascii="Calibri" w:eastAsia="Calibri" w:hAnsi="Calibri" w:cs="Calibri"/>
          <w:b/>
          <w:sz w:val="22"/>
          <w:szCs w:val="22"/>
        </w:rPr>
        <w:t xml:space="preserve">‘Customer’ </w:t>
      </w:r>
      <w:r>
        <w:rPr>
          <w:rFonts w:ascii="Calibri" w:eastAsia="Calibri" w:hAnsi="Calibri" w:cs="Calibri"/>
          <w:sz w:val="22"/>
          <w:szCs w:val="22"/>
        </w:rPr>
        <w:t>class as mentioned above task.</w:t>
      </w:r>
    </w:p>
    <w:p w:rsidR="00B32336" w:rsidRDefault="00E86BD2">
      <w:pPr>
        <w:spacing w:before="41" w:line="274" w:lineRule="auto"/>
        <w:ind w:left="2160" w:right="987" w:hanging="360"/>
        <w:rPr>
          <w:rFonts w:ascii="Calibri" w:eastAsia="Calibri" w:hAnsi="Calibri" w:cs="Calibri"/>
          <w:sz w:val="22"/>
          <w:szCs w:val="22"/>
        </w:rPr>
      </w:pPr>
      <w:r>
        <w:rPr>
          <w:rFonts w:ascii="Calibri" w:eastAsia="Calibri" w:hAnsi="Calibri" w:cs="Calibri"/>
          <w:sz w:val="22"/>
          <w:szCs w:val="22"/>
        </w:rPr>
        <w:t>2.    Create an class ‘</w:t>
      </w:r>
      <w:r>
        <w:rPr>
          <w:rFonts w:ascii="Calibri" w:eastAsia="Calibri" w:hAnsi="Calibri" w:cs="Calibri"/>
          <w:b/>
          <w:sz w:val="22"/>
          <w:szCs w:val="22"/>
        </w:rPr>
        <w:t xml:space="preserve">Account’ </w:t>
      </w:r>
      <w:r>
        <w:rPr>
          <w:rFonts w:ascii="Calibri" w:eastAsia="Calibri" w:hAnsi="Calibri" w:cs="Calibri"/>
          <w:sz w:val="22"/>
          <w:szCs w:val="22"/>
        </w:rPr>
        <w:t>that includes the following attributes. Generate account number using static variable.</w:t>
      </w:r>
    </w:p>
    <w:p w:rsidR="00B32336" w:rsidRDefault="00E86BD2">
      <w:pPr>
        <w:spacing w:before="13"/>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Account Number (a unique identifier).</w:t>
      </w:r>
    </w:p>
    <w:p w:rsidR="00B32336" w:rsidRDefault="00E86BD2">
      <w:pPr>
        <w:spacing w:before="45"/>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Account Type (e.g., Savings, Current)</w:t>
      </w:r>
    </w:p>
    <w:p w:rsidR="00B32336" w:rsidRDefault="00E86BD2">
      <w:pPr>
        <w:spacing w:before="43"/>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Account Balance</w:t>
      </w:r>
    </w:p>
    <w:p w:rsidR="00B32336" w:rsidRDefault="00E86BD2">
      <w:pPr>
        <w:spacing w:before="45"/>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Customer (the customer who owns the account)</w:t>
      </w:r>
    </w:p>
    <w:p w:rsidR="00B32336" w:rsidRDefault="00E86BD2">
      <w:pPr>
        <w:spacing w:before="43"/>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lastAccNo</w:t>
      </w:r>
    </w:p>
    <w:p w:rsidR="00B32336" w:rsidRDefault="00E86BD2">
      <w:pPr>
        <w:spacing w:before="41" w:line="276" w:lineRule="auto"/>
        <w:ind w:left="2160" w:right="1481" w:hanging="360"/>
        <w:rPr>
          <w:rFonts w:ascii="Calibri" w:eastAsia="Calibri" w:hAnsi="Calibri" w:cs="Calibri"/>
          <w:sz w:val="22"/>
          <w:szCs w:val="22"/>
        </w:rPr>
      </w:pPr>
      <w:r>
        <w:rPr>
          <w:rFonts w:ascii="Calibri" w:eastAsia="Calibri" w:hAnsi="Calibri" w:cs="Calibri"/>
          <w:sz w:val="22"/>
          <w:szCs w:val="22"/>
        </w:rPr>
        <w:t>3.    Create three child classes that inherit the Account class and each class must contain below mentioned attribute:</w:t>
      </w:r>
    </w:p>
    <w:p w:rsidR="00B32336" w:rsidRDefault="00E86BD2">
      <w:pPr>
        <w:spacing w:before="5"/>
        <w:ind w:left="2520"/>
        <w:rPr>
          <w:rFonts w:ascii="Calibri" w:eastAsia="Calibri" w:hAnsi="Calibri" w:cs="Calibri"/>
          <w:sz w:val="22"/>
          <w:szCs w:val="22"/>
        </w:rPr>
      </w:pPr>
      <w:r>
        <w:rPr>
          <w:rFonts w:ascii="Verdana" w:eastAsia="Verdana" w:hAnsi="Verdana" w:cs="Verdana"/>
          <w:w w:val="99"/>
        </w:rPr>
        <w:t>•</w:t>
      </w:r>
      <w:r>
        <w:rPr>
          <w:rFonts w:ascii="Verdana" w:eastAsia="Verdana" w:hAnsi="Verdana" w:cs="Verdana"/>
        </w:rPr>
        <w:t xml:space="preserve">    </w:t>
      </w:r>
      <w:r>
        <w:rPr>
          <w:rFonts w:ascii="Calibri" w:eastAsia="Calibri" w:hAnsi="Calibri" w:cs="Calibri"/>
          <w:b/>
          <w:sz w:val="22"/>
          <w:szCs w:val="22"/>
        </w:rPr>
        <w:t xml:space="preserve">SavingsAccount: </w:t>
      </w:r>
      <w:r>
        <w:rPr>
          <w:rFonts w:ascii="Calibri" w:eastAsia="Calibri" w:hAnsi="Calibri" w:cs="Calibri"/>
          <w:sz w:val="22"/>
          <w:szCs w:val="22"/>
        </w:rPr>
        <w:t>A savings account that includes an additional attribute for interest rate.</w:t>
      </w:r>
    </w:p>
    <w:p w:rsidR="00B32336" w:rsidRDefault="00E86BD2">
      <w:pPr>
        <w:spacing w:before="41"/>
        <w:ind w:left="2844" w:right="3296"/>
        <w:jc w:val="center"/>
        <w:rPr>
          <w:rFonts w:ascii="Calibri" w:eastAsia="Calibri" w:hAnsi="Calibri" w:cs="Calibri"/>
          <w:sz w:val="22"/>
          <w:szCs w:val="22"/>
        </w:rPr>
      </w:pPr>
      <w:r>
        <w:rPr>
          <w:rFonts w:ascii="Calibri" w:eastAsia="Calibri" w:hAnsi="Calibri" w:cs="Calibri"/>
          <w:sz w:val="22"/>
          <w:szCs w:val="22"/>
        </w:rPr>
        <w:t>Saving account should be created with minimum balance 500.</w:t>
      </w:r>
    </w:p>
    <w:p w:rsidR="00B32336" w:rsidRDefault="00E86BD2">
      <w:pPr>
        <w:tabs>
          <w:tab w:val="left" w:pos="2880"/>
        </w:tabs>
        <w:spacing w:before="45" w:line="275" w:lineRule="auto"/>
        <w:ind w:left="2880" w:right="1125"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 xml:space="preserve">CurrentAccount: </w:t>
      </w:r>
      <w:r>
        <w:rPr>
          <w:rFonts w:ascii="Calibri" w:eastAsia="Calibri" w:hAnsi="Calibri" w:cs="Calibri"/>
          <w:sz w:val="22"/>
          <w:szCs w:val="22"/>
        </w:rPr>
        <w:t>A Current account that includes an additional attribute for overdraftLimit(credit limit). withdraw() method to allow overdraft up to a certain limit. withdraw limit can exceed the available balance and should not exceed the overdraft limit.</w:t>
      </w:r>
    </w:p>
    <w:p w:rsidR="00B32336" w:rsidRDefault="00E86BD2">
      <w:pPr>
        <w:spacing w:before="6"/>
        <w:ind w:left="2520"/>
        <w:rPr>
          <w:rFonts w:ascii="Calibri" w:eastAsia="Calibri" w:hAnsi="Calibri" w:cs="Calibri"/>
          <w:sz w:val="22"/>
          <w:szCs w:val="22"/>
        </w:rPr>
      </w:pPr>
      <w:r>
        <w:rPr>
          <w:rFonts w:ascii="Verdana" w:eastAsia="Verdana" w:hAnsi="Verdana" w:cs="Verdana"/>
          <w:w w:val="99"/>
        </w:rPr>
        <w:t>•</w:t>
      </w:r>
      <w:r>
        <w:rPr>
          <w:rFonts w:ascii="Verdana" w:eastAsia="Verdana" w:hAnsi="Verdana" w:cs="Verdana"/>
        </w:rPr>
        <w:t xml:space="preserve">    </w:t>
      </w:r>
      <w:r>
        <w:rPr>
          <w:rFonts w:ascii="Calibri" w:eastAsia="Calibri" w:hAnsi="Calibri" w:cs="Calibri"/>
          <w:b/>
          <w:sz w:val="22"/>
          <w:szCs w:val="22"/>
        </w:rPr>
        <w:t>ZeroBalanceAccount</w:t>
      </w:r>
      <w:r>
        <w:rPr>
          <w:rFonts w:ascii="Calibri" w:eastAsia="Calibri" w:hAnsi="Calibri" w:cs="Calibri"/>
          <w:sz w:val="22"/>
          <w:szCs w:val="22"/>
        </w:rPr>
        <w:t>: ZeroBalanceAccount can be created with Zero balance.</w:t>
      </w:r>
    </w:p>
    <w:p w:rsidR="00B32336" w:rsidRDefault="00E86BD2">
      <w:pPr>
        <w:spacing w:before="41"/>
        <w:ind w:left="1800"/>
        <w:rPr>
          <w:rFonts w:ascii="Calibri" w:eastAsia="Calibri" w:hAnsi="Calibri" w:cs="Calibri"/>
          <w:sz w:val="22"/>
          <w:szCs w:val="22"/>
        </w:rPr>
      </w:pPr>
      <w:r>
        <w:rPr>
          <w:rFonts w:ascii="Calibri" w:eastAsia="Calibri" w:hAnsi="Calibri" w:cs="Calibri"/>
          <w:sz w:val="22"/>
          <w:szCs w:val="22"/>
        </w:rPr>
        <w:t xml:space="preserve">4.    Create </w:t>
      </w:r>
      <w:r>
        <w:rPr>
          <w:rFonts w:ascii="Calibri" w:eastAsia="Calibri" w:hAnsi="Calibri" w:cs="Calibri"/>
          <w:b/>
          <w:sz w:val="22"/>
          <w:szCs w:val="22"/>
        </w:rPr>
        <w:t xml:space="preserve">ICustomerServiceProvider </w:t>
      </w:r>
      <w:r>
        <w:rPr>
          <w:rFonts w:ascii="Calibri" w:eastAsia="Calibri" w:hAnsi="Calibri" w:cs="Calibri"/>
          <w:sz w:val="22"/>
          <w:szCs w:val="22"/>
        </w:rPr>
        <w:t>interface/abstract class with following functions:</w:t>
      </w:r>
    </w:p>
    <w:p w:rsidR="00B32336" w:rsidRDefault="00E86BD2">
      <w:pPr>
        <w:tabs>
          <w:tab w:val="left" w:pos="2880"/>
        </w:tabs>
        <w:spacing w:before="41" w:line="274" w:lineRule="auto"/>
        <w:ind w:left="2880" w:right="954"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b/>
          <w:sz w:val="22"/>
          <w:szCs w:val="22"/>
        </w:rPr>
        <w:t>get_account_balance(account_number: long)</w:t>
      </w:r>
      <w:r>
        <w:rPr>
          <w:rFonts w:ascii="Calibri" w:eastAsia="Calibri" w:hAnsi="Calibri" w:cs="Calibri"/>
          <w:sz w:val="22"/>
          <w:szCs w:val="22"/>
        </w:rPr>
        <w:t>: Retrieve the balance of an account given its account number. should return the current balance of account.</w:t>
      </w:r>
    </w:p>
    <w:p w:rsidR="00B32336" w:rsidRDefault="00E86BD2">
      <w:pPr>
        <w:tabs>
          <w:tab w:val="left" w:pos="2880"/>
        </w:tabs>
        <w:spacing w:before="9" w:line="276" w:lineRule="auto"/>
        <w:ind w:left="2880" w:right="1090"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b/>
          <w:sz w:val="22"/>
          <w:szCs w:val="22"/>
        </w:rPr>
        <w:t>deposit(account_number: long, amount: float)</w:t>
      </w:r>
      <w:r>
        <w:rPr>
          <w:rFonts w:ascii="Calibri" w:eastAsia="Calibri" w:hAnsi="Calibri" w:cs="Calibri"/>
          <w:sz w:val="22"/>
          <w:szCs w:val="22"/>
        </w:rPr>
        <w:t>: Deposit the specified amount into the account. Should return the current balance of account.</w:t>
      </w:r>
    </w:p>
    <w:p w:rsidR="00B32336" w:rsidRDefault="00E86BD2">
      <w:pPr>
        <w:tabs>
          <w:tab w:val="left" w:pos="2880"/>
        </w:tabs>
        <w:spacing w:before="5" w:line="276" w:lineRule="auto"/>
        <w:ind w:left="2880" w:right="968"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b/>
          <w:sz w:val="22"/>
          <w:szCs w:val="22"/>
        </w:rPr>
        <w:t>withdraw(account_number: long, amount: float)</w:t>
      </w:r>
      <w:r>
        <w:rPr>
          <w:rFonts w:ascii="Calibri" w:eastAsia="Calibri" w:hAnsi="Calibri" w:cs="Calibri"/>
          <w:sz w:val="22"/>
          <w:szCs w:val="22"/>
        </w:rPr>
        <w:t>: Withdraw the specified amount from the account. Should return the current balance of account. A savings account should maintain a minimum balance and checking if the withdrawal violates the minimum balance rule.</w:t>
      </w:r>
    </w:p>
    <w:p w:rsidR="00B32336" w:rsidRDefault="00E86BD2">
      <w:pPr>
        <w:tabs>
          <w:tab w:val="left" w:pos="2880"/>
        </w:tabs>
        <w:spacing w:before="8" w:line="277" w:lineRule="auto"/>
        <w:ind w:left="2880" w:right="1619"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b/>
          <w:sz w:val="22"/>
          <w:szCs w:val="22"/>
        </w:rPr>
        <w:t>transfer(from_account_number: long, to_account_number: int, amount: float)</w:t>
      </w:r>
      <w:r>
        <w:rPr>
          <w:rFonts w:ascii="Calibri" w:eastAsia="Calibri" w:hAnsi="Calibri" w:cs="Calibri"/>
          <w:sz w:val="22"/>
          <w:szCs w:val="22"/>
        </w:rPr>
        <w:t>: Transfer money from one account to another.</w:t>
      </w:r>
    </w:p>
    <w:p w:rsidR="00B32336" w:rsidRDefault="00E86BD2">
      <w:pPr>
        <w:tabs>
          <w:tab w:val="left" w:pos="2880"/>
        </w:tabs>
        <w:spacing w:before="4" w:line="276" w:lineRule="auto"/>
        <w:ind w:left="2880" w:right="1243"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b/>
          <w:sz w:val="22"/>
          <w:szCs w:val="22"/>
        </w:rPr>
        <w:t xml:space="preserve">getAccountDetails(account_number: long): </w:t>
      </w:r>
      <w:r>
        <w:rPr>
          <w:rFonts w:ascii="Calibri" w:eastAsia="Calibri" w:hAnsi="Calibri" w:cs="Calibri"/>
          <w:sz w:val="22"/>
          <w:szCs w:val="22"/>
        </w:rPr>
        <w:t>Should return the account and customer details.</w:t>
      </w:r>
    </w:p>
    <w:p w:rsidR="00B32336" w:rsidRDefault="00E86BD2">
      <w:pPr>
        <w:spacing w:before="7"/>
        <w:ind w:left="1800"/>
        <w:rPr>
          <w:rFonts w:ascii="Calibri" w:eastAsia="Calibri" w:hAnsi="Calibri" w:cs="Calibri"/>
          <w:sz w:val="22"/>
          <w:szCs w:val="22"/>
        </w:rPr>
      </w:pPr>
      <w:r>
        <w:rPr>
          <w:rFonts w:ascii="Calibri" w:eastAsia="Calibri" w:hAnsi="Calibri" w:cs="Calibri"/>
          <w:sz w:val="22"/>
          <w:szCs w:val="22"/>
        </w:rPr>
        <w:t xml:space="preserve">5.    Create </w:t>
      </w:r>
      <w:r>
        <w:rPr>
          <w:rFonts w:ascii="Calibri" w:eastAsia="Calibri" w:hAnsi="Calibri" w:cs="Calibri"/>
          <w:b/>
          <w:sz w:val="22"/>
          <w:szCs w:val="22"/>
        </w:rPr>
        <w:t xml:space="preserve">IBankServiceProvider </w:t>
      </w:r>
      <w:r>
        <w:rPr>
          <w:rFonts w:ascii="Calibri" w:eastAsia="Calibri" w:hAnsi="Calibri" w:cs="Calibri"/>
          <w:sz w:val="22"/>
          <w:szCs w:val="22"/>
        </w:rPr>
        <w:t>interface/abstract class with following functions:</w:t>
      </w:r>
    </w:p>
    <w:p w:rsidR="00B32336" w:rsidRDefault="00E86BD2">
      <w:pPr>
        <w:tabs>
          <w:tab w:val="left" w:pos="2880"/>
        </w:tabs>
        <w:spacing w:before="41" w:line="274" w:lineRule="auto"/>
        <w:ind w:left="2880" w:right="1006"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b/>
          <w:sz w:val="22"/>
          <w:szCs w:val="22"/>
        </w:rPr>
        <w:t>create_account(Customer customer, long accNo, String accType, float balance)</w:t>
      </w:r>
      <w:r>
        <w:rPr>
          <w:rFonts w:ascii="Calibri" w:eastAsia="Calibri" w:hAnsi="Calibri" w:cs="Calibri"/>
          <w:sz w:val="22"/>
          <w:szCs w:val="22"/>
        </w:rPr>
        <w:t>: Create a new bank account for the given customer with the initial balance.</w:t>
      </w:r>
    </w:p>
    <w:p w:rsidR="00B32336" w:rsidRDefault="00E86BD2">
      <w:pPr>
        <w:spacing w:before="9"/>
        <w:ind w:left="2520"/>
        <w:rPr>
          <w:rFonts w:ascii="Calibri" w:eastAsia="Calibri" w:hAnsi="Calibri" w:cs="Calibri"/>
          <w:sz w:val="22"/>
          <w:szCs w:val="22"/>
        </w:rPr>
        <w:sectPr w:rsidR="00B32336" w:rsidSect="009C1032">
          <w:pgSz w:w="12240" w:h="15840"/>
          <w:pgMar w:top="1280" w:right="500" w:bottom="280" w:left="0" w:header="20" w:footer="312" w:gutter="0"/>
          <w:pgBorders w:offsetFrom="page">
            <w:top w:val="single" w:sz="4" w:space="24" w:color="auto"/>
            <w:left w:val="single" w:sz="4" w:space="24" w:color="auto"/>
            <w:bottom w:val="single" w:sz="4" w:space="24" w:color="auto"/>
            <w:right w:val="single" w:sz="4" w:space="24" w:color="auto"/>
          </w:pgBorders>
          <w:cols w:space="720"/>
        </w:sectPr>
      </w:pPr>
      <w:r>
        <w:rPr>
          <w:rFonts w:ascii="Verdana" w:eastAsia="Verdana" w:hAnsi="Verdana" w:cs="Verdana"/>
          <w:w w:val="99"/>
        </w:rPr>
        <w:t>•</w:t>
      </w:r>
      <w:r>
        <w:rPr>
          <w:rFonts w:ascii="Verdana" w:eastAsia="Verdana" w:hAnsi="Verdana" w:cs="Verdana"/>
        </w:rPr>
        <w:t xml:space="preserve">    </w:t>
      </w:r>
      <w:r>
        <w:rPr>
          <w:rFonts w:ascii="Calibri" w:eastAsia="Calibri" w:hAnsi="Calibri" w:cs="Calibri"/>
          <w:b/>
          <w:sz w:val="22"/>
          <w:szCs w:val="22"/>
        </w:rPr>
        <w:t>listAccounts()</w:t>
      </w:r>
      <w:r>
        <w:rPr>
          <w:rFonts w:ascii="Calibri" w:eastAsia="Calibri" w:hAnsi="Calibri" w:cs="Calibri"/>
          <w:sz w:val="22"/>
          <w:szCs w:val="22"/>
        </w:rPr>
        <w:t>:Account[] accounts: List all accounts in the bank.</w:t>
      </w:r>
    </w:p>
    <w:p w:rsidR="00B32336" w:rsidRDefault="00B32336">
      <w:pPr>
        <w:spacing w:before="4" w:line="140" w:lineRule="exact"/>
        <w:rPr>
          <w:sz w:val="14"/>
          <w:szCs w:val="14"/>
        </w:rPr>
      </w:pPr>
    </w:p>
    <w:p w:rsidR="00B32336" w:rsidRDefault="00E86BD2">
      <w:pPr>
        <w:tabs>
          <w:tab w:val="left" w:pos="2880"/>
        </w:tabs>
        <w:spacing w:before="12" w:line="276" w:lineRule="auto"/>
        <w:ind w:left="2880" w:right="1207"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b/>
          <w:sz w:val="22"/>
          <w:szCs w:val="22"/>
        </w:rPr>
        <w:t xml:space="preserve">calculateInterest(): </w:t>
      </w:r>
      <w:r>
        <w:rPr>
          <w:rFonts w:ascii="Calibri" w:eastAsia="Calibri" w:hAnsi="Calibri" w:cs="Calibri"/>
          <w:sz w:val="22"/>
          <w:szCs w:val="22"/>
        </w:rPr>
        <w:t>the calculate_interest() method to calculate interest based on the balance and interest rate.</w:t>
      </w:r>
    </w:p>
    <w:p w:rsidR="00B32336" w:rsidRDefault="00E86BD2">
      <w:pPr>
        <w:spacing w:before="5"/>
        <w:ind w:left="1800"/>
        <w:rPr>
          <w:rFonts w:ascii="Calibri" w:eastAsia="Calibri" w:hAnsi="Calibri" w:cs="Calibri"/>
          <w:sz w:val="22"/>
          <w:szCs w:val="22"/>
        </w:rPr>
      </w:pPr>
      <w:r>
        <w:rPr>
          <w:rFonts w:ascii="Calibri" w:eastAsia="Calibri" w:hAnsi="Calibri" w:cs="Calibri"/>
          <w:sz w:val="22"/>
          <w:szCs w:val="22"/>
        </w:rPr>
        <w:t xml:space="preserve">6.    Create </w:t>
      </w:r>
      <w:r>
        <w:rPr>
          <w:rFonts w:ascii="Calibri" w:eastAsia="Calibri" w:hAnsi="Calibri" w:cs="Calibri"/>
          <w:b/>
          <w:sz w:val="22"/>
          <w:szCs w:val="22"/>
        </w:rPr>
        <w:t xml:space="preserve">CustomerServiceProviderImpl </w:t>
      </w:r>
      <w:r>
        <w:rPr>
          <w:rFonts w:ascii="Calibri" w:eastAsia="Calibri" w:hAnsi="Calibri" w:cs="Calibri"/>
          <w:sz w:val="22"/>
          <w:szCs w:val="22"/>
        </w:rPr>
        <w:t>class which implements I</w:t>
      </w:r>
      <w:r>
        <w:rPr>
          <w:rFonts w:ascii="Calibri" w:eastAsia="Calibri" w:hAnsi="Calibri" w:cs="Calibri"/>
          <w:b/>
          <w:sz w:val="22"/>
          <w:szCs w:val="22"/>
        </w:rPr>
        <w:t>CustomerServiceProvider</w:t>
      </w:r>
    </w:p>
    <w:p w:rsidR="00B32336" w:rsidRDefault="00E86BD2">
      <w:pPr>
        <w:spacing w:before="41"/>
        <w:ind w:left="2160"/>
        <w:rPr>
          <w:rFonts w:ascii="Calibri" w:eastAsia="Calibri" w:hAnsi="Calibri" w:cs="Calibri"/>
          <w:sz w:val="22"/>
          <w:szCs w:val="22"/>
        </w:rPr>
      </w:pPr>
      <w:r>
        <w:rPr>
          <w:rFonts w:ascii="Calibri" w:eastAsia="Calibri" w:hAnsi="Calibri" w:cs="Calibri"/>
          <w:sz w:val="22"/>
          <w:szCs w:val="22"/>
        </w:rPr>
        <w:t>provide all implementation methods.</w:t>
      </w:r>
    </w:p>
    <w:p w:rsidR="00B32336" w:rsidRDefault="00E86BD2">
      <w:pPr>
        <w:spacing w:before="41" w:line="274" w:lineRule="auto"/>
        <w:ind w:left="2160" w:right="1179" w:hanging="360"/>
        <w:rPr>
          <w:rFonts w:ascii="Calibri" w:eastAsia="Calibri" w:hAnsi="Calibri" w:cs="Calibri"/>
          <w:sz w:val="22"/>
          <w:szCs w:val="22"/>
        </w:rPr>
      </w:pPr>
      <w:r>
        <w:rPr>
          <w:rFonts w:ascii="Calibri" w:eastAsia="Calibri" w:hAnsi="Calibri" w:cs="Calibri"/>
          <w:sz w:val="22"/>
          <w:szCs w:val="22"/>
        </w:rPr>
        <w:t xml:space="preserve">7.    Create </w:t>
      </w:r>
      <w:r>
        <w:rPr>
          <w:rFonts w:ascii="Calibri" w:eastAsia="Calibri" w:hAnsi="Calibri" w:cs="Calibri"/>
          <w:b/>
          <w:sz w:val="22"/>
          <w:szCs w:val="22"/>
        </w:rPr>
        <w:t xml:space="preserve">BankServiceProviderImpl </w:t>
      </w:r>
      <w:r>
        <w:rPr>
          <w:rFonts w:ascii="Calibri" w:eastAsia="Calibri" w:hAnsi="Calibri" w:cs="Calibri"/>
          <w:sz w:val="22"/>
          <w:szCs w:val="22"/>
        </w:rPr>
        <w:t xml:space="preserve">class which inherits from </w:t>
      </w:r>
      <w:r>
        <w:rPr>
          <w:rFonts w:ascii="Calibri" w:eastAsia="Calibri" w:hAnsi="Calibri" w:cs="Calibri"/>
          <w:b/>
          <w:sz w:val="22"/>
          <w:szCs w:val="22"/>
        </w:rPr>
        <w:t>CustomerServiceProviderImpl and implements IBankServiceProvider</w:t>
      </w:r>
    </w:p>
    <w:p w:rsidR="00B32336" w:rsidRDefault="00E86BD2">
      <w:pPr>
        <w:spacing w:before="9"/>
        <w:ind w:left="2520"/>
        <w:rPr>
          <w:rFonts w:ascii="Calibri" w:eastAsia="Calibri" w:hAnsi="Calibri" w:cs="Calibri"/>
          <w:sz w:val="22"/>
          <w:szCs w:val="22"/>
        </w:rPr>
      </w:pPr>
      <w:r>
        <w:rPr>
          <w:rFonts w:ascii="Verdana" w:eastAsia="Verdana" w:hAnsi="Verdana" w:cs="Verdana"/>
          <w:w w:val="99"/>
        </w:rPr>
        <w:t>•</w:t>
      </w:r>
      <w:r>
        <w:rPr>
          <w:rFonts w:ascii="Verdana" w:eastAsia="Verdana" w:hAnsi="Verdana" w:cs="Verdana"/>
        </w:rPr>
        <w:t xml:space="preserve">    </w:t>
      </w:r>
      <w:r>
        <w:rPr>
          <w:rFonts w:ascii="Calibri" w:eastAsia="Calibri" w:hAnsi="Calibri" w:cs="Calibri"/>
          <w:sz w:val="22"/>
          <w:szCs w:val="22"/>
        </w:rPr>
        <w:t>Attributes</w:t>
      </w:r>
    </w:p>
    <w:p w:rsidR="00B32336" w:rsidRDefault="00E86BD2">
      <w:pPr>
        <w:spacing w:before="41"/>
        <w:ind w:left="3240"/>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sz w:val="22"/>
          <w:szCs w:val="22"/>
        </w:rPr>
        <w:t xml:space="preserve">accountList: Array of </w:t>
      </w:r>
      <w:r>
        <w:rPr>
          <w:rFonts w:ascii="Calibri" w:eastAsia="Calibri" w:hAnsi="Calibri" w:cs="Calibri"/>
          <w:b/>
          <w:sz w:val="22"/>
          <w:szCs w:val="22"/>
        </w:rPr>
        <w:t xml:space="preserve">Accounts </w:t>
      </w:r>
      <w:r>
        <w:rPr>
          <w:rFonts w:ascii="Calibri" w:eastAsia="Calibri" w:hAnsi="Calibri" w:cs="Calibri"/>
          <w:sz w:val="22"/>
          <w:szCs w:val="22"/>
        </w:rPr>
        <w:t>to store any account objects.</w:t>
      </w:r>
    </w:p>
    <w:p w:rsidR="00B32336" w:rsidRDefault="00E86BD2">
      <w:pPr>
        <w:spacing w:before="27"/>
        <w:ind w:left="3240"/>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sz w:val="22"/>
          <w:szCs w:val="22"/>
        </w:rPr>
        <w:t>branchName and branchAddress as String objects</w:t>
      </w:r>
    </w:p>
    <w:p w:rsidR="00B32336" w:rsidRDefault="00E86BD2">
      <w:pPr>
        <w:spacing w:before="30"/>
        <w:ind w:left="1800"/>
        <w:rPr>
          <w:rFonts w:ascii="Calibri" w:eastAsia="Calibri" w:hAnsi="Calibri" w:cs="Calibri"/>
          <w:sz w:val="22"/>
          <w:szCs w:val="22"/>
        </w:rPr>
      </w:pPr>
      <w:r>
        <w:rPr>
          <w:rFonts w:ascii="Calibri" w:eastAsia="Calibri" w:hAnsi="Calibri" w:cs="Calibri"/>
          <w:sz w:val="22"/>
          <w:szCs w:val="22"/>
        </w:rPr>
        <w:t xml:space="preserve">8.    Create </w:t>
      </w:r>
      <w:r>
        <w:rPr>
          <w:rFonts w:ascii="Calibri" w:eastAsia="Calibri" w:hAnsi="Calibri" w:cs="Calibri"/>
          <w:b/>
          <w:sz w:val="22"/>
          <w:szCs w:val="22"/>
        </w:rPr>
        <w:t xml:space="preserve">BankApp </w:t>
      </w:r>
      <w:r>
        <w:rPr>
          <w:rFonts w:ascii="Calibri" w:eastAsia="Calibri" w:hAnsi="Calibri" w:cs="Calibri"/>
          <w:sz w:val="22"/>
          <w:szCs w:val="22"/>
        </w:rPr>
        <w:t>class and perform following operation:</w:t>
      </w:r>
    </w:p>
    <w:p w:rsidR="00B32336" w:rsidRDefault="00E86BD2">
      <w:pPr>
        <w:tabs>
          <w:tab w:val="left" w:pos="2880"/>
        </w:tabs>
        <w:spacing w:before="45" w:line="275" w:lineRule="auto"/>
        <w:ind w:left="2880" w:right="957"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sz w:val="22"/>
          <w:szCs w:val="22"/>
        </w:rPr>
        <w:t>main method to simulate the banking system. Allow the user to interact with the system by entering choice from menu such as "create_account", "deposit", "withdraw", "get_balance", "transfer", "getAccountDetails", "ListAccounts" and "exit."</w:t>
      </w:r>
    </w:p>
    <w:p w:rsidR="00B32336" w:rsidRDefault="00E86BD2">
      <w:pPr>
        <w:tabs>
          <w:tab w:val="left" w:pos="2880"/>
        </w:tabs>
        <w:spacing w:before="13" w:line="273" w:lineRule="auto"/>
        <w:ind w:left="2880" w:right="1345"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sz w:val="22"/>
          <w:szCs w:val="22"/>
        </w:rPr>
        <w:t>create_account should display sub menu to choose type of accounts and repeat this operation until user exit.</w:t>
      </w:r>
    </w:p>
    <w:p w:rsidR="00B32336" w:rsidRDefault="00E86BD2">
      <w:pPr>
        <w:spacing w:before="10" w:line="276" w:lineRule="auto"/>
        <w:ind w:left="2160" w:right="953" w:hanging="360"/>
        <w:rPr>
          <w:rFonts w:ascii="Calibri" w:eastAsia="Calibri" w:hAnsi="Calibri" w:cs="Calibri"/>
          <w:sz w:val="22"/>
          <w:szCs w:val="22"/>
        </w:rPr>
      </w:pPr>
      <w:r>
        <w:rPr>
          <w:rFonts w:ascii="Calibri" w:eastAsia="Calibri" w:hAnsi="Calibri" w:cs="Calibri"/>
          <w:sz w:val="22"/>
          <w:szCs w:val="22"/>
        </w:rPr>
        <w:t>9.    Place the interface/abstract class in service package and interface/abstract class implementation class, account class in bean package and Bank class in app package.</w:t>
      </w:r>
    </w:p>
    <w:p w:rsidR="00B32336" w:rsidRDefault="00E86BD2">
      <w:pPr>
        <w:spacing w:before="5" w:line="276" w:lineRule="auto"/>
        <w:ind w:left="2160" w:right="915" w:hanging="360"/>
        <w:rPr>
          <w:rFonts w:ascii="Calibri" w:eastAsia="Calibri" w:hAnsi="Calibri" w:cs="Calibri"/>
          <w:sz w:val="22"/>
          <w:szCs w:val="22"/>
        </w:rPr>
      </w:pPr>
      <w:r>
        <w:rPr>
          <w:rFonts w:ascii="Calibri" w:eastAsia="Calibri" w:hAnsi="Calibri" w:cs="Calibri"/>
          <w:sz w:val="22"/>
          <w:szCs w:val="22"/>
        </w:rPr>
        <w:t>10.  Should display appropriate message when the account number is not found and insufficient fund or any other wrong information provided.</w:t>
      </w:r>
    </w:p>
    <w:p w:rsidR="00B32336" w:rsidRDefault="00B32336">
      <w:pPr>
        <w:spacing w:before="5" w:line="100" w:lineRule="exact"/>
        <w:rPr>
          <w:sz w:val="11"/>
          <w:szCs w:val="11"/>
        </w:rPr>
      </w:pPr>
    </w:p>
    <w:p w:rsidR="00B32336" w:rsidRDefault="00B32336">
      <w:pPr>
        <w:spacing w:line="200" w:lineRule="exact"/>
      </w:pPr>
    </w:p>
    <w:p w:rsidR="00B32336" w:rsidRDefault="00E86BD2">
      <w:pPr>
        <w:ind w:left="1440"/>
        <w:rPr>
          <w:rFonts w:ascii="Calibri" w:eastAsia="Calibri" w:hAnsi="Calibri" w:cs="Calibri"/>
          <w:sz w:val="22"/>
          <w:szCs w:val="22"/>
        </w:rPr>
      </w:pPr>
      <w:r>
        <w:rPr>
          <w:rFonts w:ascii="Calibri" w:eastAsia="Calibri" w:hAnsi="Calibri" w:cs="Calibri"/>
          <w:b/>
          <w:sz w:val="22"/>
          <w:szCs w:val="22"/>
        </w:rPr>
        <w:t>Task 12: Exception Handling</w:t>
      </w:r>
    </w:p>
    <w:p w:rsidR="00B32336" w:rsidRDefault="00E86BD2">
      <w:pPr>
        <w:spacing w:before="41"/>
        <w:ind w:left="1440"/>
        <w:rPr>
          <w:rFonts w:ascii="Calibri" w:eastAsia="Calibri" w:hAnsi="Calibri" w:cs="Calibri"/>
          <w:sz w:val="22"/>
          <w:szCs w:val="22"/>
        </w:rPr>
      </w:pPr>
      <w:r>
        <w:rPr>
          <w:rFonts w:ascii="Calibri" w:eastAsia="Calibri" w:hAnsi="Calibri" w:cs="Calibri"/>
          <w:sz w:val="22"/>
          <w:szCs w:val="22"/>
        </w:rPr>
        <w:t>throw the exception whenever needed and Handle in main method,</w:t>
      </w:r>
    </w:p>
    <w:p w:rsidR="00B32336" w:rsidRDefault="00E86BD2">
      <w:pPr>
        <w:spacing w:before="41" w:line="274" w:lineRule="auto"/>
        <w:ind w:left="2160" w:right="1141" w:hanging="360"/>
        <w:rPr>
          <w:rFonts w:ascii="Calibri" w:eastAsia="Calibri" w:hAnsi="Calibri" w:cs="Calibri"/>
          <w:sz w:val="22"/>
          <w:szCs w:val="22"/>
        </w:rPr>
      </w:pPr>
      <w:r>
        <w:rPr>
          <w:rFonts w:ascii="Calibri" w:eastAsia="Calibri" w:hAnsi="Calibri" w:cs="Calibri"/>
          <w:sz w:val="22"/>
          <w:szCs w:val="22"/>
        </w:rPr>
        <w:t xml:space="preserve">1.    </w:t>
      </w:r>
      <w:r>
        <w:rPr>
          <w:rFonts w:ascii="Calibri" w:eastAsia="Calibri" w:hAnsi="Calibri" w:cs="Calibri"/>
          <w:b/>
          <w:sz w:val="22"/>
          <w:szCs w:val="22"/>
        </w:rPr>
        <w:t xml:space="preserve">InsufficientFundException </w:t>
      </w:r>
      <w:r>
        <w:rPr>
          <w:rFonts w:ascii="Calibri" w:eastAsia="Calibri" w:hAnsi="Calibri" w:cs="Calibri"/>
          <w:sz w:val="22"/>
          <w:szCs w:val="22"/>
        </w:rPr>
        <w:t>throw this exception when user try to withdraw amount or transfer amount to another account and the account runs out of money in the account.</w:t>
      </w:r>
    </w:p>
    <w:p w:rsidR="00B32336" w:rsidRDefault="00E86BD2">
      <w:pPr>
        <w:spacing w:before="9" w:line="276" w:lineRule="auto"/>
        <w:ind w:left="2160" w:right="1183" w:hanging="360"/>
        <w:rPr>
          <w:rFonts w:ascii="Calibri" w:eastAsia="Calibri" w:hAnsi="Calibri" w:cs="Calibri"/>
          <w:sz w:val="22"/>
          <w:szCs w:val="22"/>
        </w:rPr>
      </w:pPr>
      <w:r>
        <w:rPr>
          <w:rFonts w:ascii="Calibri" w:eastAsia="Calibri" w:hAnsi="Calibri" w:cs="Calibri"/>
          <w:sz w:val="22"/>
          <w:szCs w:val="22"/>
        </w:rPr>
        <w:t xml:space="preserve">2.    </w:t>
      </w:r>
      <w:r>
        <w:rPr>
          <w:rFonts w:ascii="Calibri" w:eastAsia="Calibri" w:hAnsi="Calibri" w:cs="Calibri"/>
          <w:b/>
          <w:sz w:val="22"/>
          <w:szCs w:val="22"/>
        </w:rPr>
        <w:t xml:space="preserve">InvalidAccountException </w:t>
      </w:r>
      <w:r>
        <w:rPr>
          <w:rFonts w:ascii="Calibri" w:eastAsia="Calibri" w:hAnsi="Calibri" w:cs="Calibri"/>
          <w:sz w:val="22"/>
          <w:szCs w:val="22"/>
        </w:rPr>
        <w:t>throw this exception when user entered the invalid account number when tries to transfer amount, get account details classes.</w:t>
      </w:r>
    </w:p>
    <w:p w:rsidR="00B32336" w:rsidRDefault="00E86BD2">
      <w:pPr>
        <w:spacing w:before="7" w:line="274" w:lineRule="auto"/>
        <w:ind w:left="2160" w:right="1295" w:hanging="360"/>
        <w:rPr>
          <w:rFonts w:ascii="Calibri" w:eastAsia="Calibri" w:hAnsi="Calibri" w:cs="Calibri"/>
          <w:sz w:val="22"/>
          <w:szCs w:val="22"/>
        </w:rPr>
      </w:pPr>
      <w:r>
        <w:rPr>
          <w:rFonts w:ascii="Calibri" w:eastAsia="Calibri" w:hAnsi="Calibri" w:cs="Calibri"/>
          <w:sz w:val="22"/>
          <w:szCs w:val="22"/>
        </w:rPr>
        <w:t xml:space="preserve">3.    </w:t>
      </w:r>
      <w:r>
        <w:rPr>
          <w:rFonts w:ascii="Calibri" w:eastAsia="Calibri" w:hAnsi="Calibri" w:cs="Calibri"/>
          <w:b/>
          <w:sz w:val="22"/>
          <w:szCs w:val="22"/>
        </w:rPr>
        <w:t xml:space="preserve">OverDraftLimitExcededException </w:t>
      </w:r>
      <w:r>
        <w:rPr>
          <w:rFonts w:ascii="Calibri" w:eastAsia="Calibri" w:hAnsi="Calibri" w:cs="Calibri"/>
          <w:sz w:val="22"/>
          <w:szCs w:val="22"/>
        </w:rPr>
        <w:t>thow this exception when current account customer try to with draw amount from the current account.</w:t>
      </w:r>
    </w:p>
    <w:p w:rsidR="00B32336" w:rsidRDefault="00E86BD2">
      <w:pPr>
        <w:spacing w:before="9"/>
        <w:ind w:left="1800"/>
        <w:rPr>
          <w:rFonts w:ascii="Calibri" w:eastAsia="Calibri" w:hAnsi="Calibri" w:cs="Calibri"/>
          <w:sz w:val="22"/>
          <w:szCs w:val="22"/>
        </w:rPr>
      </w:pPr>
      <w:r>
        <w:rPr>
          <w:rFonts w:ascii="Calibri" w:eastAsia="Calibri" w:hAnsi="Calibri" w:cs="Calibri"/>
          <w:sz w:val="22"/>
          <w:szCs w:val="22"/>
        </w:rPr>
        <w:t xml:space="preserve">4.    </w:t>
      </w:r>
      <w:r>
        <w:rPr>
          <w:rFonts w:ascii="Calibri" w:eastAsia="Calibri" w:hAnsi="Calibri" w:cs="Calibri"/>
          <w:b/>
          <w:sz w:val="22"/>
          <w:szCs w:val="22"/>
        </w:rPr>
        <w:t xml:space="preserve">NullPointerException </w:t>
      </w:r>
      <w:r>
        <w:rPr>
          <w:rFonts w:ascii="Calibri" w:eastAsia="Calibri" w:hAnsi="Calibri" w:cs="Calibri"/>
          <w:sz w:val="22"/>
          <w:szCs w:val="22"/>
        </w:rPr>
        <w:t>handle in main method</w:t>
      </w:r>
      <w:r>
        <w:rPr>
          <w:rFonts w:ascii="Calibri" w:eastAsia="Calibri" w:hAnsi="Calibri" w:cs="Calibri"/>
          <w:b/>
          <w:sz w:val="22"/>
          <w:szCs w:val="22"/>
        </w:rPr>
        <w:t>.</w:t>
      </w:r>
    </w:p>
    <w:p w:rsidR="00B32336" w:rsidRDefault="00E86BD2">
      <w:pPr>
        <w:spacing w:before="41" w:line="274" w:lineRule="auto"/>
        <w:ind w:left="1440" w:right="1098"/>
        <w:rPr>
          <w:rFonts w:ascii="Calibri" w:eastAsia="Calibri" w:hAnsi="Calibri" w:cs="Calibri"/>
          <w:sz w:val="22"/>
          <w:szCs w:val="22"/>
        </w:rPr>
      </w:pPr>
      <w:r>
        <w:rPr>
          <w:rFonts w:ascii="Calibri" w:eastAsia="Calibri" w:hAnsi="Calibri" w:cs="Calibri"/>
          <w:sz w:val="22"/>
          <w:szCs w:val="22"/>
        </w:rPr>
        <w:t>Throw these exceptions from the methods in HMBank class. Make necessary changes to accommodate these exception in the source code. Handle all these exceptions from the main program.</w:t>
      </w:r>
    </w:p>
    <w:p w:rsidR="00B32336" w:rsidRDefault="00B32336">
      <w:pPr>
        <w:spacing w:before="9" w:line="100" w:lineRule="exact"/>
        <w:rPr>
          <w:sz w:val="11"/>
          <w:szCs w:val="11"/>
        </w:rPr>
      </w:pPr>
    </w:p>
    <w:p w:rsidR="00B32336" w:rsidRDefault="00B32336">
      <w:pPr>
        <w:spacing w:line="200" w:lineRule="exact"/>
      </w:pPr>
    </w:p>
    <w:p w:rsidR="00B32336" w:rsidRDefault="00E86BD2">
      <w:pPr>
        <w:ind w:left="1440"/>
        <w:rPr>
          <w:rFonts w:ascii="Calibri" w:eastAsia="Calibri" w:hAnsi="Calibri" w:cs="Calibri"/>
          <w:sz w:val="22"/>
          <w:szCs w:val="22"/>
        </w:rPr>
      </w:pPr>
      <w:r>
        <w:rPr>
          <w:rFonts w:ascii="Calibri" w:eastAsia="Calibri" w:hAnsi="Calibri" w:cs="Calibri"/>
          <w:b/>
          <w:sz w:val="22"/>
          <w:szCs w:val="22"/>
        </w:rPr>
        <w:t>Task 13: Collection</w:t>
      </w:r>
    </w:p>
    <w:p w:rsidR="00B32336" w:rsidRDefault="00E86BD2">
      <w:pPr>
        <w:spacing w:before="39" w:line="276" w:lineRule="auto"/>
        <w:ind w:left="2160" w:right="1064" w:hanging="360"/>
        <w:rPr>
          <w:rFonts w:ascii="Calibri" w:eastAsia="Calibri" w:hAnsi="Calibri" w:cs="Calibri"/>
          <w:sz w:val="22"/>
          <w:szCs w:val="22"/>
        </w:rPr>
      </w:pPr>
      <w:r>
        <w:rPr>
          <w:rFonts w:ascii="Calibri" w:eastAsia="Calibri" w:hAnsi="Calibri" w:cs="Calibri"/>
          <w:sz w:val="22"/>
          <w:szCs w:val="22"/>
        </w:rPr>
        <w:t xml:space="preserve">1.    From the previous task change the </w:t>
      </w:r>
      <w:r>
        <w:rPr>
          <w:rFonts w:ascii="Calibri" w:eastAsia="Calibri" w:hAnsi="Calibri" w:cs="Calibri"/>
          <w:b/>
          <w:sz w:val="22"/>
          <w:szCs w:val="22"/>
        </w:rPr>
        <w:t xml:space="preserve">HMBank </w:t>
      </w:r>
      <w:r>
        <w:rPr>
          <w:rFonts w:ascii="Calibri" w:eastAsia="Calibri" w:hAnsi="Calibri" w:cs="Calibri"/>
          <w:sz w:val="22"/>
          <w:szCs w:val="22"/>
        </w:rPr>
        <w:t>attribute Accounts to List of Accounts and perform the same operation.</w:t>
      </w:r>
    </w:p>
    <w:p w:rsidR="00B32336" w:rsidRDefault="00E86BD2">
      <w:pPr>
        <w:spacing w:before="7" w:line="274" w:lineRule="auto"/>
        <w:ind w:left="2160" w:right="1083" w:hanging="360"/>
        <w:rPr>
          <w:rFonts w:ascii="Calibri" w:eastAsia="Calibri" w:hAnsi="Calibri" w:cs="Calibri"/>
          <w:sz w:val="22"/>
          <w:szCs w:val="22"/>
        </w:rPr>
      </w:pPr>
      <w:r>
        <w:rPr>
          <w:rFonts w:ascii="Calibri" w:eastAsia="Calibri" w:hAnsi="Calibri" w:cs="Calibri"/>
          <w:sz w:val="22"/>
          <w:szCs w:val="22"/>
        </w:rPr>
        <w:t xml:space="preserve">2.    From the previous task change the </w:t>
      </w:r>
      <w:r>
        <w:rPr>
          <w:rFonts w:ascii="Calibri" w:eastAsia="Calibri" w:hAnsi="Calibri" w:cs="Calibri"/>
          <w:b/>
          <w:sz w:val="22"/>
          <w:szCs w:val="22"/>
        </w:rPr>
        <w:t xml:space="preserve">HMBank </w:t>
      </w:r>
      <w:r>
        <w:rPr>
          <w:rFonts w:ascii="Calibri" w:eastAsia="Calibri" w:hAnsi="Calibri" w:cs="Calibri"/>
          <w:sz w:val="22"/>
          <w:szCs w:val="22"/>
        </w:rPr>
        <w:t>attribute Accounts to Set of Accounts and perform the same operation.</w:t>
      </w:r>
    </w:p>
    <w:p w:rsidR="00B32336" w:rsidRDefault="00E86BD2">
      <w:pPr>
        <w:spacing w:before="9"/>
        <w:ind w:left="2520"/>
        <w:rPr>
          <w:rFonts w:ascii="Calibri" w:eastAsia="Calibri" w:hAnsi="Calibri" w:cs="Calibri"/>
          <w:sz w:val="22"/>
          <w:szCs w:val="22"/>
        </w:rPr>
      </w:pPr>
      <w:r>
        <w:rPr>
          <w:rFonts w:ascii="Verdana" w:eastAsia="Verdana" w:hAnsi="Verdana" w:cs="Verdana"/>
          <w:w w:val="99"/>
        </w:rPr>
        <w:t>•</w:t>
      </w:r>
      <w:r>
        <w:rPr>
          <w:rFonts w:ascii="Verdana" w:eastAsia="Verdana" w:hAnsi="Verdana" w:cs="Verdana"/>
        </w:rPr>
        <w:t xml:space="preserve">    </w:t>
      </w:r>
      <w:r>
        <w:rPr>
          <w:rFonts w:ascii="Calibri" w:eastAsia="Calibri" w:hAnsi="Calibri" w:cs="Calibri"/>
          <w:sz w:val="22"/>
          <w:szCs w:val="22"/>
        </w:rPr>
        <w:t>Avoid adding duplicate Account object to the set.</w:t>
      </w:r>
    </w:p>
    <w:p w:rsidR="00B32336" w:rsidRDefault="00E86BD2">
      <w:pPr>
        <w:tabs>
          <w:tab w:val="left" w:pos="2880"/>
        </w:tabs>
        <w:spacing w:before="41" w:line="274" w:lineRule="auto"/>
        <w:ind w:left="2880" w:right="1414" w:hanging="360"/>
        <w:rPr>
          <w:rFonts w:ascii="Calibri" w:eastAsia="Calibri" w:hAnsi="Calibri" w:cs="Calibri"/>
          <w:sz w:val="22"/>
          <w:szCs w:val="22"/>
        </w:rPr>
      </w:pPr>
      <w:r>
        <w:rPr>
          <w:rFonts w:ascii="Verdana" w:eastAsia="Verdana" w:hAnsi="Verdana" w:cs="Verdana"/>
          <w:w w:val="99"/>
        </w:rPr>
        <w:t>•</w:t>
      </w:r>
      <w:r>
        <w:rPr>
          <w:rFonts w:ascii="Verdana" w:eastAsia="Verdana" w:hAnsi="Verdana" w:cs="Verdana"/>
        </w:rPr>
        <w:tab/>
      </w:r>
      <w:r>
        <w:rPr>
          <w:rFonts w:ascii="Calibri" w:eastAsia="Calibri" w:hAnsi="Calibri" w:cs="Calibri"/>
          <w:sz w:val="22"/>
          <w:szCs w:val="22"/>
        </w:rPr>
        <w:t>Create Comparator&lt;Account&gt; object to sort the accounts based on customer name when listAccounts() method called.</w:t>
      </w:r>
    </w:p>
    <w:p w:rsidR="00B32336" w:rsidRDefault="00E86BD2">
      <w:pPr>
        <w:spacing w:before="9" w:line="276" w:lineRule="auto"/>
        <w:ind w:left="2160" w:right="1315" w:hanging="360"/>
        <w:rPr>
          <w:rFonts w:ascii="Calibri" w:eastAsia="Calibri" w:hAnsi="Calibri" w:cs="Calibri"/>
          <w:sz w:val="22"/>
          <w:szCs w:val="22"/>
        </w:rPr>
        <w:sectPr w:rsidR="00B32336" w:rsidSect="009C1032">
          <w:pgSz w:w="12240" w:h="15840"/>
          <w:pgMar w:top="1280" w:right="500" w:bottom="280" w:left="0" w:header="20" w:footer="312" w:gutter="0"/>
          <w:pgBorders w:offsetFrom="page">
            <w:top w:val="single" w:sz="4" w:space="24" w:color="auto"/>
            <w:left w:val="single" w:sz="4" w:space="24" w:color="auto"/>
            <w:bottom w:val="single" w:sz="4" w:space="24" w:color="auto"/>
            <w:right w:val="single" w:sz="4" w:space="24" w:color="auto"/>
          </w:pgBorders>
          <w:cols w:space="720"/>
        </w:sectPr>
      </w:pPr>
      <w:r>
        <w:rPr>
          <w:rFonts w:ascii="Calibri" w:eastAsia="Calibri" w:hAnsi="Calibri" w:cs="Calibri"/>
          <w:sz w:val="22"/>
          <w:szCs w:val="22"/>
        </w:rPr>
        <w:t>3.    From the previous task change the HMBank attribute Accounts to HashMap of Accounts and perform the same operation.</w:t>
      </w:r>
    </w:p>
    <w:p w:rsidR="00B32336" w:rsidRDefault="00B32336">
      <w:pPr>
        <w:spacing w:line="200" w:lineRule="exact"/>
      </w:pPr>
    </w:p>
    <w:p w:rsidR="00B32336" w:rsidRDefault="00B32336">
      <w:pPr>
        <w:spacing w:before="13" w:line="240" w:lineRule="exact"/>
        <w:rPr>
          <w:sz w:val="24"/>
          <w:szCs w:val="24"/>
        </w:rPr>
      </w:pPr>
    </w:p>
    <w:p w:rsidR="00B32336" w:rsidRDefault="00E86BD2">
      <w:pPr>
        <w:spacing w:before="12"/>
        <w:ind w:left="1440"/>
        <w:rPr>
          <w:rFonts w:ascii="Calibri" w:eastAsia="Calibri" w:hAnsi="Calibri" w:cs="Calibri"/>
          <w:sz w:val="22"/>
          <w:szCs w:val="22"/>
        </w:rPr>
      </w:pPr>
      <w:r>
        <w:rPr>
          <w:rFonts w:ascii="Calibri" w:eastAsia="Calibri" w:hAnsi="Calibri" w:cs="Calibri"/>
          <w:b/>
          <w:sz w:val="22"/>
          <w:szCs w:val="22"/>
        </w:rPr>
        <w:t>Task 14: Database Connectivity.</w:t>
      </w:r>
    </w:p>
    <w:p w:rsidR="00B32336" w:rsidRDefault="00E86BD2">
      <w:pPr>
        <w:spacing w:before="38"/>
        <w:ind w:left="1800"/>
        <w:rPr>
          <w:rFonts w:ascii="Calibri" w:eastAsia="Calibri" w:hAnsi="Calibri" w:cs="Calibri"/>
          <w:sz w:val="22"/>
          <w:szCs w:val="22"/>
        </w:rPr>
      </w:pPr>
      <w:r>
        <w:rPr>
          <w:rFonts w:ascii="Calibri" w:eastAsia="Calibri" w:hAnsi="Calibri" w:cs="Calibri"/>
          <w:sz w:val="22"/>
          <w:szCs w:val="22"/>
        </w:rPr>
        <w:t xml:space="preserve">1.    Create a </w:t>
      </w:r>
      <w:r>
        <w:rPr>
          <w:rFonts w:ascii="Calibri" w:eastAsia="Calibri" w:hAnsi="Calibri" w:cs="Calibri"/>
          <w:b/>
          <w:sz w:val="22"/>
          <w:szCs w:val="22"/>
        </w:rPr>
        <w:t xml:space="preserve">‘Customer’ </w:t>
      </w:r>
      <w:r>
        <w:rPr>
          <w:rFonts w:ascii="Calibri" w:eastAsia="Calibri" w:hAnsi="Calibri" w:cs="Calibri"/>
          <w:sz w:val="22"/>
          <w:szCs w:val="22"/>
        </w:rPr>
        <w:t>class as mentioned above task.</w:t>
      </w:r>
    </w:p>
    <w:p w:rsidR="00B32336" w:rsidRDefault="00E86BD2">
      <w:pPr>
        <w:spacing w:before="41" w:line="276" w:lineRule="auto"/>
        <w:ind w:left="2160" w:right="987" w:hanging="360"/>
        <w:rPr>
          <w:rFonts w:ascii="Calibri" w:eastAsia="Calibri" w:hAnsi="Calibri" w:cs="Calibri"/>
          <w:sz w:val="22"/>
          <w:szCs w:val="22"/>
        </w:rPr>
      </w:pPr>
      <w:r>
        <w:rPr>
          <w:rFonts w:ascii="Calibri" w:eastAsia="Calibri" w:hAnsi="Calibri" w:cs="Calibri"/>
          <w:sz w:val="22"/>
          <w:szCs w:val="22"/>
        </w:rPr>
        <w:t>2.    Create an class ‘</w:t>
      </w:r>
      <w:r>
        <w:rPr>
          <w:rFonts w:ascii="Calibri" w:eastAsia="Calibri" w:hAnsi="Calibri" w:cs="Calibri"/>
          <w:b/>
          <w:sz w:val="22"/>
          <w:szCs w:val="22"/>
        </w:rPr>
        <w:t xml:space="preserve">Account’ </w:t>
      </w:r>
      <w:r>
        <w:rPr>
          <w:rFonts w:ascii="Calibri" w:eastAsia="Calibri" w:hAnsi="Calibri" w:cs="Calibri"/>
          <w:sz w:val="22"/>
          <w:szCs w:val="22"/>
        </w:rPr>
        <w:t>that includes the following attributes. Generate account number using static variable.</w:t>
      </w:r>
    </w:p>
    <w:p w:rsidR="00B32336" w:rsidRDefault="00E86BD2">
      <w:pPr>
        <w:spacing w:before="9"/>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Account Number (a unique identifier).</w:t>
      </w:r>
    </w:p>
    <w:p w:rsidR="00B32336" w:rsidRDefault="00E86BD2">
      <w:pPr>
        <w:spacing w:before="45"/>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Account Type (e.g., Savings, Current)</w:t>
      </w:r>
    </w:p>
    <w:p w:rsidR="00B32336" w:rsidRDefault="00E86BD2">
      <w:pPr>
        <w:spacing w:before="45"/>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Account Balance</w:t>
      </w:r>
    </w:p>
    <w:p w:rsidR="00B32336" w:rsidRDefault="00E86BD2">
      <w:pPr>
        <w:spacing w:before="43"/>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Customer (the customer who owns the account)</w:t>
      </w:r>
    </w:p>
    <w:p w:rsidR="00B32336" w:rsidRDefault="00E86BD2">
      <w:pPr>
        <w:spacing w:before="45"/>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lastAccNo</w:t>
      </w:r>
    </w:p>
    <w:p w:rsidR="00B32336" w:rsidRDefault="00E86BD2">
      <w:pPr>
        <w:spacing w:before="38"/>
        <w:ind w:left="1800"/>
        <w:rPr>
          <w:rFonts w:ascii="Calibri" w:eastAsia="Calibri" w:hAnsi="Calibri" w:cs="Calibri"/>
          <w:sz w:val="22"/>
          <w:szCs w:val="22"/>
        </w:rPr>
      </w:pPr>
      <w:r>
        <w:rPr>
          <w:rFonts w:ascii="Calibri" w:eastAsia="Calibri" w:hAnsi="Calibri" w:cs="Calibri"/>
          <w:sz w:val="22"/>
          <w:szCs w:val="22"/>
        </w:rPr>
        <w:t xml:space="preserve">3.    Create a class </w:t>
      </w:r>
      <w:r>
        <w:rPr>
          <w:rFonts w:ascii="Calibri" w:eastAsia="Calibri" w:hAnsi="Calibri" w:cs="Calibri"/>
          <w:b/>
          <w:sz w:val="22"/>
          <w:szCs w:val="22"/>
        </w:rPr>
        <w:t xml:space="preserve">‘TRANSACTION’ </w:t>
      </w:r>
      <w:r>
        <w:rPr>
          <w:rFonts w:ascii="Calibri" w:eastAsia="Calibri" w:hAnsi="Calibri" w:cs="Calibri"/>
          <w:sz w:val="22"/>
          <w:szCs w:val="22"/>
        </w:rPr>
        <w:t>that include following attributes</w:t>
      </w:r>
    </w:p>
    <w:p w:rsidR="00B32336" w:rsidRDefault="00E86BD2">
      <w:pPr>
        <w:spacing w:before="46"/>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Account</w:t>
      </w:r>
    </w:p>
    <w:p w:rsidR="00B32336" w:rsidRDefault="00E86BD2">
      <w:pPr>
        <w:spacing w:before="43"/>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Description</w:t>
      </w:r>
    </w:p>
    <w:p w:rsidR="00B32336" w:rsidRDefault="00E86BD2">
      <w:pPr>
        <w:spacing w:before="45"/>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Date and Time</w:t>
      </w:r>
    </w:p>
    <w:p w:rsidR="00B32336" w:rsidRDefault="00E86BD2">
      <w:pPr>
        <w:spacing w:before="45"/>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TransactionType(Withdraw, Deposit, Transfer)</w:t>
      </w:r>
    </w:p>
    <w:p w:rsidR="00B32336" w:rsidRDefault="00E86BD2">
      <w:pPr>
        <w:spacing w:before="43"/>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TransactionAmount</w:t>
      </w:r>
    </w:p>
    <w:p w:rsidR="00B32336" w:rsidRDefault="00E86BD2">
      <w:pPr>
        <w:spacing w:before="41" w:line="274" w:lineRule="auto"/>
        <w:ind w:left="2160" w:right="1486" w:hanging="360"/>
        <w:rPr>
          <w:rFonts w:ascii="Calibri" w:eastAsia="Calibri" w:hAnsi="Calibri" w:cs="Calibri"/>
          <w:sz w:val="22"/>
          <w:szCs w:val="22"/>
        </w:rPr>
      </w:pPr>
      <w:r>
        <w:rPr>
          <w:rFonts w:ascii="Calibri" w:eastAsia="Calibri" w:hAnsi="Calibri" w:cs="Calibri"/>
          <w:sz w:val="22"/>
          <w:szCs w:val="22"/>
        </w:rPr>
        <w:t>4.    Create three child classes that inherit the Account class and each class must contain below mentioned attribute:</w:t>
      </w:r>
    </w:p>
    <w:p w:rsidR="00B32336" w:rsidRDefault="00E86BD2">
      <w:pPr>
        <w:spacing w:before="13"/>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b/>
          <w:sz w:val="22"/>
          <w:szCs w:val="22"/>
        </w:rPr>
        <w:t xml:space="preserve">SavingsAccount: </w:t>
      </w:r>
      <w:r>
        <w:rPr>
          <w:rFonts w:ascii="Calibri" w:eastAsia="Calibri" w:hAnsi="Calibri" w:cs="Calibri"/>
          <w:sz w:val="22"/>
          <w:szCs w:val="22"/>
        </w:rPr>
        <w:t>A savings account that includes an additional attribute for interest rate.</w:t>
      </w:r>
    </w:p>
    <w:p w:rsidR="00B32336" w:rsidRDefault="00E86BD2">
      <w:pPr>
        <w:spacing w:before="41"/>
        <w:ind w:left="2844" w:right="3297"/>
        <w:jc w:val="center"/>
        <w:rPr>
          <w:rFonts w:ascii="Calibri" w:eastAsia="Calibri" w:hAnsi="Calibri" w:cs="Calibri"/>
          <w:sz w:val="22"/>
          <w:szCs w:val="22"/>
        </w:rPr>
      </w:pPr>
      <w:r>
        <w:rPr>
          <w:rFonts w:ascii="Calibri" w:eastAsia="Calibri" w:hAnsi="Calibri" w:cs="Calibri"/>
          <w:sz w:val="22"/>
          <w:szCs w:val="22"/>
        </w:rPr>
        <w:t>Saving account should be created with minimum balance 500.</w:t>
      </w:r>
    </w:p>
    <w:p w:rsidR="00B32336" w:rsidRDefault="00E86BD2">
      <w:pPr>
        <w:tabs>
          <w:tab w:val="left" w:pos="2880"/>
        </w:tabs>
        <w:spacing w:before="43" w:line="276" w:lineRule="auto"/>
        <w:ind w:left="2880" w:right="2099"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 xml:space="preserve">CurrentAccount: </w:t>
      </w:r>
      <w:r>
        <w:rPr>
          <w:rFonts w:ascii="Calibri" w:eastAsia="Calibri" w:hAnsi="Calibri" w:cs="Calibri"/>
          <w:sz w:val="22"/>
          <w:szCs w:val="22"/>
        </w:rPr>
        <w:t>A Current account that includes an additional attribute for overdraftLimit(credit limit).</w:t>
      </w:r>
    </w:p>
    <w:p w:rsidR="00B32336" w:rsidRDefault="00E86BD2">
      <w:pPr>
        <w:spacing w:before="12"/>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b/>
          <w:sz w:val="22"/>
          <w:szCs w:val="22"/>
        </w:rPr>
        <w:t>ZeroBalanceAccount</w:t>
      </w:r>
      <w:r>
        <w:rPr>
          <w:rFonts w:ascii="Calibri" w:eastAsia="Calibri" w:hAnsi="Calibri" w:cs="Calibri"/>
          <w:sz w:val="22"/>
          <w:szCs w:val="22"/>
        </w:rPr>
        <w:t>: ZeroBalanceAccount can be created with Zero balance.</w:t>
      </w:r>
    </w:p>
    <w:p w:rsidR="00B32336" w:rsidRDefault="00E86BD2">
      <w:pPr>
        <w:spacing w:before="38"/>
        <w:ind w:left="1800"/>
        <w:rPr>
          <w:rFonts w:ascii="Calibri" w:eastAsia="Calibri" w:hAnsi="Calibri" w:cs="Calibri"/>
          <w:sz w:val="22"/>
          <w:szCs w:val="22"/>
        </w:rPr>
      </w:pPr>
      <w:r>
        <w:rPr>
          <w:rFonts w:ascii="Calibri" w:eastAsia="Calibri" w:hAnsi="Calibri" w:cs="Calibri"/>
          <w:sz w:val="22"/>
          <w:szCs w:val="22"/>
        </w:rPr>
        <w:t xml:space="preserve">5.    Create </w:t>
      </w:r>
      <w:r>
        <w:rPr>
          <w:rFonts w:ascii="Calibri" w:eastAsia="Calibri" w:hAnsi="Calibri" w:cs="Calibri"/>
          <w:b/>
          <w:sz w:val="22"/>
          <w:szCs w:val="22"/>
        </w:rPr>
        <w:t xml:space="preserve">ICustomerServiceProvider </w:t>
      </w:r>
      <w:r>
        <w:rPr>
          <w:rFonts w:ascii="Calibri" w:eastAsia="Calibri" w:hAnsi="Calibri" w:cs="Calibri"/>
          <w:sz w:val="22"/>
          <w:szCs w:val="22"/>
        </w:rPr>
        <w:t>interface/abstract class with following functions:</w:t>
      </w:r>
    </w:p>
    <w:p w:rsidR="00B32336" w:rsidRDefault="00E86BD2">
      <w:pPr>
        <w:tabs>
          <w:tab w:val="left" w:pos="2880"/>
        </w:tabs>
        <w:spacing w:before="45" w:line="273" w:lineRule="auto"/>
        <w:ind w:left="2880" w:right="954"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get_account_balance(account_number: long)</w:t>
      </w:r>
      <w:r>
        <w:rPr>
          <w:rFonts w:ascii="Calibri" w:eastAsia="Calibri" w:hAnsi="Calibri" w:cs="Calibri"/>
          <w:sz w:val="22"/>
          <w:szCs w:val="22"/>
        </w:rPr>
        <w:t>: Retrieve the balance of an account given its account number. should return the current balance of account.</w:t>
      </w:r>
    </w:p>
    <w:p w:rsidR="00B32336" w:rsidRDefault="00E86BD2">
      <w:pPr>
        <w:tabs>
          <w:tab w:val="left" w:pos="2880"/>
        </w:tabs>
        <w:spacing w:before="14" w:line="275" w:lineRule="auto"/>
        <w:ind w:left="2880" w:right="1090"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deposit(account_number: long, amount: float)</w:t>
      </w:r>
      <w:r>
        <w:rPr>
          <w:rFonts w:ascii="Calibri" w:eastAsia="Calibri" w:hAnsi="Calibri" w:cs="Calibri"/>
          <w:sz w:val="22"/>
          <w:szCs w:val="22"/>
        </w:rPr>
        <w:t>: Deposit the specified amount into the account. Should return the current balance of account.</w:t>
      </w:r>
    </w:p>
    <w:p w:rsidR="00B32336" w:rsidRDefault="00E86BD2">
      <w:pPr>
        <w:tabs>
          <w:tab w:val="left" w:pos="2880"/>
        </w:tabs>
        <w:spacing w:before="10" w:line="275" w:lineRule="auto"/>
        <w:ind w:left="2880" w:right="968"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withdraw(account_number: long, amount: float)</w:t>
      </w:r>
      <w:r>
        <w:rPr>
          <w:rFonts w:ascii="Calibri" w:eastAsia="Calibri" w:hAnsi="Calibri" w:cs="Calibri"/>
          <w:sz w:val="22"/>
          <w:szCs w:val="22"/>
        </w:rPr>
        <w:t>: Withdraw the specified amount from the account. Should return the current balance of account.</w:t>
      </w:r>
    </w:p>
    <w:p w:rsidR="00B32336" w:rsidRDefault="00E86BD2">
      <w:pPr>
        <w:tabs>
          <w:tab w:val="left" w:pos="3600"/>
        </w:tabs>
        <w:spacing w:before="8" w:line="263" w:lineRule="auto"/>
        <w:ind w:left="3600" w:right="1488" w:hanging="360"/>
        <w:rPr>
          <w:rFonts w:ascii="Calibri" w:eastAsia="Calibri" w:hAnsi="Calibri" w:cs="Calibri"/>
          <w:sz w:val="22"/>
          <w:szCs w:val="22"/>
        </w:rPr>
      </w:pPr>
      <w:r>
        <w:rPr>
          <w:rFonts w:ascii="Courier New" w:eastAsia="Courier New" w:hAnsi="Courier New" w:cs="Courier New"/>
          <w:sz w:val="22"/>
          <w:szCs w:val="22"/>
        </w:rPr>
        <w:t>o</w:t>
      </w:r>
      <w:r>
        <w:rPr>
          <w:rFonts w:ascii="Courier New" w:eastAsia="Courier New" w:hAnsi="Courier New" w:cs="Courier New"/>
          <w:sz w:val="22"/>
          <w:szCs w:val="22"/>
        </w:rPr>
        <w:tab/>
      </w:r>
      <w:r>
        <w:rPr>
          <w:rFonts w:ascii="Calibri" w:eastAsia="Calibri" w:hAnsi="Calibri" w:cs="Calibri"/>
          <w:sz w:val="22"/>
          <w:szCs w:val="22"/>
        </w:rPr>
        <w:t>A savings account should maintain a minimum balance and checking if the withdrawal violates the minimum balance rule.</w:t>
      </w:r>
    </w:p>
    <w:p w:rsidR="00B32336" w:rsidRDefault="00E86BD2">
      <w:pPr>
        <w:tabs>
          <w:tab w:val="left" w:pos="3600"/>
        </w:tabs>
        <w:spacing w:before="20" w:line="270" w:lineRule="auto"/>
        <w:ind w:left="3600" w:right="1162" w:hanging="360"/>
        <w:rPr>
          <w:rFonts w:ascii="Calibri" w:eastAsia="Calibri" w:hAnsi="Calibri" w:cs="Calibri"/>
          <w:sz w:val="22"/>
          <w:szCs w:val="22"/>
        </w:rPr>
      </w:pPr>
      <w:r>
        <w:rPr>
          <w:rFonts w:ascii="Courier New" w:eastAsia="Courier New" w:hAnsi="Courier New" w:cs="Courier New"/>
          <w:sz w:val="22"/>
          <w:szCs w:val="22"/>
        </w:rPr>
        <w:t>o</w:t>
      </w:r>
      <w:r>
        <w:rPr>
          <w:rFonts w:ascii="Courier New" w:eastAsia="Courier New" w:hAnsi="Courier New" w:cs="Courier New"/>
          <w:sz w:val="22"/>
          <w:szCs w:val="22"/>
        </w:rPr>
        <w:tab/>
      </w:r>
      <w:r>
        <w:rPr>
          <w:rFonts w:ascii="Calibri" w:eastAsia="Calibri" w:hAnsi="Calibri" w:cs="Calibri"/>
          <w:sz w:val="22"/>
          <w:szCs w:val="22"/>
        </w:rPr>
        <w:t>Current account customers are allowed withdraw overdraftLimit and available account balance. withdraw limit can exceed the available balance and should not exceed the overdraft limit.</w:t>
      </w:r>
    </w:p>
    <w:p w:rsidR="00B32336" w:rsidRDefault="00E86BD2">
      <w:pPr>
        <w:tabs>
          <w:tab w:val="left" w:pos="2880"/>
        </w:tabs>
        <w:spacing w:before="17" w:line="275" w:lineRule="auto"/>
        <w:ind w:left="2880" w:right="1108"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transfer(from_account_number: long, to_account_number: int, amount: float)</w:t>
      </w:r>
      <w:r>
        <w:rPr>
          <w:rFonts w:ascii="Calibri" w:eastAsia="Calibri" w:hAnsi="Calibri" w:cs="Calibri"/>
          <w:sz w:val="22"/>
          <w:szCs w:val="22"/>
        </w:rPr>
        <w:t>: Transfer money from one account to another. both account number should be validate from the database use getAccountDetails method.</w:t>
      </w:r>
    </w:p>
    <w:p w:rsidR="00B32336" w:rsidRDefault="00E86BD2">
      <w:pPr>
        <w:tabs>
          <w:tab w:val="left" w:pos="2880"/>
        </w:tabs>
        <w:spacing w:before="13" w:line="273" w:lineRule="auto"/>
        <w:ind w:left="2880" w:right="1242" w:hanging="360"/>
        <w:rPr>
          <w:rFonts w:ascii="Calibri" w:eastAsia="Calibri" w:hAnsi="Calibri" w:cs="Calibri"/>
          <w:sz w:val="22"/>
          <w:szCs w:val="22"/>
        </w:rPr>
        <w:sectPr w:rsidR="00B32336" w:rsidSect="009C1032">
          <w:pgSz w:w="12240" w:h="15840"/>
          <w:pgMar w:top="1280" w:right="500" w:bottom="280" w:left="0" w:header="20" w:footer="312" w:gutter="0"/>
          <w:pgBorders w:offsetFrom="page">
            <w:top w:val="single" w:sz="4" w:space="24" w:color="auto"/>
            <w:left w:val="single" w:sz="4" w:space="24" w:color="auto"/>
            <w:bottom w:val="single" w:sz="4" w:space="24" w:color="auto"/>
            <w:right w:val="single" w:sz="4" w:space="24" w:color="auto"/>
          </w:pgBorders>
          <w:cols w:space="720"/>
        </w:sect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 xml:space="preserve">getAccountDetails(account_number: long): </w:t>
      </w:r>
      <w:r>
        <w:rPr>
          <w:rFonts w:ascii="Calibri" w:eastAsia="Calibri" w:hAnsi="Calibri" w:cs="Calibri"/>
          <w:sz w:val="22"/>
          <w:szCs w:val="22"/>
        </w:rPr>
        <w:t>Should return the account and customer details.</w:t>
      </w:r>
    </w:p>
    <w:p w:rsidR="00B32336" w:rsidRDefault="00B32336">
      <w:pPr>
        <w:spacing w:line="160" w:lineRule="exact"/>
        <w:rPr>
          <w:sz w:val="16"/>
          <w:szCs w:val="16"/>
        </w:rPr>
      </w:pPr>
    </w:p>
    <w:p w:rsidR="00B32336" w:rsidRDefault="00E86BD2">
      <w:pPr>
        <w:tabs>
          <w:tab w:val="left" w:pos="2880"/>
        </w:tabs>
        <w:spacing w:line="275" w:lineRule="auto"/>
        <w:ind w:left="2880" w:right="1163"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 xml:space="preserve">getTransations(account_number: long, FromDate:Date, ToDate: Date): </w:t>
      </w:r>
      <w:r>
        <w:rPr>
          <w:rFonts w:ascii="Calibri" w:eastAsia="Calibri" w:hAnsi="Calibri" w:cs="Calibri"/>
          <w:sz w:val="22"/>
          <w:szCs w:val="22"/>
        </w:rPr>
        <w:t>Should return the list of transaction between two dates.</w:t>
      </w:r>
    </w:p>
    <w:p w:rsidR="00B32336" w:rsidRDefault="00E86BD2">
      <w:pPr>
        <w:spacing w:before="6"/>
        <w:ind w:left="1800"/>
        <w:rPr>
          <w:rFonts w:ascii="Calibri" w:eastAsia="Calibri" w:hAnsi="Calibri" w:cs="Calibri"/>
          <w:sz w:val="22"/>
          <w:szCs w:val="22"/>
        </w:rPr>
      </w:pPr>
      <w:r>
        <w:rPr>
          <w:rFonts w:ascii="Calibri" w:eastAsia="Calibri" w:hAnsi="Calibri" w:cs="Calibri"/>
          <w:sz w:val="22"/>
          <w:szCs w:val="22"/>
        </w:rPr>
        <w:t xml:space="preserve">6.    Create </w:t>
      </w:r>
      <w:r>
        <w:rPr>
          <w:rFonts w:ascii="Calibri" w:eastAsia="Calibri" w:hAnsi="Calibri" w:cs="Calibri"/>
          <w:b/>
          <w:sz w:val="22"/>
          <w:szCs w:val="22"/>
        </w:rPr>
        <w:t xml:space="preserve">IBankServiceProvider </w:t>
      </w:r>
      <w:r>
        <w:rPr>
          <w:rFonts w:ascii="Calibri" w:eastAsia="Calibri" w:hAnsi="Calibri" w:cs="Calibri"/>
          <w:sz w:val="22"/>
          <w:szCs w:val="22"/>
        </w:rPr>
        <w:t>interface/abstract class with following functions:</w:t>
      </w:r>
    </w:p>
    <w:p w:rsidR="00B32336" w:rsidRDefault="00E86BD2">
      <w:pPr>
        <w:tabs>
          <w:tab w:val="left" w:pos="2880"/>
        </w:tabs>
        <w:spacing w:before="45" w:line="273" w:lineRule="auto"/>
        <w:ind w:left="2880" w:right="1006"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create_account(Customer customer, long accNo, String accType, float balance)</w:t>
      </w:r>
      <w:r>
        <w:rPr>
          <w:rFonts w:ascii="Calibri" w:eastAsia="Calibri" w:hAnsi="Calibri" w:cs="Calibri"/>
          <w:sz w:val="22"/>
          <w:szCs w:val="22"/>
        </w:rPr>
        <w:t>: Create a new bank account for the given customer with the initial balance.</w:t>
      </w:r>
    </w:p>
    <w:p w:rsidR="00B32336" w:rsidRDefault="00E86BD2">
      <w:pPr>
        <w:spacing w:before="14"/>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b/>
          <w:sz w:val="22"/>
          <w:szCs w:val="22"/>
        </w:rPr>
        <w:t>listAccounts()</w:t>
      </w:r>
      <w:r>
        <w:rPr>
          <w:rFonts w:ascii="Calibri" w:eastAsia="Calibri" w:hAnsi="Calibri" w:cs="Calibri"/>
          <w:sz w:val="22"/>
          <w:szCs w:val="22"/>
        </w:rPr>
        <w:t>: Array of BankAccount: List all accounts in the bank.(List[Account]</w:t>
      </w:r>
    </w:p>
    <w:p w:rsidR="00B32336" w:rsidRDefault="00E86BD2">
      <w:pPr>
        <w:spacing w:before="41"/>
        <w:ind w:left="2880"/>
        <w:rPr>
          <w:rFonts w:ascii="Calibri" w:eastAsia="Calibri" w:hAnsi="Calibri" w:cs="Calibri"/>
          <w:sz w:val="22"/>
          <w:szCs w:val="22"/>
        </w:rPr>
      </w:pPr>
      <w:r>
        <w:rPr>
          <w:rFonts w:ascii="Calibri" w:eastAsia="Calibri" w:hAnsi="Calibri" w:cs="Calibri"/>
          <w:sz w:val="22"/>
          <w:szCs w:val="22"/>
        </w:rPr>
        <w:t>accountsList)</w:t>
      </w:r>
    </w:p>
    <w:p w:rsidR="00B32336" w:rsidRDefault="00E86BD2">
      <w:pPr>
        <w:tabs>
          <w:tab w:val="left" w:pos="2880"/>
        </w:tabs>
        <w:spacing w:before="43" w:line="275" w:lineRule="auto"/>
        <w:ind w:left="2880" w:right="1243"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 xml:space="preserve">getAccountDetails(account_number: long): </w:t>
      </w:r>
      <w:r>
        <w:rPr>
          <w:rFonts w:ascii="Calibri" w:eastAsia="Calibri" w:hAnsi="Calibri" w:cs="Calibri"/>
          <w:sz w:val="22"/>
          <w:szCs w:val="22"/>
        </w:rPr>
        <w:t>Should return the account and customer details.</w:t>
      </w:r>
    </w:p>
    <w:p w:rsidR="00B32336" w:rsidRDefault="00E86BD2">
      <w:pPr>
        <w:tabs>
          <w:tab w:val="left" w:pos="2880"/>
        </w:tabs>
        <w:spacing w:before="12" w:line="273" w:lineRule="auto"/>
        <w:ind w:left="2880" w:right="1208"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 xml:space="preserve">calculateInterest(): </w:t>
      </w:r>
      <w:r>
        <w:rPr>
          <w:rFonts w:ascii="Calibri" w:eastAsia="Calibri" w:hAnsi="Calibri" w:cs="Calibri"/>
          <w:sz w:val="22"/>
          <w:szCs w:val="22"/>
        </w:rPr>
        <w:t>the calculate_interest() method to calculate interest based on the balance and interest rate.</w:t>
      </w:r>
    </w:p>
    <w:p w:rsidR="00B32336" w:rsidRDefault="00E86BD2">
      <w:pPr>
        <w:spacing w:before="11"/>
        <w:ind w:left="1800"/>
        <w:rPr>
          <w:rFonts w:ascii="Calibri" w:eastAsia="Calibri" w:hAnsi="Calibri" w:cs="Calibri"/>
          <w:sz w:val="22"/>
          <w:szCs w:val="22"/>
        </w:rPr>
      </w:pPr>
      <w:r>
        <w:rPr>
          <w:rFonts w:ascii="Calibri" w:eastAsia="Calibri" w:hAnsi="Calibri" w:cs="Calibri"/>
          <w:sz w:val="22"/>
          <w:szCs w:val="22"/>
        </w:rPr>
        <w:t xml:space="preserve">7.    Create </w:t>
      </w:r>
      <w:r>
        <w:rPr>
          <w:rFonts w:ascii="Calibri" w:eastAsia="Calibri" w:hAnsi="Calibri" w:cs="Calibri"/>
          <w:b/>
          <w:sz w:val="22"/>
          <w:szCs w:val="22"/>
        </w:rPr>
        <w:t xml:space="preserve">CustomerServiceProviderImpl </w:t>
      </w:r>
      <w:r>
        <w:rPr>
          <w:rFonts w:ascii="Calibri" w:eastAsia="Calibri" w:hAnsi="Calibri" w:cs="Calibri"/>
          <w:sz w:val="22"/>
          <w:szCs w:val="22"/>
        </w:rPr>
        <w:t>class which implements I</w:t>
      </w:r>
      <w:r>
        <w:rPr>
          <w:rFonts w:ascii="Calibri" w:eastAsia="Calibri" w:hAnsi="Calibri" w:cs="Calibri"/>
          <w:b/>
          <w:sz w:val="22"/>
          <w:szCs w:val="22"/>
        </w:rPr>
        <w:t>CustomerServiceProvider</w:t>
      </w:r>
    </w:p>
    <w:p w:rsidR="00B32336" w:rsidRDefault="00E86BD2">
      <w:pPr>
        <w:spacing w:before="41"/>
        <w:ind w:left="2124" w:right="1370"/>
        <w:jc w:val="center"/>
        <w:rPr>
          <w:rFonts w:ascii="Calibri" w:eastAsia="Calibri" w:hAnsi="Calibri" w:cs="Calibri"/>
          <w:sz w:val="22"/>
          <w:szCs w:val="22"/>
        </w:rPr>
      </w:pPr>
      <w:r>
        <w:rPr>
          <w:rFonts w:ascii="Calibri" w:eastAsia="Calibri" w:hAnsi="Calibri" w:cs="Calibri"/>
          <w:sz w:val="22"/>
          <w:szCs w:val="22"/>
        </w:rPr>
        <w:t>provide all implementation methods. These methods do not interact with database directly.</w:t>
      </w:r>
    </w:p>
    <w:p w:rsidR="00B32336" w:rsidRDefault="00E86BD2">
      <w:pPr>
        <w:spacing w:before="38"/>
        <w:ind w:left="1800"/>
        <w:rPr>
          <w:rFonts w:ascii="Calibri" w:eastAsia="Calibri" w:hAnsi="Calibri" w:cs="Calibri"/>
          <w:sz w:val="22"/>
          <w:szCs w:val="22"/>
        </w:rPr>
      </w:pPr>
      <w:r>
        <w:rPr>
          <w:rFonts w:ascii="Calibri" w:eastAsia="Calibri" w:hAnsi="Calibri" w:cs="Calibri"/>
          <w:sz w:val="22"/>
          <w:szCs w:val="22"/>
        </w:rPr>
        <w:t xml:space="preserve">8.    Create </w:t>
      </w:r>
      <w:r>
        <w:rPr>
          <w:rFonts w:ascii="Calibri" w:eastAsia="Calibri" w:hAnsi="Calibri" w:cs="Calibri"/>
          <w:b/>
          <w:sz w:val="22"/>
          <w:szCs w:val="22"/>
        </w:rPr>
        <w:t xml:space="preserve">BankServiceProviderImpl </w:t>
      </w:r>
      <w:r>
        <w:rPr>
          <w:rFonts w:ascii="Calibri" w:eastAsia="Calibri" w:hAnsi="Calibri" w:cs="Calibri"/>
          <w:sz w:val="22"/>
          <w:szCs w:val="22"/>
        </w:rPr>
        <w:t xml:space="preserve">class which inherits from </w:t>
      </w:r>
      <w:r>
        <w:rPr>
          <w:rFonts w:ascii="Calibri" w:eastAsia="Calibri" w:hAnsi="Calibri" w:cs="Calibri"/>
          <w:b/>
          <w:sz w:val="22"/>
          <w:szCs w:val="22"/>
        </w:rPr>
        <w:t>CustomerServiceProviderImpl and</w:t>
      </w:r>
    </w:p>
    <w:p w:rsidR="00B32336" w:rsidRDefault="00E86BD2">
      <w:pPr>
        <w:spacing w:before="41"/>
        <w:ind w:left="2160"/>
        <w:rPr>
          <w:rFonts w:ascii="Calibri" w:eastAsia="Calibri" w:hAnsi="Calibri" w:cs="Calibri"/>
          <w:sz w:val="22"/>
          <w:szCs w:val="22"/>
        </w:rPr>
      </w:pPr>
      <w:r>
        <w:rPr>
          <w:rFonts w:ascii="Calibri" w:eastAsia="Calibri" w:hAnsi="Calibri" w:cs="Calibri"/>
          <w:sz w:val="22"/>
          <w:szCs w:val="22"/>
        </w:rPr>
        <w:t xml:space="preserve">implements </w:t>
      </w:r>
      <w:r>
        <w:rPr>
          <w:rFonts w:ascii="Calibri" w:eastAsia="Calibri" w:hAnsi="Calibri" w:cs="Calibri"/>
          <w:b/>
          <w:sz w:val="22"/>
          <w:szCs w:val="22"/>
        </w:rPr>
        <w:t>IBankServiceProvider.</w:t>
      </w:r>
    </w:p>
    <w:p w:rsidR="00B32336" w:rsidRDefault="00E86BD2">
      <w:pPr>
        <w:spacing w:before="45"/>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sz w:val="22"/>
          <w:szCs w:val="22"/>
        </w:rPr>
        <w:t>Attributes</w:t>
      </w:r>
    </w:p>
    <w:p w:rsidR="00B32336" w:rsidRDefault="00E86BD2">
      <w:pPr>
        <w:spacing w:before="38"/>
        <w:ind w:left="3240"/>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sz w:val="22"/>
          <w:szCs w:val="22"/>
        </w:rPr>
        <w:t xml:space="preserve">accountList: List of </w:t>
      </w:r>
      <w:r>
        <w:rPr>
          <w:rFonts w:ascii="Calibri" w:eastAsia="Calibri" w:hAnsi="Calibri" w:cs="Calibri"/>
          <w:b/>
          <w:sz w:val="22"/>
          <w:szCs w:val="22"/>
        </w:rPr>
        <w:t xml:space="preserve">Accounts </w:t>
      </w:r>
      <w:r>
        <w:rPr>
          <w:rFonts w:ascii="Calibri" w:eastAsia="Calibri" w:hAnsi="Calibri" w:cs="Calibri"/>
          <w:sz w:val="22"/>
          <w:szCs w:val="22"/>
        </w:rPr>
        <w:t>to store any account objects.</w:t>
      </w:r>
    </w:p>
    <w:p w:rsidR="00B32336" w:rsidRDefault="00E86BD2">
      <w:pPr>
        <w:spacing w:before="30"/>
        <w:ind w:left="3199" w:right="2497"/>
        <w:jc w:val="center"/>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sz w:val="22"/>
          <w:szCs w:val="22"/>
        </w:rPr>
        <w:t xml:space="preserve">transactionList: List of </w:t>
      </w:r>
      <w:r>
        <w:rPr>
          <w:rFonts w:ascii="Calibri" w:eastAsia="Calibri" w:hAnsi="Calibri" w:cs="Calibri"/>
          <w:b/>
          <w:sz w:val="22"/>
          <w:szCs w:val="22"/>
        </w:rPr>
        <w:t xml:space="preserve">Transaction </w:t>
      </w:r>
      <w:r>
        <w:rPr>
          <w:rFonts w:ascii="Calibri" w:eastAsia="Calibri" w:hAnsi="Calibri" w:cs="Calibri"/>
          <w:sz w:val="22"/>
          <w:szCs w:val="22"/>
        </w:rPr>
        <w:t>to store transaction objects.</w:t>
      </w:r>
    </w:p>
    <w:p w:rsidR="00B32336" w:rsidRDefault="00E86BD2">
      <w:pPr>
        <w:spacing w:before="30"/>
        <w:ind w:left="3240"/>
        <w:rPr>
          <w:rFonts w:ascii="Calibri" w:eastAsia="Calibri" w:hAnsi="Calibri" w:cs="Calibri"/>
          <w:sz w:val="22"/>
          <w:szCs w:val="22"/>
        </w:rPr>
      </w:pPr>
      <w:r>
        <w:rPr>
          <w:rFonts w:ascii="Courier New" w:eastAsia="Courier New" w:hAnsi="Courier New" w:cs="Courier New"/>
          <w:sz w:val="22"/>
          <w:szCs w:val="22"/>
        </w:rPr>
        <w:t xml:space="preserve">o  </w:t>
      </w:r>
      <w:r>
        <w:rPr>
          <w:rFonts w:ascii="Calibri" w:eastAsia="Calibri" w:hAnsi="Calibri" w:cs="Calibri"/>
          <w:sz w:val="22"/>
          <w:szCs w:val="22"/>
        </w:rPr>
        <w:t>branchName and branchAddress as String objects</w:t>
      </w:r>
    </w:p>
    <w:p w:rsidR="00B32336" w:rsidRDefault="00E86BD2">
      <w:pPr>
        <w:spacing w:before="27" w:line="276" w:lineRule="auto"/>
        <w:ind w:left="2160" w:right="1318" w:hanging="360"/>
        <w:rPr>
          <w:rFonts w:ascii="Calibri" w:eastAsia="Calibri" w:hAnsi="Calibri" w:cs="Calibri"/>
          <w:sz w:val="22"/>
          <w:szCs w:val="22"/>
        </w:rPr>
      </w:pPr>
      <w:r>
        <w:rPr>
          <w:rFonts w:ascii="Calibri" w:eastAsia="Calibri" w:hAnsi="Calibri" w:cs="Calibri"/>
          <w:sz w:val="22"/>
          <w:szCs w:val="22"/>
        </w:rPr>
        <w:t>9.    Create I</w:t>
      </w:r>
      <w:r>
        <w:rPr>
          <w:rFonts w:ascii="Calibri" w:eastAsia="Calibri" w:hAnsi="Calibri" w:cs="Calibri"/>
          <w:b/>
          <w:sz w:val="22"/>
          <w:szCs w:val="22"/>
        </w:rPr>
        <w:t xml:space="preserve">BankRepository </w:t>
      </w:r>
      <w:r>
        <w:rPr>
          <w:rFonts w:ascii="Calibri" w:eastAsia="Calibri" w:hAnsi="Calibri" w:cs="Calibri"/>
          <w:sz w:val="22"/>
          <w:szCs w:val="22"/>
        </w:rPr>
        <w:t>interface/abstract class which include following methods to interact with database.</w:t>
      </w:r>
    </w:p>
    <w:p w:rsidR="00B32336" w:rsidRDefault="00E86BD2">
      <w:pPr>
        <w:tabs>
          <w:tab w:val="left" w:pos="2880"/>
        </w:tabs>
        <w:spacing w:before="11" w:line="275" w:lineRule="auto"/>
        <w:ind w:left="2880" w:right="1140"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createAccount(customer: Customer, accNo: long, accType: String, balance: float)</w:t>
      </w:r>
      <w:r>
        <w:rPr>
          <w:rFonts w:ascii="Calibri" w:eastAsia="Calibri" w:hAnsi="Calibri" w:cs="Calibri"/>
          <w:sz w:val="22"/>
          <w:szCs w:val="22"/>
        </w:rPr>
        <w:t>: Create a new bank account for the given customer with the initial balance and store in database.</w:t>
      </w:r>
    </w:p>
    <w:p w:rsidR="00B32336" w:rsidRDefault="00E86BD2">
      <w:pPr>
        <w:spacing w:before="13"/>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b/>
          <w:sz w:val="22"/>
          <w:szCs w:val="22"/>
        </w:rPr>
        <w:t>listAccounts()</w:t>
      </w:r>
      <w:r>
        <w:rPr>
          <w:rFonts w:ascii="Calibri" w:eastAsia="Calibri" w:hAnsi="Calibri" w:cs="Calibri"/>
          <w:sz w:val="22"/>
          <w:szCs w:val="22"/>
        </w:rPr>
        <w:t>: List&lt;Account&gt; accountsList: List all accounts in the bank from database.</w:t>
      </w:r>
    </w:p>
    <w:p w:rsidR="00B32336" w:rsidRDefault="00E86BD2">
      <w:pPr>
        <w:tabs>
          <w:tab w:val="left" w:pos="2880"/>
        </w:tabs>
        <w:spacing w:before="43" w:line="275" w:lineRule="auto"/>
        <w:ind w:left="2880" w:right="1208"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 xml:space="preserve">calculateInterest(): </w:t>
      </w:r>
      <w:r>
        <w:rPr>
          <w:rFonts w:ascii="Calibri" w:eastAsia="Calibri" w:hAnsi="Calibri" w:cs="Calibri"/>
          <w:sz w:val="22"/>
          <w:szCs w:val="22"/>
        </w:rPr>
        <w:t>the calculate_interest() method to calculate interest based on the balance and interest rate.</w:t>
      </w:r>
    </w:p>
    <w:p w:rsidR="00B32336" w:rsidRDefault="00E86BD2">
      <w:pPr>
        <w:tabs>
          <w:tab w:val="left" w:pos="2880"/>
        </w:tabs>
        <w:spacing w:before="10" w:line="275" w:lineRule="auto"/>
        <w:ind w:left="2880" w:right="1145"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getAccountBalance(account_number: long)</w:t>
      </w:r>
      <w:r>
        <w:rPr>
          <w:rFonts w:ascii="Calibri" w:eastAsia="Calibri" w:hAnsi="Calibri" w:cs="Calibri"/>
          <w:sz w:val="22"/>
          <w:szCs w:val="22"/>
        </w:rPr>
        <w:t>: Retrieve the balance of an account given its account number. should return the current balance of account from database.</w:t>
      </w:r>
    </w:p>
    <w:p w:rsidR="00B32336" w:rsidRDefault="00E86BD2">
      <w:pPr>
        <w:tabs>
          <w:tab w:val="left" w:pos="2880"/>
        </w:tabs>
        <w:spacing w:before="12" w:line="273" w:lineRule="auto"/>
        <w:ind w:left="2880" w:right="1090"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deposit(account_number: long, amount: float)</w:t>
      </w:r>
      <w:r>
        <w:rPr>
          <w:rFonts w:ascii="Calibri" w:eastAsia="Calibri" w:hAnsi="Calibri" w:cs="Calibri"/>
          <w:sz w:val="22"/>
          <w:szCs w:val="22"/>
        </w:rPr>
        <w:t>: Deposit the specified amount into the account. Should update new balance in database and return the new balance.</w:t>
      </w:r>
    </w:p>
    <w:p w:rsidR="00B32336" w:rsidRDefault="00E86BD2">
      <w:pPr>
        <w:tabs>
          <w:tab w:val="left" w:pos="2880"/>
        </w:tabs>
        <w:spacing w:before="14" w:line="274" w:lineRule="auto"/>
        <w:ind w:left="2880" w:right="1086"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withdraw(account_number: long, amount: float)</w:t>
      </w:r>
      <w:r>
        <w:rPr>
          <w:rFonts w:ascii="Calibri" w:eastAsia="Calibri" w:hAnsi="Calibri" w:cs="Calibri"/>
          <w:sz w:val="22"/>
          <w:szCs w:val="22"/>
        </w:rPr>
        <w:t>: Withdraw amount should check the balance from account in database and new balance should updated in Database.</w:t>
      </w:r>
    </w:p>
    <w:p w:rsidR="00B32336" w:rsidRDefault="00E86BD2">
      <w:pPr>
        <w:tabs>
          <w:tab w:val="left" w:pos="3600"/>
        </w:tabs>
        <w:spacing w:before="10" w:line="265" w:lineRule="auto"/>
        <w:ind w:left="3600" w:right="1489" w:hanging="360"/>
        <w:rPr>
          <w:rFonts w:ascii="Calibri" w:eastAsia="Calibri" w:hAnsi="Calibri" w:cs="Calibri"/>
          <w:sz w:val="22"/>
          <w:szCs w:val="22"/>
        </w:rPr>
      </w:pPr>
      <w:r>
        <w:rPr>
          <w:rFonts w:ascii="Courier New" w:eastAsia="Courier New" w:hAnsi="Courier New" w:cs="Courier New"/>
          <w:sz w:val="22"/>
          <w:szCs w:val="22"/>
        </w:rPr>
        <w:t>o</w:t>
      </w:r>
      <w:r>
        <w:rPr>
          <w:rFonts w:ascii="Courier New" w:eastAsia="Courier New" w:hAnsi="Courier New" w:cs="Courier New"/>
          <w:sz w:val="22"/>
          <w:szCs w:val="22"/>
        </w:rPr>
        <w:tab/>
      </w:r>
      <w:r>
        <w:rPr>
          <w:rFonts w:ascii="Calibri" w:eastAsia="Calibri" w:hAnsi="Calibri" w:cs="Calibri"/>
          <w:sz w:val="22"/>
          <w:szCs w:val="22"/>
        </w:rPr>
        <w:t>A savings account should maintain a minimum balance and checking if the withdrawal violates the minimum balance rule.</w:t>
      </w:r>
    </w:p>
    <w:p w:rsidR="00B32336" w:rsidRDefault="00E86BD2">
      <w:pPr>
        <w:tabs>
          <w:tab w:val="left" w:pos="3600"/>
        </w:tabs>
        <w:spacing w:before="15" w:line="271" w:lineRule="auto"/>
        <w:ind w:left="3600" w:right="1165" w:hanging="360"/>
        <w:rPr>
          <w:rFonts w:ascii="Calibri" w:eastAsia="Calibri" w:hAnsi="Calibri" w:cs="Calibri"/>
          <w:sz w:val="22"/>
          <w:szCs w:val="22"/>
        </w:rPr>
      </w:pPr>
      <w:r>
        <w:rPr>
          <w:rFonts w:ascii="Courier New" w:eastAsia="Courier New" w:hAnsi="Courier New" w:cs="Courier New"/>
          <w:sz w:val="22"/>
          <w:szCs w:val="22"/>
        </w:rPr>
        <w:t>o</w:t>
      </w:r>
      <w:r>
        <w:rPr>
          <w:rFonts w:ascii="Courier New" w:eastAsia="Courier New" w:hAnsi="Courier New" w:cs="Courier New"/>
          <w:sz w:val="22"/>
          <w:szCs w:val="22"/>
        </w:rPr>
        <w:tab/>
      </w:r>
      <w:r>
        <w:rPr>
          <w:rFonts w:ascii="Calibri" w:eastAsia="Calibri" w:hAnsi="Calibri" w:cs="Calibri"/>
          <w:sz w:val="22"/>
          <w:szCs w:val="22"/>
        </w:rPr>
        <w:t>Current account customers are allowed withdraw overdraftLimit and available account balance. withdraw limit can exceed the available balance and should not exceed the overdraft limit.</w:t>
      </w:r>
    </w:p>
    <w:p w:rsidR="00B32336" w:rsidRDefault="00E86BD2">
      <w:pPr>
        <w:tabs>
          <w:tab w:val="left" w:pos="2880"/>
        </w:tabs>
        <w:spacing w:before="14" w:line="276" w:lineRule="auto"/>
        <w:ind w:left="2880" w:right="1619" w:hanging="360"/>
        <w:jc w:val="both"/>
        <w:rPr>
          <w:rFonts w:ascii="Calibri" w:eastAsia="Calibri" w:hAnsi="Calibri" w:cs="Calibri"/>
          <w:sz w:val="22"/>
          <w:szCs w:val="22"/>
        </w:rPr>
        <w:sectPr w:rsidR="00B32336" w:rsidSect="009C1032">
          <w:pgSz w:w="12240" w:h="15840"/>
          <w:pgMar w:top="1280" w:right="500" w:bottom="280" w:left="0" w:header="20" w:footer="312" w:gutter="0"/>
          <w:pgBorders w:offsetFrom="page">
            <w:top w:val="single" w:sz="4" w:space="24" w:color="auto"/>
            <w:left w:val="single" w:sz="4" w:space="24" w:color="auto"/>
            <w:bottom w:val="single" w:sz="4" w:space="24" w:color="auto"/>
            <w:right w:val="single" w:sz="4" w:space="24" w:color="auto"/>
          </w:pgBorders>
          <w:cols w:space="720"/>
        </w:sect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transfer(from_account_number: long, to_account_number: int, amount: float)</w:t>
      </w:r>
      <w:r>
        <w:rPr>
          <w:rFonts w:ascii="Calibri" w:eastAsia="Calibri" w:hAnsi="Calibri" w:cs="Calibri"/>
          <w:sz w:val="22"/>
          <w:szCs w:val="22"/>
        </w:rPr>
        <w:t>: Transfer money from one account to another. check the balance from account in database and new balance should updated in Database.</w:t>
      </w:r>
    </w:p>
    <w:p w:rsidR="00B32336" w:rsidRDefault="00B32336">
      <w:pPr>
        <w:spacing w:line="160" w:lineRule="exact"/>
        <w:rPr>
          <w:sz w:val="16"/>
          <w:szCs w:val="16"/>
        </w:rPr>
      </w:pPr>
    </w:p>
    <w:p w:rsidR="00B32336" w:rsidRDefault="00E86BD2">
      <w:pPr>
        <w:tabs>
          <w:tab w:val="left" w:pos="2880"/>
        </w:tabs>
        <w:spacing w:line="275" w:lineRule="auto"/>
        <w:ind w:left="2880" w:right="1243"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 xml:space="preserve">getAccountDetails(account_number: long): </w:t>
      </w:r>
      <w:r>
        <w:rPr>
          <w:rFonts w:ascii="Calibri" w:eastAsia="Calibri" w:hAnsi="Calibri" w:cs="Calibri"/>
          <w:sz w:val="22"/>
          <w:szCs w:val="22"/>
        </w:rPr>
        <w:t>Should return the account and customer details from databse.</w:t>
      </w:r>
    </w:p>
    <w:p w:rsidR="00B32336" w:rsidRDefault="00E86BD2">
      <w:pPr>
        <w:tabs>
          <w:tab w:val="left" w:pos="2880"/>
        </w:tabs>
        <w:spacing w:before="10" w:line="275" w:lineRule="auto"/>
        <w:ind w:left="2880" w:right="1163"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b/>
          <w:sz w:val="22"/>
          <w:szCs w:val="22"/>
        </w:rPr>
        <w:t xml:space="preserve">getTransations(account_number: long, FromDate:Date, ToDate: Date): </w:t>
      </w:r>
      <w:r>
        <w:rPr>
          <w:rFonts w:ascii="Calibri" w:eastAsia="Calibri" w:hAnsi="Calibri" w:cs="Calibri"/>
          <w:sz w:val="22"/>
          <w:szCs w:val="22"/>
        </w:rPr>
        <w:t>Should return the list of transaction between two dates from database.</w:t>
      </w:r>
    </w:p>
    <w:p w:rsidR="00B32336" w:rsidRDefault="00E86BD2">
      <w:pPr>
        <w:spacing w:before="6" w:line="276" w:lineRule="auto"/>
        <w:ind w:left="2160" w:right="963" w:hanging="360"/>
        <w:rPr>
          <w:rFonts w:ascii="Calibri" w:eastAsia="Calibri" w:hAnsi="Calibri" w:cs="Calibri"/>
          <w:sz w:val="22"/>
          <w:szCs w:val="22"/>
        </w:rPr>
      </w:pPr>
      <w:r>
        <w:rPr>
          <w:rFonts w:ascii="Calibri" w:eastAsia="Calibri" w:hAnsi="Calibri" w:cs="Calibri"/>
          <w:sz w:val="22"/>
          <w:szCs w:val="22"/>
        </w:rPr>
        <w:t xml:space="preserve">10.  Create </w:t>
      </w:r>
      <w:r>
        <w:rPr>
          <w:rFonts w:ascii="Calibri" w:eastAsia="Calibri" w:hAnsi="Calibri" w:cs="Calibri"/>
          <w:b/>
          <w:sz w:val="22"/>
          <w:szCs w:val="22"/>
        </w:rPr>
        <w:t xml:space="preserve">BankRepositoryImpl </w:t>
      </w:r>
      <w:r>
        <w:rPr>
          <w:rFonts w:ascii="Calibri" w:eastAsia="Calibri" w:hAnsi="Calibri" w:cs="Calibri"/>
          <w:sz w:val="22"/>
          <w:szCs w:val="22"/>
        </w:rPr>
        <w:t xml:space="preserve">class which implement the </w:t>
      </w:r>
      <w:r>
        <w:rPr>
          <w:rFonts w:ascii="Calibri" w:eastAsia="Calibri" w:hAnsi="Calibri" w:cs="Calibri"/>
          <w:b/>
          <w:sz w:val="22"/>
          <w:szCs w:val="22"/>
        </w:rPr>
        <w:t xml:space="preserve">IBankRepository </w:t>
      </w:r>
      <w:r>
        <w:rPr>
          <w:rFonts w:ascii="Calibri" w:eastAsia="Calibri" w:hAnsi="Calibri" w:cs="Calibri"/>
          <w:sz w:val="22"/>
          <w:szCs w:val="22"/>
        </w:rPr>
        <w:t>interface/abstract class and provide implementation of all methods and perform the database operations.</w:t>
      </w:r>
    </w:p>
    <w:p w:rsidR="00B32336" w:rsidRDefault="00E86BD2">
      <w:pPr>
        <w:spacing w:before="7"/>
        <w:ind w:left="1800"/>
        <w:rPr>
          <w:rFonts w:ascii="Calibri" w:eastAsia="Calibri" w:hAnsi="Calibri" w:cs="Calibri"/>
          <w:sz w:val="22"/>
          <w:szCs w:val="22"/>
        </w:rPr>
      </w:pPr>
      <w:r>
        <w:rPr>
          <w:rFonts w:ascii="Calibri" w:eastAsia="Calibri" w:hAnsi="Calibri" w:cs="Calibri"/>
          <w:sz w:val="22"/>
          <w:szCs w:val="22"/>
        </w:rPr>
        <w:t xml:space="preserve">11.  Create </w:t>
      </w:r>
      <w:r>
        <w:rPr>
          <w:rFonts w:ascii="Calibri" w:eastAsia="Calibri" w:hAnsi="Calibri" w:cs="Calibri"/>
          <w:b/>
          <w:sz w:val="22"/>
          <w:szCs w:val="22"/>
        </w:rPr>
        <w:t xml:space="preserve">DBUtil </w:t>
      </w:r>
      <w:r>
        <w:rPr>
          <w:rFonts w:ascii="Calibri" w:eastAsia="Calibri" w:hAnsi="Calibri" w:cs="Calibri"/>
          <w:sz w:val="22"/>
          <w:szCs w:val="22"/>
        </w:rPr>
        <w:t>class and add the following method.</w:t>
      </w:r>
    </w:p>
    <w:p w:rsidR="00B32336" w:rsidRDefault="00E86BD2">
      <w:pPr>
        <w:spacing w:before="45"/>
        <w:ind w:left="2520"/>
        <w:rPr>
          <w:rFonts w:ascii="Calibri" w:eastAsia="Calibri" w:hAnsi="Calibri" w:cs="Calibri"/>
          <w:sz w:val="22"/>
          <w:szCs w:val="22"/>
        </w:rPr>
      </w:pPr>
      <w:r>
        <w:rPr>
          <w:rFonts w:ascii="Verdana" w:eastAsia="Verdana" w:hAnsi="Verdana" w:cs="Verdana"/>
          <w:sz w:val="22"/>
          <w:szCs w:val="22"/>
        </w:rPr>
        <w:t xml:space="preserve">•   </w:t>
      </w:r>
      <w:r>
        <w:rPr>
          <w:rFonts w:ascii="Calibri" w:eastAsia="Calibri" w:hAnsi="Calibri" w:cs="Calibri"/>
          <w:b/>
          <w:sz w:val="22"/>
          <w:szCs w:val="22"/>
        </w:rPr>
        <w:t xml:space="preserve">static getDBConn():Connection </w:t>
      </w:r>
      <w:r>
        <w:rPr>
          <w:rFonts w:ascii="Calibri" w:eastAsia="Calibri" w:hAnsi="Calibri" w:cs="Calibri"/>
          <w:sz w:val="22"/>
          <w:szCs w:val="22"/>
        </w:rPr>
        <w:t>Establish a connection to the database and return</w:t>
      </w:r>
    </w:p>
    <w:p w:rsidR="00B32336" w:rsidRDefault="00E86BD2">
      <w:pPr>
        <w:spacing w:before="38"/>
        <w:ind w:left="2880"/>
        <w:rPr>
          <w:rFonts w:ascii="Calibri" w:eastAsia="Calibri" w:hAnsi="Calibri" w:cs="Calibri"/>
          <w:sz w:val="22"/>
          <w:szCs w:val="22"/>
        </w:rPr>
      </w:pPr>
      <w:r>
        <w:rPr>
          <w:rFonts w:ascii="Calibri" w:eastAsia="Calibri" w:hAnsi="Calibri" w:cs="Calibri"/>
          <w:sz w:val="22"/>
          <w:szCs w:val="22"/>
        </w:rPr>
        <w:t>Connection reference</w:t>
      </w:r>
    </w:p>
    <w:p w:rsidR="00B32336" w:rsidRDefault="00E86BD2">
      <w:pPr>
        <w:spacing w:before="41"/>
        <w:ind w:left="1800"/>
        <w:rPr>
          <w:rFonts w:ascii="Calibri" w:eastAsia="Calibri" w:hAnsi="Calibri" w:cs="Calibri"/>
          <w:sz w:val="22"/>
          <w:szCs w:val="22"/>
        </w:rPr>
      </w:pPr>
      <w:r>
        <w:rPr>
          <w:rFonts w:ascii="Calibri" w:eastAsia="Calibri" w:hAnsi="Calibri" w:cs="Calibri"/>
          <w:sz w:val="22"/>
          <w:szCs w:val="22"/>
        </w:rPr>
        <w:t xml:space="preserve">12.  Create </w:t>
      </w:r>
      <w:r>
        <w:rPr>
          <w:rFonts w:ascii="Calibri" w:eastAsia="Calibri" w:hAnsi="Calibri" w:cs="Calibri"/>
          <w:b/>
          <w:sz w:val="22"/>
          <w:szCs w:val="22"/>
        </w:rPr>
        <w:t xml:space="preserve">BankApp </w:t>
      </w:r>
      <w:r>
        <w:rPr>
          <w:rFonts w:ascii="Calibri" w:eastAsia="Calibri" w:hAnsi="Calibri" w:cs="Calibri"/>
          <w:sz w:val="22"/>
          <w:szCs w:val="22"/>
        </w:rPr>
        <w:t>class and perform following operation:</w:t>
      </w:r>
    </w:p>
    <w:p w:rsidR="00B32336" w:rsidRDefault="00E86BD2">
      <w:pPr>
        <w:tabs>
          <w:tab w:val="left" w:pos="2880"/>
        </w:tabs>
        <w:spacing w:before="43" w:line="275" w:lineRule="auto"/>
        <w:ind w:left="2880" w:right="958"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sz w:val="22"/>
          <w:szCs w:val="22"/>
        </w:rPr>
        <w:t>main method to simulate the banking system. Allow the user to interact with the system by entering choice from menu such as "create_account", "deposit", "withdraw", "get_balance", "transfer", "getAccountDetails", "ListAccounts", "getTransactions" and "exit."</w:t>
      </w:r>
    </w:p>
    <w:p w:rsidR="00B32336" w:rsidRDefault="00E86BD2">
      <w:pPr>
        <w:tabs>
          <w:tab w:val="left" w:pos="2880"/>
        </w:tabs>
        <w:spacing w:before="12" w:line="275" w:lineRule="auto"/>
        <w:ind w:left="2880" w:right="1346" w:hanging="360"/>
        <w:rPr>
          <w:rFonts w:ascii="Calibri" w:eastAsia="Calibri" w:hAnsi="Calibri" w:cs="Calibri"/>
          <w:sz w:val="22"/>
          <w:szCs w:val="22"/>
        </w:rPr>
      </w:pPr>
      <w:r>
        <w:rPr>
          <w:rFonts w:ascii="Verdana" w:eastAsia="Verdana" w:hAnsi="Verdana" w:cs="Verdana"/>
          <w:sz w:val="22"/>
          <w:szCs w:val="22"/>
        </w:rPr>
        <w:t>•</w:t>
      </w:r>
      <w:r>
        <w:rPr>
          <w:rFonts w:ascii="Verdana" w:eastAsia="Verdana" w:hAnsi="Verdana" w:cs="Verdana"/>
          <w:sz w:val="22"/>
          <w:szCs w:val="22"/>
        </w:rPr>
        <w:tab/>
      </w:r>
      <w:r>
        <w:rPr>
          <w:rFonts w:ascii="Calibri" w:eastAsia="Calibri" w:hAnsi="Calibri" w:cs="Calibri"/>
          <w:sz w:val="22"/>
          <w:szCs w:val="22"/>
        </w:rPr>
        <w:t>create_account should display sub menu to choose type of accounts and repeat this operation until user exit.</w:t>
      </w:r>
    </w:p>
    <w:p w:rsidR="00B32336" w:rsidRDefault="00E86BD2">
      <w:pPr>
        <w:spacing w:before="6" w:line="276" w:lineRule="auto"/>
        <w:ind w:left="2160" w:right="953" w:hanging="360"/>
        <w:rPr>
          <w:rFonts w:ascii="Calibri" w:eastAsia="Calibri" w:hAnsi="Calibri" w:cs="Calibri"/>
          <w:sz w:val="22"/>
          <w:szCs w:val="22"/>
        </w:rPr>
      </w:pPr>
      <w:r>
        <w:rPr>
          <w:rFonts w:ascii="Calibri" w:eastAsia="Calibri" w:hAnsi="Calibri" w:cs="Calibri"/>
          <w:sz w:val="22"/>
          <w:szCs w:val="22"/>
        </w:rPr>
        <w:t>13.  Place the interface/abstract class in service package and interface/abstract class implementation class, account class in bean package and Bank class in app package.</w:t>
      </w:r>
    </w:p>
    <w:p w:rsidR="00B32336" w:rsidRDefault="00E86BD2">
      <w:pPr>
        <w:spacing w:before="7"/>
        <w:ind w:left="1800"/>
        <w:rPr>
          <w:rFonts w:ascii="Calibri" w:eastAsia="Calibri" w:hAnsi="Calibri" w:cs="Calibri"/>
          <w:sz w:val="22"/>
          <w:szCs w:val="22"/>
        </w:rPr>
      </w:pPr>
      <w:r>
        <w:rPr>
          <w:rFonts w:ascii="Calibri" w:eastAsia="Calibri" w:hAnsi="Calibri" w:cs="Calibri"/>
          <w:sz w:val="22"/>
          <w:szCs w:val="22"/>
        </w:rPr>
        <w:t>14.  Should throw appropriate exception as mentioned in above task along with handle</w:t>
      </w:r>
    </w:p>
    <w:p w:rsidR="00B32336" w:rsidRDefault="00E86BD2">
      <w:pPr>
        <w:spacing w:before="38"/>
        <w:ind w:left="2160"/>
        <w:rPr>
          <w:rFonts w:ascii="Calibri" w:eastAsia="Calibri" w:hAnsi="Calibri" w:cs="Calibri"/>
          <w:sz w:val="22"/>
          <w:szCs w:val="22"/>
        </w:rPr>
      </w:pPr>
      <w:r>
        <w:rPr>
          <w:rFonts w:ascii="Calibri" w:eastAsia="Calibri" w:hAnsi="Calibri" w:cs="Calibri"/>
          <w:b/>
          <w:sz w:val="22"/>
          <w:szCs w:val="22"/>
        </w:rPr>
        <w:t>SQLException</w:t>
      </w:r>
      <w:r>
        <w:rPr>
          <w:rFonts w:ascii="Calibri" w:eastAsia="Calibri" w:hAnsi="Calibri" w:cs="Calibri"/>
          <w:sz w:val="22"/>
          <w:szCs w:val="22"/>
        </w:rPr>
        <w:t>.</w:t>
      </w:r>
    </w:p>
    <w:sectPr w:rsidR="00B32336" w:rsidSect="009C1032">
      <w:pgSz w:w="12240" w:h="15840"/>
      <w:pgMar w:top="1280" w:right="500" w:bottom="280" w:left="0" w:header="20" w:footer="312"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422E" w:rsidRDefault="0027422E" w:rsidP="00B32336">
      <w:r>
        <w:separator/>
      </w:r>
    </w:p>
  </w:endnote>
  <w:endnote w:type="continuationSeparator" w:id="1">
    <w:p w:rsidR="0027422E" w:rsidRDefault="0027422E" w:rsidP="00B3233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00500000000000000"/>
    <w:charset w:val="01"/>
    <w:family w:val="auto"/>
    <w:pitch w:val="variable"/>
    <w:sig w:usb0="00008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3BE5" w:rsidRDefault="00863BE5">
    <w:pPr>
      <w:spacing w:line="200" w:lineRule="exact"/>
    </w:pPr>
    <w:r>
      <w:pict>
        <v:shapetype id="_x0000_t202" coordsize="21600,21600" o:spt="202" path="m,l,21600r21600,l21600,xe">
          <v:stroke joinstyle="miter"/>
          <v:path gradientshapeok="t" o:connecttype="rect"/>
        </v:shapetype>
        <v:shape id="_x0000_s1026" type="#_x0000_t202" style="position:absolute;margin-left:51.9pt;margin-top:765.4pt;width:216.8pt;height:13.05pt;z-index:-251659264;mso-position-horizontal-relative:page;mso-position-vertical-relative:page" filled="f" stroked="f">
          <v:textbox style="mso-next-textbox:#_x0000_s1026" inset="0,0,0,0">
            <w:txbxContent>
              <w:p w:rsidR="00863BE5" w:rsidRPr="00EF513D" w:rsidRDefault="00863BE5" w:rsidP="00EF513D">
                <w:pPr>
                  <w:rPr>
                    <w:rFonts w:eastAsia="Tahoma"/>
                    <w:szCs w:val="22"/>
                  </w:rPr>
                </w:pPr>
              </w:p>
            </w:txbxContent>
          </v:textbox>
          <w10:wrap anchorx="page" anchory="page"/>
        </v:shape>
      </w:pict>
    </w:r>
    <w:r>
      <w:pict>
        <v:shape id="_x0000_s1025" type="#_x0000_t202" style="position:absolute;margin-left:481.85pt;margin-top:766.35pt;width:100.3pt;height:13.05pt;z-index:-251658240;mso-position-horizontal-relative:page;mso-position-vertical-relative:page" filled="f" stroked="f">
          <v:textbox style="mso-next-textbox:#_x0000_s1025" inset="0,0,0,0">
            <w:txbxContent>
              <w:p w:rsidR="00863BE5" w:rsidRPr="00EF513D" w:rsidRDefault="00863BE5" w:rsidP="00EF513D">
                <w:pPr>
                  <w:rPr>
                    <w:rFonts w:eastAsia="Tahoma"/>
                    <w:szCs w:val="22"/>
                  </w:rPr>
                </w:pP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422E" w:rsidRDefault="0027422E" w:rsidP="00B32336">
      <w:r>
        <w:separator/>
      </w:r>
    </w:p>
  </w:footnote>
  <w:footnote w:type="continuationSeparator" w:id="1">
    <w:p w:rsidR="0027422E" w:rsidRDefault="0027422E" w:rsidP="00B323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B81697"/>
    <w:multiLevelType w:val="multilevel"/>
    <w:tmpl w:val="25BC1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2B9401A3"/>
    <w:multiLevelType w:val="hybridMultilevel"/>
    <w:tmpl w:val="DEF4D6FA"/>
    <w:lvl w:ilvl="0" w:tplc="5D6EBAA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362C0760"/>
    <w:multiLevelType w:val="hybridMultilevel"/>
    <w:tmpl w:val="45CC17A4"/>
    <w:lvl w:ilvl="0" w:tplc="903021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9261D0D"/>
    <w:multiLevelType w:val="hybridMultilevel"/>
    <w:tmpl w:val="3D044130"/>
    <w:lvl w:ilvl="0" w:tplc="3D5AF54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0"/>
  </w:num>
  <w:num w:numId="2">
    <w:abstractNumId w:val="3"/>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4"/>
  <w:defaultTabStop w:val="720"/>
  <w:drawingGridHorizontalSpacing w:val="100"/>
  <w:displayHorizontalDrawingGridEvery w:val="2"/>
  <w:characterSpacingControl w:val="doNotCompress"/>
  <w:hdrShapeDefaults>
    <o:shapedefaults v:ext="edit" spidmax="5122"/>
    <o:shapelayout v:ext="edit">
      <o:idmap v:ext="edit" data="1"/>
    </o:shapelayout>
  </w:hdrShapeDefaults>
  <w:footnotePr>
    <w:footnote w:id="0"/>
    <w:footnote w:id="1"/>
  </w:footnotePr>
  <w:endnotePr>
    <w:endnote w:id="0"/>
    <w:endnote w:id="1"/>
  </w:endnotePr>
  <w:compat/>
  <w:rsids>
    <w:rsidRoot w:val="00B32336"/>
    <w:rsid w:val="000876F1"/>
    <w:rsid w:val="000B7C87"/>
    <w:rsid w:val="000F0D67"/>
    <w:rsid w:val="00247029"/>
    <w:rsid w:val="0027422E"/>
    <w:rsid w:val="0029158D"/>
    <w:rsid w:val="002C32B5"/>
    <w:rsid w:val="00400B54"/>
    <w:rsid w:val="00427AAF"/>
    <w:rsid w:val="0058797F"/>
    <w:rsid w:val="005A7AE8"/>
    <w:rsid w:val="007D41E0"/>
    <w:rsid w:val="00863BE5"/>
    <w:rsid w:val="009C1032"/>
    <w:rsid w:val="00AC41FF"/>
    <w:rsid w:val="00B32336"/>
    <w:rsid w:val="00E86BD2"/>
    <w:rsid w:val="00EF513D"/>
    <w:rsid w:val="00F87E1E"/>
    <w:rsid w:val="00FC2E73"/>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EF513D"/>
    <w:pPr>
      <w:ind w:left="720"/>
      <w:contextualSpacing/>
    </w:pPr>
  </w:style>
  <w:style w:type="paragraph" w:styleId="BalloonText">
    <w:name w:val="Balloon Text"/>
    <w:basedOn w:val="Normal"/>
    <w:link w:val="BalloonTextChar"/>
    <w:uiPriority w:val="99"/>
    <w:semiHidden/>
    <w:unhideWhenUsed/>
    <w:rsid w:val="00EF513D"/>
    <w:rPr>
      <w:rFonts w:ascii="Tahoma" w:hAnsi="Tahoma" w:cs="Tahoma"/>
      <w:sz w:val="16"/>
      <w:szCs w:val="16"/>
    </w:rPr>
  </w:style>
  <w:style w:type="character" w:customStyle="1" w:styleId="BalloonTextChar">
    <w:name w:val="Balloon Text Char"/>
    <w:basedOn w:val="DefaultParagraphFont"/>
    <w:link w:val="BalloonText"/>
    <w:uiPriority w:val="99"/>
    <w:semiHidden/>
    <w:rsid w:val="00EF513D"/>
    <w:rPr>
      <w:rFonts w:ascii="Tahoma" w:hAnsi="Tahoma" w:cs="Tahoma"/>
      <w:sz w:val="16"/>
      <w:szCs w:val="16"/>
    </w:rPr>
  </w:style>
  <w:style w:type="paragraph" w:styleId="Header">
    <w:name w:val="header"/>
    <w:basedOn w:val="Normal"/>
    <w:link w:val="HeaderChar"/>
    <w:uiPriority w:val="99"/>
    <w:semiHidden/>
    <w:unhideWhenUsed/>
    <w:rsid w:val="00EF513D"/>
    <w:pPr>
      <w:tabs>
        <w:tab w:val="center" w:pos="4680"/>
        <w:tab w:val="right" w:pos="9360"/>
      </w:tabs>
    </w:pPr>
  </w:style>
  <w:style w:type="character" w:customStyle="1" w:styleId="HeaderChar">
    <w:name w:val="Header Char"/>
    <w:basedOn w:val="DefaultParagraphFont"/>
    <w:link w:val="Header"/>
    <w:uiPriority w:val="99"/>
    <w:semiHidden/>
    <w:rsid w:val="00EF513D"/>
  </w:style>
  <w:style w:type="paragraph" w:styleId="Footer">
    <w:name w:val="footer"/>
    <w:basedOn w:val="Normal"/>
    <w:link w:val="FooterChar"/>
    <w:uiPriority w:val="99"/>
    <w:semiHidden/>
    <w:unhideWhenUsed/>
    <w:rsid w:val="00EF513D"/>
    <w:pPr>
      <w:tabs>
        <w:tab w:val="center" w:pos="4680"/>
        <w:tab w:val="right" w:pos="9360"/>
      </w:tabs>
    </w:pPr>
  </w:style>
  <w:style w:type="character" w:customStyle="1" w:styleId="FooterChar">
    <w:name w:val="Footer Char"/>
    <w:basedOn w:val="DefaultParagraphFont"/>
    <w:link w:val="Footer"/>
    <w:uiPriority w:val="99"/>
    <w:semiHidden/>
    <w:rsid w:val="00EF513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26</Pages>
  <Words>3963</Words>
  <Characters>22593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Deepraj</dc:creator>
  <cp:lastModifiedBy>PILR</cp:lastModifiedBy>
  <cp:revision>10</cp:revision>
  <dcterms:created xsi:type="dcterms:W3CDTF">2023-12-10T12:33:00Z</dcterms:created>
  <dcterms:modified xsi:type="dcterms:W3CDTF">2023-12-10T16:51:00Z</dcterms:modified>
</cp:coreProperties>
</file>